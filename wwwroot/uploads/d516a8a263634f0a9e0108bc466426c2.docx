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485" w:type="dxa"/>
        <w:tblInd w:w="-40" w:type="dxa"/>
        <w:tblCellMar>
          <w:left w:w="0" w:type="dxa"/>
          <w:right w:w="0" w:type="dxa"/>
        </w:tblCellMar>
        <w:tblLook w:val="0000" w:firstRow="0" w:lastRow="0" w:firstColumn="0" w:lastColumn="0" w:noHBand="0" w:noVBand="0"/>
      </w:tblPr>
      <w:tblGrid>
        <w:gridCol w:w="11485"/>
      </w:tblGrid>
      <w:tr w:rsidR="00467492" w14:paraId="5DF301A2" w14:textId="77777777" w:rsidTr="00A50817">
        <w:trPr>
          <w:trHeight w:val="1985"/>
        </w:trPr>
        <w:tc>
          <w:tcPr>
            <w:tcW w:w="11485" w:type="dxa"/>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76"/>
              <w:gridCol w:w="5982"/>
            </w:tblGrid>
            <w:tr w:rsidR="00784A83" w:rsidRPr="00210586" w14:paraId="618F9BA7" w14:textId="77777777" w:rsidTr="00784A83">
              <w:trPr>
                <w:trHeight w:val="1617"/>
              </w:trPr>
              <w:tc>
                <w:tcPr>
                  <w:tcW w:w="4508" w:type="dxa"/>
                  <w:shd w:val="clear" w:color="auto" w:fill="auto"/>
                </w:tcPr>
                <w:p w14:paraId="5C1052D4" w14:textId="0D01709C" w:rsidR="00784A83" w:rsidRPr="00210586" w:rsidRDefault="00A50817" w:rsidP="005C741F">
                  <w:pPr>
                    <w:suppressAutoHyphens/>
                    <w:overflowPunct w:val="0"/>
                    <w:autoSpaceDE w:val="0"/>
                    <w:jc w:val="center"/>
                    <w:textAlignment w:val="baseline"/>
                    <w:rPr>
                      <w:rFonts w:ascii="Arial" w:hAnsi="Arial" w:cs="Arial"/>
                      <w:b/>
                      <w:bCs/>
                      <w:lang w:eastAsia="ar-SA"/>
                    </w:rPr>
                  </w:pPr>
                  <w:r>
                    <w:rPr>
                      <w:rFonts w:ascii="Arial" w:hAnsi="Arial" w:cs="Arial"/>
                      <w:b/>
                      <w:bCs/>
                      <w:noProof/>
                      <w:lang w:eastAsia="ar-SA"/>
                    </w:rPr>
                    <w:drawing>
                      <wp:inline distT="0" distB="0" distL="0" distR="0" wp14:anchorId="0B49C846" wp14:editId="2894D05E">
                        <wp:extent cx="2768600" cy="1018927"/>
                        <wp:effectExtent l="0" t="0" r="0" b="0"/>
                        <wp:docPr id="1209874883" name="Picture 3" descr="A red and black and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874883" name="Picture 3" descr="A red and black and black background&#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89530" cy="1026630"/>
                                </a:xfrm>
                                <a:prstGeom prst="rect">
                                  <a:avLst/>
                                </a:prstGeom>
                              </pic:spPr>
                            </pic:pic>
                          </a:graphicData>
                        </a:graphic>
                      </wp:inline>
                    </w:drawing>
                  </w:r>
                </w:p>
              </w:tc>
              <w:tc>
                <w:tcPr>
                  <w:tcW w:w="5982" w:type="dxa"/>
                  <w:shd w:val="clear" w:color="auto" w:fill="auto"/>
                </w:tcPr>
                <w:p w14:paraId="79468972" w14:textId="77777777" w:rsidR="00784A83" w:rsidRPr="00210586" w:rsidRDefault="00784A83" w:rsidP="005C741F">
                  <w:pPr>
                    <w:suppressAutoHyphens/>
                    <w:overflowPunct w:val="0"/>
                    <w:autoSpaceDE w:val="0"/>
                    <w:jc w:val="center"/>
                    <w:textAlignment w:val="baseline"/>
                    <w:rPr>
                      <w:rFonts w:ascii="Arial" w:hAnsi="Arial" w:cs="Arial"/>
                      <w:b/>
                      <w:bCs/>
                      <w:sz w:val="16"/>
                      <w:szCs w:val="16"/>
                      <w:lang w:eastAsia="ar-SA"/>
                    </w:rPr>
                  </w:pPr>
                </w:p>
                <w:p w14:paraId="2213D2FA" w14:textId="77777777" w:rsidR="00784A83" w:rsidRPr="00784A83" w:rsidRDefault="00784A83" w:rsidP="005C741F">
                  <w:pPr>
                    <w:suppressAutoHyphens/>
                    <w:overflowPunct w:val="0"/>
                    <w:autoSpaceDE w:val="0"/>
                    <w:textAlignment w:val="baseline"/>
                    <w:rPr>
                      <w:rFonts w:ascii="Calibri" w:hAnsi="Calibri" w:cs="Calibri"/>
                      <w:b/>
                      <w:bCs/>
                      <w:sz w:val="28"/>
                      <w:szCs w:val="28"/>
                      <w:lang w:eastAsia="ar-SA"/>
                    </w:rPr>
                  </w:pPr>
                  <w:r w:rsidRPr="00784A83">
                    <w:rPr>
                      <w:rFonts w:ascii="Calibri" w:hAnsi="Calibri" w:cs="Calibri"/>
                      <w:b/>
                      <w:bCs/>
                      <w:sz w:val="28"/>
                      <w:szCs w:val="28"/>
                      <w:lang w:eastAsia="ar-SA"/>
                    </w:rPr>
                    <w:t>APPLICATION FOR</w:t>
                  </w:r>
                  <w:r w:rsidR="00977280">
                    <w:rPr>
                      <w:rFonts w:ascii="Calibri" w:hAnsi="Calibri" w:cs="Calibri"/>
                      <w:b/>
                      <w:bCs/>
                      <w:sz w:val="28"/>
                      <w:szCs w:val="28"/>
                      <w:lang w:eastAsia="ar-SA"/>
                    </w:rPr>
                    <w:t xml:space="preserve"> </w:t>
                  </w:r>
                  <w:r w:rsidR="0020747B">
                    <w:rPr>
                      <w:rFonts w:ascii="Calibri" w:hAnsi="Calibri" w:cs="Calibri"/>
                      <w:b/>
                      <w:bCs/>
                      <w:sz w:val="28"/>
                      <w:szCs w:val="28"/>
                      <w:lang w:eastAsia="ar-SA"/>
                    </w:rPr>
                    <w:t xml:space="preserve">PRIVATE </w:t>
                  </w:r>
                  <w:r w:rsidR="00977280">
                    <w:rPr>
                      <w:rFonts w:ascii="Calibri" w:hAnsi="Calibri" w:cs="Calibri"/>
                      <w:b/>
                      <w:bCs/>
                      <w:sz w:val="28"/>
                      <w:szCs w:val="28"/>
                      <w:lang w:eastAsia="ar-SA"/>
                    </w:rPr>
                    <w:t>ACCOM</w:t>
                  </w:r>
                  <w:r w:rsidRPr="00784A83">
                    <w:rPr>
                      <w:rFonts w:ascii="Calibri" w:hAnsi="Calibri" w:cs="Calibri"/>
                      <w:b/>
                      <w:bCs/>
                      <w:sz w:val="28"/>
                      <w:szCs w:val="28"/>
                      <w:lang w:eastAsia="ar-SA"/>
                    </w:rPr>
                    <w:t>M</w:t>
                  </w:r>
                  <w:r w:rsidR="00977280">
                    <w:rPr>
                      <w:rFonts w:ascii="Calibri" w:hAnsi="Calibri" w:cs="Calibri"/>
                      <w:b/>
                      <w:bCs/>
                      <w:sz w:val="28"/>
                      <w:szCs w:val="28"/>
                      <w:lang w:eastAsia="ar-SA"/>
                    </w:rPr>
                    <w:t>ODATION</w:t>
                  </w:r>
                </w:p>
                <w:p w14:paraId="6D917E56" w14:textId="77777777" w:rsidR="00784A83" w:rsidRPr="00E40E88" w:rsidRDefault="00784A83" w:rsidP="005C741F">
                  <w:pPr>
                    <w:suppressAutoHyphens/>
                    <w:overflowPunct w:val="0"/>
                    <w:autoSpaceDE w:val="0"/>
                    <w:textAlignment w:val="baseline"/>
                    <w:rPr>
                      <w:rFonts w:ascii="Calibri" w:hAnsi="Calibri" w:cs="Calibri"/>
                      <w:bCs/>
                      <w:sz w:val="8"/>
                      <w:szCs w:val="8"/>
                      <w:lang w:eastAsia="ar-SA"/>
                    </w:rPr>
                  </w:pPr>
                </w:p>
                <w:p w14:paraId="01A887F5" w14:textId="34F1CD95" w:rsidR="00784A83" w:rsidRPr="00E40E88" w:rsidRDefault="00D66E28" w:rsidP="005C741F">
                  <w:pPr>
                    <w:suppressAutoHyphens/>
                    <w:overflowPunct w:val="0"/>
                    <w:autoSpaceDE w:val="0"/>
                    <w:textAlignment w:val="baseline"/>
                    <w:rPr>
                      <w:rFonts w:ascii="Calibri" w:hAnsi="Calibri" w:cs="Calibri"/>
                      <w:bCs/>
                      <w:sz w:val="28"/>
                      <w:szCs w:val="28"/>
                      <w:lang w:eastAsia="ar-SA"/>
                    </w:rPr>
                  </w:pPr>
                  <w:r>
                    <w:rPr>
                      <w:rFonts w:ascii="Calibri" w:hAnsi="Calibri" w:cs="Calibri"/>
                      <w:bCs/>
                      <w:sz w:val="28"/>
                      <w:szCs w:val="28"/>
                      <w:lang w:eastAsia="ar-SA"/>
                    </w:rPr>
                    <w:t xml:space="preserve">At </w:t>
                  </w:r>
                  <w:r w:rsidR="0020747B">
                    <w:rPr>
                      <w:rFonts w:ascii="Calibri" w:hAnsi="Calibri" w:cs="Calibri"/>
                      <w:bCs/>
                      <w:sz w:val="28"/>
                      <w:szCs w:val="28"/>
                      <w:lang w:eastAsia="ar-SA"/>
                    </w:rPr>
                    <w:t xml:space="preserve">The </w:t>
                  </w:r>
                  <w:r>
                    <w:rPr>
                      <w:rFonts w:ascii="Calibri" w:hAnsi="Calibri" w:cs="Calibri"/>
                      <w:bCs/>
                      <w:sz w:val="28"/>
                      <w:szCs w:val="28"/>
                      <w:lang w:eastAsia="ar-SA"/>
                    </w:rPr>
                    <w:t xml:space="preserve">Village </w:t>
                  </w:r>
                  <w:r w:rsidR="0020747B">
                    <w:rPr>
                      <w:rFonts w:ascii="Calibri" w:hAnsi="Calibri" w:cs="Calibri"/>
                      <w:bCs/>
                      <w:sz w:val="28"/>
                      <w:szCs w:val="28"/>
                      <w:lang w:eastAsia="ar-SA"/>
                    </w:rPr>
                    <w:t>(</w:t>
                  </w:r>
                  <w:r w:rsidR="00E748DD">
                    <w:rPr>
                      <w:rFonts w:ascii="Calibri" w:hAnsi="Calibri" w:cs="Calibri"/>
                      <w:bCs/>
                      <w:sz w:val="28"/>
                      <w:szCs w:val="28"/>
                      <w:lang w:eastAsia="ar-SA"/>
                    </w:rPr>
                    <w:t>IIE MSA</w:t>
                  </w:r>
                  <w:r w:rsidR="0020747B">
                    <w:rPr>
                      <w:rFonts w:ascii="Calibri" w:hAnsi="Calibri" w:cs="Calibri"/>
                      <w:bCs/>
                      <w:sz w:val="28"/>
                      <w:szCs w:val="28"/>
                      <w:lang w:eastAsia="ar-SA"/>
                    </w:rPr>
                    <w:t xml:space="preserve">) </w:t>
                  </w:r>
                </w:p>
                <w:p w14:paraId="397465E5" w14:textId="77777777" w:rsidR="00784A83" w:rsidRPr="00E40E88" w:rsidRDefault="00784A83" w:rsidP="005C741F">
                  <w:pPr>
                    <w:suppressAutoHyphens/>
                    <w:overflowPunct w:val="0"/>
                    <w:autoSpaceDE w:val="0"/>
                    <w:textAlignment w:val="baseline"/>
                    <w:rPr>
                      <w:rFonts w:ascii="Calibri" w:hAnsi="Calibri" w:cs="Calibri"/>
                      <w:bCs/>
                      <w:sz w:val="8"/>
                      <w:szCs w:val="8"/>
                      <w:lang w:eastAsia="ar-SA"/>
                    </w:rPr>
                  </w:pPr>
                </w:p>
                <w:p w14:paraId="4175DC42" w14:textId="68E25E87" w:rsidR="00784A83" w:rsidRPr="00210586" w:rsidRDefault="00977280" w:rsidP="00977280">
                  <w:pPr>
                    <w:suppressAutoHyphens/>
                    <w:overflowPunct w:val="0"/>
                    <w:autoSpaceDE w:val="0"/>
                    <w:textAlignment w:val="baseline"/>
                    <w:rPr>
                      <w:rFonts w:ascii="Arial" w:hAnsi="Arial" w:cs="Arial"/>
                      <w:bCs/>
                      <w:sz w:val="28"/>
                      <w:szCs w:val="28"/>
                      <w:lang w:eastAsia="ar-SA"/>
                    </w:rPr>
                  </w:pPr>
                  <w:r>
                    <w:rPr>
                      <w:rFonts w:ascii="Calibri" w:hAnsi="Calibri" w:cs="Calibri"/>
                      <w:bCs/>
                      <w:sz w:val="28"/>
                      <w:szCs w:val="28"/>
                      <w:lang w:eastAsia="ar-SA"/>
                    </w:rPr>
                    <w:t>Academic Year</w:t>
                  </w:r>
                  <w:r w:rsidR="00C45E21">
                    <w:rPr>
                      <w:rFonts w:ascii="Calibri" w:hAnsi="Calibri" w:cs="Calibri"/>
                      <w:bCs/>
                      <w:sz w:val="28"/>
                      <w:szCs w:val="28"/>
                      <w:lang w:eastAsia="ar-SA"/>
                    </w:rPr>
                    <w:t xml:space="preserve">: </w:t>
                  </w:r>
                  <w:r w:rsidR="00784A83">
                    <w:rPr>
                      <w:rFonts w:ascii="Calibri" w:hAnsi="Calibri" w:cs="Calibri"/>
                      <w:bCs/>
                      <w:sz w:val="28"/>
                      <w:szCs w:val="28"/>
                      <w:lang w:eastAsia="ar-SA"/>
                    </w:rPr>
                    <w:t>20</w:t>
                  </w:r>
                  <w:r w:rsidR="00E748DD">
                    <w:rPr>
                      <w:rFonts w:ascii="Calibri" w:hAnsi="Calibri" w:cs="Calibri"/>
                      <w:bCs/>
                      <w:sz w:val="28"/>
                      <w:szCs w:val="28"/>
                      <w:lang w:eastAsia="ar-SA"/>
                    </w:rPr>
                    <w:t>2</w:t>
                  </w:r>
                  <w:r w:rsidR="003257C2">
                    <w:rPr>
                      <w:rFonts w:ascii="Calibri" w:hAnsi="Calibri" w:cs="Calibri"/>
                      <w:bCs/>
                      <w:sz w:val="28"/>
                      <w:szCs w:val="28"/>
                      <w:lang w:eastAsia="ar-SA"/>
                    </w:rPr>
                    <w:t>5</w:t>
                  </w:r>
                </w:p>
              </w:tc>
            </w:tr>
          </w:tbl>
          <w:p w14:paraId="5B4ACDFB" w14:textId="77777777" w:rsidR="00A50817" w:rsidRDefault="00A50817" w:rsidP="00A50817">
            <w:pPr>
              <w:suppressAutoHyphens/>
              <w:overflowPunct w:val="0"/>
              <w:autoSpaceDE w:val="0"/>
              <w:jc w:val="center"/>
              <w:textAlignment w:val="baseline"/>
              <w:rPr>
                <w:rFonts w:asciiTheme="minorHAnsi" w:hAnsiTheme="minorHAnsi" w:cstheme="minorHAnsi"/>
                <w:b/>
                <w:bCs/>
                <w:noProof/>
                <w:sz w:val="18"/>
                <w:szCs w:val="18"/>
              </w:rPr>
            </w:pPr>
          </w:p>
          <w:p w14:paraId="7B6FAB11" w14:textId="0C1D4E20" w:rsidR="00A50817" w:rsidRDefault="00A50817" w:rsidP="0089286D">
            <w:pPr>
              <w:suppressAutoHyphens/>
              <w:overflowPunct w:val="0"/>
              <w:autoSpaceDE w:val="0"/>
              <w:ind w:right="533"/>
              <w:textAlignment w:val="baseline"/>
              <w:rPr>
                <w:rFonts w:asciiTheme="minorHAnsi" w:hAnsiTheme="minorHAnsi" w:cstheme="minorHAnsi"/>
                <w:b/>
                <w:bCs/>
                <w:noProof/>
                <w:sz w:val="18"/>
                <w:szCs w:val="18"/>
              </w:rPr>
            </w:pPr>
            <w:r w:rsidRPr="004379BE">
              <w:rPr>
                <w:rFonts w:asciiTheme="minorHAnsi" w:hAnsiTheme="minorHAnsi" w:cstheme="minorHAnsi"/>
                <w:b/>
                <w:bCs/>
                <w:noProof/>
                <w:sz w:val="18"/>
                <w:szCs w:val="18"/>
              </w:rPr>
              <w:t>FRAUD IS A CRIME – ANY FRAUDULANT INFORMATION PROVIDED IN THIS APPLICATION WILL BE REPORTED TO THE SAPS, A CRIMINAL CASE WILL</w:t>
            </w:r>
            <w:r>
              <w:rPr>
                <w:rFonts w:asciiTheme="minorHAnsi" w:hAnsiTheme="minorHAnsi" w:cstheme="minorHAnsi"/>
                <w:b/>
                <w:bCs/>
                <w:noProof/>
                <w:sz w:val="18"/>
                <w:szCs w:val="18"/>
              </w:rPr>
              <w:t xml:space="preserve"> </w:t>
            </w:r>
            <w:r w:rsidRPr="004379BE">
              <w:rPr>
                <w:rFonts w:asciiTheme="minorHAnsi" w:hAnsiTheme="minorHAnsi" w:cstheme="minorHAnsi"/>
                <w:b/>
                <w:bCs/>
                <w:noProof/>
                <w:sz w:val="18"/>
                <w:szCs w:val="18"/>
              </w:rPr>
              <w:t>BE OPENED AND CRIMINALS WILL BE PURSUED TO THE FULL EXTENT OF THE LAW!</w:t>
            </w:r>
          </w:p>
          <w:p w14:paraId="0B95826E" w14:textId="77777777" w:rsidR="00B203F8" w:rsidRPr="004379BE" w:rsidRDefault="00B203F8" w:rsidP="005677E7">
            <w:pPr>
              <w:suppressAutoHyphens/>
              <w:overflowPunct w:val="0"/>
              <w:autoSpaceDE w:val="0"/>
              <w:textAlignment w:val="baseline"/>
              <w:rPr>
                <w:rFonts w:asciiTheme="minorHAnsi" w:hAnsiTheme="minorHAnsi" w:cstheme="minorHAnsi"/>
                <w:b/>
                <w:bCs/>
                <w:noProof/>
                <w:sz w:val="18"/>
                <w:szCs w:val="18"/>
              </w:rPr>
            </w:pPr>
          </w:p>
          <w:p w14:paraId="5D53410A" w14:textId="77777777" w:rsidR="00467492" w:rsidRDefault="00467492">
            <w:pPr>
              <w:pStyle w:val="EmptyLayoutCell"/>
            </w:pPr>
          </w:p>
        </w:tc>
      </w:tr>
      <w:tr w:rsidR="00784A83" w14:paraId="270DF016" w14:textId="77777777" w:rsidTr="00A50817">
        <w:trPr>
          <w:trHeight w:val="300"/>
        </w:trPr>
        <w:tc>
          <w:tcPr>
            <w:tcW w:w="11485" w:type="dxa"/>
          </w:tcPr>
          <w:p w14:paraId="71B1426F" w14:textId="627D80F2" w:rsidR="001F5ADD" w:rsidRDefault="001F5ADD" w:rsidP="00F53FC7">
            <w:pPr>
              <w:pStyle w:val="ListParagraph"/>
              <w:numPr>
                <w:ilvl w:val="0"/>
                <w:numId w:val="25"/>
              </w:numPr>
              <w:suppressAutoHyphens/>
              <w:overflowPunct w:val="0"/>
              <w:autoSpaceDE w:val="0"/>
              <w:textAlignment w:val="baseline"/>
              <w:rPr>
                <w:rFonts w:asciiTheme="minorHAnsi" w:hAnsiTheme="minorHAnsi" w:cs="Arial"/>
                <w:b/>
                <w:bCs/>
                <w:noProof/>
              </w:rPr>
            </w:pPr>
            <w:r>
              <w:rPr>
                <w:rFonts w:asciiTheme="minorHAnsi" w:hAnsiTheme="minorHAnsi" w:cs="Arial"/>
                <w:b/>
                <w:bCs/>
                <w:noProof/>
              </w:rPr>
              <w:t xml:space="preserve">The application is required to be completed and digitally initialled and signed and sent to the following email addresses </w:t>
            </w:r>
            <w:hyperlink r:id="rId9" w:history="1">
              <w:r w:rsidRPr="009160E1">
                <w:rPr>
                  <w:rStyle w:val="Hyperlink"/>
                  <w:rFonts w:asciiTheme="minorHAnsi" w:hAnsiTheme="minorHAnsi" w:cs="Arial"/>
                  <w:b/>
                  <w:bCs/>
                  <w:noProof/>
                </w:rPr>
                <w:t>cheryl@etchellsandyoung.co.za</w:t>
              </w:r>
            </w:hyperlink>
            <w:r>
              <w:rPr>
                <w:rFonts w:asciiTheme="minorHAnsi" w:hAnsiTheme="minorHAnsi" w:cs="Arial"/>
                <w:b/>
                <w:bCs/>
                <w:noProof/>
              </w:rPr>
              <w:t xml:space="preserve"> or </w:t>
            </w:r>
            <w:hyperlink r:id="rId10" w:history="1">
              <w:r w:rsidRPr="009160E1">
                <w:rPr>
                  <w:rStyle w:val="Hyperlink"/>
                  <w:rFonts w:asciiTheme="minorHAnsi" w:hAnsiTheme="minorHAnsi" w:cs="Arial"/>
                  <w:b/>
                  <w:bCs/>
                  <w:noProof/>
                </w:rPr>
                <w:t>students@etchellsandyoung.co.za</w:t>
              </w:r>
            </w:hyperlink>
            <w:r>
              <w:rPr>
                <w:rFonts w:asciiTheme="minorHAnsi" w:hAnsiTheme="minorHAnsi" w:cs="Arial"/>
                <w:b/>
                <w:bCs/>
                <w:noProof/>
              </w:rPr>
              <w:t>.</w:t>
            </w:r>
          </w:p>
          <w:p w14:paraId="055E4B62" w14:textId="50F45B1A" w:rsidR="001F5ADD" w:rsidRDefault="001F5ADD" w:rsidP="0089286D">
            <w:pPr>
              <w:pStyle w:val="ListParagraph"/>
              <w:numPr>
                <w:ilvl w:val="0"/>
                <w:numId w:val="25"/>
              </w:numPr>
              <w:suppressAutoHyphens/>
              <w:overflowPunct w:val="0"/>
              <w:autoSpaceDE w:val="0"/>
              <w:ind w:right="675"/>
              <w:textAlignment w:val="baseline"/>
              <w:rPr>
                <w:rFonts w:asciiTheme="minorHAnsi" w:hAnsiTheme="minorHAnsi" w:cs="Arial"/>
                <w:b/>
                <w:bCs/>
                <w:noProof/>
              </w:rPr>
            </w:pPr>
            <w:r>
              <w:rPr>
                <w:rFonts w:asciiTheme="minorHAnsi" w:hAnsiTheme="minorHAnsi" w:cs="Arial"/>
                <w:b/>
                <w:bCs/>
                <w:noProof/>
              </w:rPr>
              <w:t xml:space="preserve">Once all the </w:t>
            </w:r>
            <w:r w:rsidR="0089286D">
              <w:rPr>
                <w:rFonts w:asciiTheme="minorHAnsi" w:hAnsiTheme="minorHAnsi" w:cs="Arial"/>
                <w:b/>
                <w:bCs/>
                <w:noProof/>
              </w:rPr>
              <w:t>docu</w:t>
            </w:r>
            <w:r w:rsidR="00AD00F7">
              <w:rPr>
                <w:rFonts w:asciiTheme="minorHAnsi" w:hAnsiTheme="minorHAnsi" w:cs="Arial"/>
                <w:b/>
                <w:bCs/>
                <w:noProof/>
              </w:rPr>
              <w:t>men</w:t>
            </w:r>
            <w:r w:rsidR="0089286D">
              <w:rPr>
                <w:rFonts w:asciiTheme="minorHAnsi" w:hAnsiTheme="minorHAnsi" w:cs="Arial"/>
                <w:b/>
                <w:bCs/>
                <w:noProof/>
              </w:rPr>
              <w:t>ts as required in this application</w:t>
            </w:r>
            <w:r>
              <w:rPr>
                <w:rFonts w:asciiTheme="minorHAnsi" w:hAnsiTheme="minorHAnsi" w:cs="Arial"/>
                <w:b/>
                <w:bCs/>
                <w:noProof/>
              </w:rPr>
              <w:t xml:space="preserve"> have been received, </w:t>
            </w:r>
            <w:r w:rsidR="0089286D">
              <w:rPr>
                <w:rFonts w:asciiTheme="minorHAnsi" w:hAnsiTheme="minorHAnsi" w:cs="Arial"/>
                <w:b/>
                <w:bCs/>
                <w:noProof/>
              </w:rPr>
              <w:t>the application will be submitted to</w:t>
            </w:r>
            <w:r>
              <w:rPr>
                <w:rFonts w:asciiTheme="minorHAnsi" w:hAnsiTheme="minorHAnsi" w:cs="Arial"/>
                <w:b/>
                <w:bCs/>
                <w:noProof/>
              </w:rPr>
              <w:t xml:space="preserve"> Head Office for approval.</w:t>
            </w:r>
          </w:p>
          <w:p w14:paraId="0D7E90B3" w14:textId="1D65426A" w:rsidR="001F5ADD" w:rsidRDefault="0089286D" w:rsidP="00F53FC7">
            <w:pPr>
              <w:pStyle w:val="ListParagraph"/>
              <w:numPr>
                <w:ilvl w:val="0"/>
                <w:numId w:val="25"/>
              </w:numPr>
              <w:suppressAutoHyphens/>
              <w:overflowPunct w:val="0"/>
              <w:autoSpaceDE w:val="0"/>
              <w:textAlignment w:val="baseline"/>
              <w:rPr>
                <w:rFonts w:asciiTheme="minorHAnsi" w:hAnsiTheme="minorHAnsi" w:cs="Arial"/>
                <w:b/>
                <w:bCs/>
                <w:noProof/>
              </w:rPr>
            </w:pPr>
            <w:r>
              <w:rPr>
                <w:rFonts w:asciiTheme="minorHAnsi" w:hAnsiTheme="minorHAnsi" w:cs="Arial"/>
                <w:b/>
                <w:bCs/>
                <w:noProof/>
              </w:rPr>
              <w:t>Once the above is completed,</w:t>
            </w:r>
            <w:r w:rsidR="001F5ADD">
              <w:rPr>
                <w:rFonts w:asciiTheme="minorHAnsi" w:hAnsiTheme="minorHAnsi" w:cs="Arial"/>
                <w:b/>
                <w:bCs/>
                <w:noProof/>
              </w:rPr>
              <w:t xml:space="preserve"> an invoice will be issued.</w:t>
            </w:r>
          </w:p>
          <w:p w14:paraId="32ABDAA5" w14:textId="77777777" w:rsidR="00C61933" w:rsidRDefault="00C61933" w:rsidP="001225C7">
            <w:pPr>
              <w:suppressAutoHyphens/>
              <w:overflowPunct w:val="0"/>
              <w:autoSpaceDE w:val="0"/>
              <w:textAlignment w:val="baseline"/>
              <w:rPr>
                <w:rFonts w:ascii="Calibri" w:hAnsi="Calibri" w:cs="Calibri"/>
                <w:b/>
                <w:bCs/>
                <w:noProof/>
                <w:sz w:val="24"/>
                <w:szCs w:val="24"/>
                <w:u w:val="single"/>
              </w:rPr>
            </w:pPr>
          </w:p>
          <w:p w14:paraId="54179076" w14:textId="13294E41" w:rsidR="0033060B" w:rsidRPr="001F005C" w:rsidRDefault="0033060B" w:rsidP="001225C7">
            <w:pPr>
              <w:suppressAutoHyphens/>
              <w:overflowPunct w:val="0"/>
              <w:autoSpaceDE w:val="0"/>
              <w:textAlignment w:val="baseline"/>
              <w:rPr>
                <w:rFonts w:ascii="Arial" w:hAnsi="Arial" w:cs="Arial"/>
                <w:b/>
                <w:bCs/>
                <w:noProof/>
                <w:sz w:val="6"/>
                <w:szCs w:val="6"/>
              </w:rPr>
            </w:pPr>
            <w:r w:rsidRPr="00262DF0">
              <w:rPr>
                <w:rFonts w:ascii="Calibri" w:hAnsi="Calibri" w:cs="Calibri"/>
                <w:b/>
                <w:bCs/>
                <w:noProof/>
                <w:sz w:val="24"/>
                <w:szCs w:val="24"/>
                <w:u w:val="single"/>
              </w:rPr>
              <w:t>SECTION 1</w:t>
            </w:r>
          </w:p>
        </w:tc>
      </w:tr>
      <w:tr w:rsidR="00B203F8" w14:paraId="4A7BF6B4" w14:textId="77777777" w:rsidTr="00A50817">
        <w:tc>
          <w:tcPr>
            <w:tcW w:w="11485" w:type="dxa"/>
          </w:tcPr>
          <w:p w14:paraId="4059A782" w14:textId="77777777" w:rsidR="00B203F8" w:rsidRPr="00262DF0" w:rsidRDefault="00B203F8" w:rsidP="00A50817">
            <w:pPr>
              <w:rPr>
                <w:rFonts w:ascii="Calibri" w:eastAsia="Arial" w:hAnsi="Calibri" w:cs="Calibri"/>
                <w:color w:val="000000"/>
                <w:sz w:val="18"/>
              </w:rPr>
            </w:pPr>
          </w:p>
        </w:tc>
      </w:tr>
      <w:tr w:rsidR="00467492" w14:paraId="6DEF07F9" w14:textId="77777777" w:rsidTr="00A50817">
        <w:tc>
          <w:tcPr>
            <w:tcW w:w="11485" w:type="dxa"/>
          </w:tcPr>
          <w:tbl>
            <w:tblPr>
              <w:tblW w:w="11459" w:type="dxa"/>
              <w:tblCellMar>
                <w:left w:w="0" w:type="dxa"/>
                <w:right w:w="0" w:type="dxa"/>
              </w:tblCellMar>
              <w:tblLook w:val="0000" w:firstRow="0" w:lastRow="0" w:firstColumn="0" w:lastColumn="0" w:noHBand="0" w:noVBand="0"/>
            </w:tblPr>
            <w:tblGrid>
              <w:gridCol w:w="3636"/>
              <w:gridCol w:w="2636"/>
              <w:gridCol w:w="1560"/>
              <w:gridCol w:w="513"/>
              <w:gridCol w:w="620"/>
              <w:gridCol w:w="282"/>
              <w:gridCol w:w="1419"/>
              <w:gridCol w:w="793"/>
            </w:tblGrid>
            <w:tr w:rsidR="0068538E" w14:paraId="08F09E67" w14:textId="77777777" w:rsidTr="00952096">
              <w:trPr>
                <w:gridAfter w:val="1"/>
                <w:wAfter w:w="793" w:type="dxa"/>
                <w:trHeight w:val="98"/>
              </w:trPr>
              <w:tc>
                <w:tcPr>
                  <w:tcW w:w="3636" w:type="dxa"/>
                  <w:tcBorders>
                    <w:top w:val="single" w:sz="8" w:space="0" w:color="808080"/>
                    <w:left w:val="single" w:sz="8" w:space="0" w:color="808080"/>
                    <w:bottom w:val="single" w:sz="8" w:space="0" w:color="808080"/>
                    <w:right w:val="single" w:sz="8" w:space="0" w:color="808080"/>
                  </w:tcBorders>
                  <w:shd w:val="clear" w:color="auto" w:fill="F2F2F2"/>
                  <w:tcMar>
                    <w:top w:w="40" w:type="dxa"/>
                    <w:left w:w="40" w:type="dxa"/>
                    <w:bottom w:w="40" w:type="dxa"/>
                    <w:right w:w="40" w:type="dxa"/>
                  </w:tcMar>
                  <w:vAlign w:val="center"/>
                </w:tcPr>
                <w:p w14:paraId="5CC04113" w14:textId="77777777" w:rsidR="00467492" w:rsidRPr="00617907" w:rsidRDefault="00CF3926" w:rsidP="007E1B13">
                  <w:pPr>
                    <w:ind w:firstLine="92"/>
                    <w:rPr>
                      <w:rFonts w:ascii="Calibri" w:hAnsi="Calibri" w:cs="Calibri"/>
                      <w:u w:val="single"/>
                    </w:rPr>
                  </w:pPr>
                  <w:r w:rsidRPr="00617907">
                    <w:rPr>
                      <w:rFonts w:ascii="Calibri" w:eastAsia="Arial" w:hAnsi="Calibri" w:cs="Calibri"/>
                      <w:color w:val="000000"/>
                      <w:sz w:val="18"/>
                      <w:u w:val="single"/>
                    </w:rPr>
                    <w:t>Full Names of Parent/Sponsor</w:t>
                  </w:r>
                </w:p>
              </w:tc>
              <w:sdt>
                <w:sdtPr>
                  <w:rPr>
                    <w:rFonts w:ascii="Calibri" w:hAnsi="Calibri" w:cs="Calibri"/>
                  </w:rPr>
                  <w:id w:val="1920051363"/>
                  <w:placeholder>
                    <w:docPart w:val="DefaultPlaceholder_-1854013440"/>
                  </w:placeholder>
                </w:sdtPr>
                <w:sdtContent>
                  <w:tc>
                    <w:tcPr>
                      <w:tcW w:w="7030" w:type="dxa"/>
                      <w:gridSpan w:val="6"/>
                      <w:tcBorders>
                        <w:top w:val="single" w:sz="8" w:space="0" w:color="808080"/>
                        <w:left w:val="single" w:sz="8" w:space="0" w:color="808080"/>
                        <w:bottom w:val="single" w:sz="8" w:space="0" w:color="808080"/>
                        <w:right w:val="single" w:sz="8" w:space="0" w:color="808080"/>
                      </w:tcBorders>
                      <w:tcMar>
                        <w:top w:w="40" w:type="dxa"/>
                        <w:left w:w="40" w:type="dxa"/>
                        <w:bottom w:w="40" w:type="dxa"/>
                        <w:right w:w="40" w:type="dxa"/>
                      </w:tcMar>
                      <w:vAlign w:val="center"/>
                    </w:tcPr>
                    <w:p w14:paraId="568D61DF" w14:textId="6CCA8796" w:rsidR="00467492" w:rsidRPr="00262DF0" w:rsidRDefault="00C9119E">
                      <w:pPr>
                        <w:rPr>
                          <w:rFonts w:ascii="Calibri" w:hAnsi="Calibri" w:cs="Calibri"/>
                        </w:rPr>
                      </w:pPr>
                      <w:r>
                        <w:rPr>
                          <w:rFonts w:ascii="Calibri" w:hAnsi="Calibri" w:cs="Calibri"/>
                        </w:rPr>
                        <w:t xml:space="preserve">Daniel </w:t>
                      </w:r>
                      <w:proofErr w:type="spellStart"/>
                      <w:r>
                        <w:rPr>
                          <w:rFonts w:ascii="Calibri" w:hAnsi="Calibri" w:cs="Calibri"/>
                        </w:rPr>
                        <w:t>Makwela</w:t>
                      </w:r>
                      <w:proofErr w:type="spellEnd"/>
                    </w:p>
                  </w:tc>
                </w:sdtContent>
              </w:sdt>
            </w:tr>
            <w:tr w:rsidR="007854C1" w14:paraId="1FBDD72E" w14:textId="77777777" w:rsidTr="00952096">
              <w:trPr>
                <w:gridAfter w:val="1"/>
                <w:wAfter w:w="793" w:type="dxa"/>
                <w:trHeight w:val="98"/>
              </w:trPr>
              <w:tc>
                <w:tcPr>
                  <w:tcW w:w="3636" w:type="dxa"/>
                  <w:tcBorders>
                    <w:top w:val="single" w:sz="8" w:space="0" w:color="808080"/>
                    <w:left w:val="single" w:sz="8" w:space="0" w:color="808080"/>
                    <w:bottom w:val="single" w:sz="8" w:space="0" w:color="808080"/>
                    <w:right w:val="single" w:sz="8" w:space="0" w:color="808080"/>
                  </w:tcBorders>
                  <w:shd w:val="clear" w:color="auto" w:fill="F2F2F2"/>
                  <w:tcMar>
                    <w:top w:w="40" w:type="dxa"/>
                    <w:left w:w="40" w:type="dxa"/>
                    <w:bottom w:w="40" w:type="dxa"/>
                    <w:right w:w="40" w:type="dxa"/>
                  </w:tcMar>
                  <w:vAlign w:val="center"/>
                </w:tcPr>
                <w:p w14:paraId="11F98899" w14:textId="382F0144" w:rsidR="007854C1" w:rsidRPr="00617907" w:rsidRDefault="007854C1" w:rsidP="007E1B13">
                  <w:pPr>
                    <w:ind w:firstLine="92"/>
                    <w:rPr>
                      <w:rFonts w:ascii="Calibri" w:eastAsia="Arial" w:hAnsi="Calibri" w:cs="Calibri"/>
                      <w:color w:val="FF0000"/>
                      <w:sz w:val="18"/>
                      <w:u w:val="single"/>
                    </w:rPr>
                  </w:pPr>
                  <w:r w:rsidRPr="00617907">
                    <w:rPr>
                      <w:rFonts w:ascii="Calibri" w:eastAsia="Arial" w:hAnsi="Calibri" w:cs="Calibri"/>
                      <w:color w:val="000000"/>
                      <w:sz w:val="18"/>
                      <w:u w:val="single"/>
                    </w:rPr>
                    <w:t>Full Names of Student</w:t>
                  </w:r>
                  <w:r w:rsidR="00701855" w:rsidRPr="00617907">
                    <w:rPr>
                      <w:rFonts w:ascii="Calibri" w:eastAsia="Arial" w:hAnsi="Calibri" w:cs="Calibri"/>
                      <w:color w:val="000000"/>
                      <w:sz w:val="18"/>
                      <w:u w:val="single"/>
                    </w:rPr>
                    <w:t xml:space="preserve"> </w:t>
                  </w:r>
                </w:p>
              </w:tc>
              <w:sdt>
                <w:sdtPr>
                  <w:rPr>
                    <w:rFonts w:ascii="Calibri" w:hAnsi="Calibri" w:cs="Calibri"/>
                  </w:rPr>
                  <w:id w:val="1752848780"/>
                  <w:placeholder>
                    <w:docPart w:val="DefaultPlaceholder_-1854013440"/>
                  </w:placeholder>
                </w:sdtPr>
                <w:sdtContent>
                  <w:tc>
                    <w:tcPr>
                      <w:tcW w:w="4709" w:type="dxa"/>
                      <w:gridSpan w:val="3"/>
                      <w:tcBorders>
                        <w:top w:val="single" w:sz="8" w:space="0" w:color="808080"/>
                        <w:left w:val="single" w:sz="8" w:space="0" w:color="808080"/>
                        <w:bottom w:val="single" w:sz="8" w:space="0" w:color="808080"/>
                        <w:right w:val="single" w:sz="8" w:space="0" w:color="808080"/>
                      </w:tcBorders>
                      <w:tcMar>
                        <w:top w:w="40" w:type="dxa"/>
                        <w:left w:w="40" w:type="dxa"/>
                        <w:bottom w:w="40" w:type="dxa"/>
                        <w:right w:w="40" w:type="dxa"/>
                      </w:tcMar>
                      <w:vAlign w:val="center"/>
                    </w:tcPr>
                    <w:p w14:paraId="2CFA0B62" w14:textId="45E6C89A" w:rsidR="007854C1" w:rsidRPr="00262DF0" w:rsidRDefault="00143100">
                      <w:pPr>
                        <w:rPr>
                          <w:rFonts w:ascii="Calibri" w:hAnsi="Calibri" w:cs="Calibri"/>
                        </w:rPr>
                      </w:pPr>
                      <w:r>
                        <w:rPr>
                          <w:rFonts w:ascii="Calibri" w:hAnsi="Calibri" w:cs="Calibri"/>
                        </w:rPr>
                        <w:t xml:space="preserve">Sleep Samson </w:t>
                      </w:r>
                      <w:proofErr w:type="spellStart"/>
                      <w:r>
                        <w:rPr>
                          <w:rFonts w:ascii="Calibri" w:hAnsi="Calibri" w:cs="Calibri"/>
                        </w:rPr>
                        <w:t>Makwela</w:t>
                      </w:r>
                      <w:proofErr w:type="spellEnd"/>
                    </w:p>
                  </w:tc>
                </w:sdtContent>
              </w:sdt>
              <w:tc>
                <w:tcPr>
                  <w:tcW w:w="902" w:type="dxa"/>
                  <w:gridSpan w:val="2"/>
                  <w:tcBorders>
                    <w:top w:val="single" w:sz="8" w:space="0" w:color="808080"/>
                    <w:left w:val="single" w:sz="8" w:space="0" w:color="808080"/>
                    <w:bottom w:val="single" w:sz="8" w:space="0" w:color="808080"/>
                    <w:right w:val="single" w:sz="8" w:space="0" w:color="808080"/>
                  </w:tcBorders>
                  <w:shd w:val="clear" w:color="auto" w:fill="F2F2F2"/>
                  <w:vAlign w:val="center"/>
                </w:tcPr>
                <w:p w14:paraId="0F93721E" w14:textId="77777777" w:rsidR="007854C1" w:rsidRPr="00262DF0" w:rsidRDefault="007854C1" w:rsidP="00B367CE">
                  <w:pPr>
                    <w:rPr>
                      <w:rFonts w:ascii="Calibri" w:hAnsi="Calibri" w:cs="Calibri"/>
                    </w:rPr>
                  </w:pPr>
                  <w:r w:rsidRPr="00262DF0">
                    <w:rPr>
                      <w:rFonts w:ascii="Calibri" w:hAnsi="Calibri" w:cs="Calibri"/>
                    </w:rPr>
                    <w:t xml:space="preserve"> </w:t>
                  </w:r>
                  <w:r>
                    <w:rPr>
                      <w:rFonts w:ascii="Calibri" w:hAnsi="Calibri" w:cs="Calibri"/>
                    </w:rPr>
                    <w:t>Who is:</w:t>
                  </w:r>
                </w:p>
              </w:tc>
              <w:tc>
                <w:tcPr>
                  <w:tcW w:w="1419" w:type="dxa"/>
                  <w:tcBorders>
                    <w:top w:val="single" w:sz="8" w:space="0" w:color="808080"/>
                    <w:left w:val="single" w:sz="8" w:space="0" w:color="808080"/>
                    <w:bottom w:val="single" w:sz="8" w:space="0" w:color="808080"/>
                    <w:right w:val="single" w:sz="8" w:space="0" w:color="808080"/>
                  </w:tcBorders>
                  <w:shd w:val="clear" w:color="auto" w:fill="auto"/>
                  <w:vAlign w:val="center"/>
                </w:tcPr>
                <w:p w14:paraId="268D8F43" w14:textId="133EEEA3" w:rsidR="007854C1" w:rsidRPr="00262DF0" w:rsidRDefault="00000000" w:rsidP="007854C1">
                  <w:pPr>
                    <w:jc w:val="center"/>
                    <w:rPr>
                      <w:rFonts w:ascii="Calibri" w:hAnsi="Calibri" w:cs="Calibri"/>
                    </w:rPr>
                  </w:pPr>
                  <w:sdt>
                    <w:sdtPr>
                      <w:rPr>
                        <w:rFonts w:ascii="Calibri" w:hAnsi="Calibri" w:cs="Calibri"/>
                      </w:rPr>
                      <w:id w:val="1794710563"/>
                      <w14:checkbox>
                        <w14:checked w14:val="0"/>
                        <w14:checkedState w14:val="2612" w14:font="MS Gothic"/>
                        <w14:uncheckedState w14:val="2610" w14:font="MS Gothic"/>
                      </w14:checkbox>
                    </w:sdtPr>
                    <w:sdtContent>
                      <w:r w:rsidR="00922C4F">
                        <w:rPr>
                          <w:rFonts w:ascii="MS Gothic" w:eastAsia="MS Gothic" w:hAnsi="MS Gothic" w:cs="Calibri" w:hint="eastAsia"/>
                        </w:rPr>
                        <w:t>☐</w:t>
                      </w:r>
                    </w:sdtContent>
                  </w:sdt>
                  <w:r w:rsidR="007854C1">
                    <w:rPr>
                      <w:rFonts w:ascii="Calibri" w:hAnsi="Calibri" w:cs="Calibri"/>
                    </w:rPr>
                    <w:t xml:space="preserve">MALE </w:t>
                  </w:r>
                  <w:r w:rsidR="00922C4F">
                    <w:rPr>
                      <w:rFonts w:ascii="Calibri" w:hAnsi="Calibri" w:cs="Calibri"/>
                    </w:rPr>
                    <w:t xml:space="preserve">          </w:t>
                  </w:r>
                  <w:r w:rsidR="007854C1">
                    <w:rPr>
                      <w:rFonts w:ascii="Calibri" w:hAnsi="Calibri" w:cs="Calibri"/>
                    </w:rPr>
                    <w:t xml:space="preserve"> </w:t>
                  </w:r>
                  <w:sdt>
                    <w:sdtPr>
                      <w:rPr>
                        <w:rFonts w:ascii="Calibri" w:hAnsi="Calibri" w:cs="Calibri"/>
                      </w:rPr>
                      <w:id w:val="1151337081"/>
                      <w14:checkbox>
                        <w14:checked w14:val="0"/>
                        <w14:checkedState w14:val="2612" w14:font="MS Gothic"/>
                        <w14:uncheckedState w14:val="2610" w14:font="MS Gothic"/>
                      </w14:checkbox>
                    </w:sdtPr>
                    <w:sdtContent>
                      <w:r w:rsidR="00922C4F">
                        <w:rPr>
                          <w:rFonts w:ascii="MS Gothic" w:eastAsia="MS Gothic" w:hAnsi="MS Gothic" w:cs="Calibri" w:hint="eastAsia"/>
                        </w:rPr>
                        <w:t>☐</w:t>
                      </w:r>
                    </w:sdtContent>
                  </w:sdt>
                  <w:r w:rsidR="007854C1">
                    <w:rPr>
                      <w:rFonts w:ascii="Calibri" w:hAnsi="Calibri" w:cs="Calibri"/>
                    </w:rPr>
                    <w:t>FEMALE</w:t>
                  </w:r>
                </w:p>
              </w:tc>
            </w:tr>
            <w:tr w:rsidR="00363CE7" w14:paraId="1965F298" w14:textId="77777777" w:rsidTr="00922C4F">
              <w:trPr>
                <w:gridAfter w:val="1"/>
                <w:wAfter w:w="793" w:type="dxa"/>
                <w:trHeight w:val="98"/>
              </w:trPr>
              <w:tc>
                <w:tcPr>
                  <w:tcW w:w="3636" w:type="dxa"/>
                  <w:tcBorders>
                    <w:top w:val="single" w:sz="8" w:space="0" w:color="808080"/>
                    <w:left w:val="single" w:sz="8" w:space="0" w:color="808080"/>
                    <w:bottom w:val="single" w:sz="8" w:space="0" w:color="808080"/>
                    <w:right w:val="single" w:sz="8" w:space="0" w:color="808080"/>
                  </w:tcBorders>
                  <w:shd w:val="clear" w:color="auto" w:fill="F2F2F2"/>
                  <w:tcMar>
                    <w:top w:w="40" w:type="dxa"/>
                    <w:left w:w="40" w:type="dxa"/>
                    <w:bottom w:w="40" w:type="dxa"/>
                    <w:right w:w="40" w:type="dxa"/>
                  </w:tcMar>
                  <w:vAlign w:val="center"/>
                </w:tcPr>
                <w:p w14:paraId="50F4D162" w14:textId="131AFFFD" w:rsidR="00363CE7" w:rsidRDefault="00363CE7" w:rsidP="007E1B13">
                  <w:pPr>
                    <w:ind w:firstLine="92"/>
                    <w:rPr>
                      <w:rFonts w:ascii="Calibri" w:eastAsia="Arial" w:hAnsi="Calibri" w:cs="Calibri"/>
                      <w:color w:val="000000"/>
                      <w:sz w:val="18"/>
                    </w:rPr>
                  </w:pPr>
                  <w:r>
                    <w:rPr>
                      <w:rFonts w:ascii="Calibri" w:eastAsia="Arial" w:hAnsi="Calibri" w:cs="Calibri"/>
                      <w:color w:val="000000"/>
                      <w:sz w:val="18"/>
                    </w:rPr>
                    <w:t>Date of Birth of Student</w:t>
                  </w:r>
                  <w:r w:rsidR="00615C6F">
                    <w:rPr>
                      <w:rFonts w:ascii="Calibri" w:eastAsia="Arial" w:hAnsi="Calibri" w:cs="Calibri"/>
                      <w:color w:val="000000"/>
                      <w:sz w:val="18"/>
                    </w:rPr>
                    <w:t xml:space="preserve"> </w:t>
                  </w:r>
                  <w:r w:rsidR="00615C6F">
                    <w:rPr>
                      <w:rFonts w:ascii="Calibri" w:hAnsi="Calibri" w:cs="Calibri"/>
                    </w:rPr>
                    <w:t xml:space="preserve">(Day-Month-Year)  </w:t>
                  </w:r>
                </w:p>
              </w:tc>
              <w:tc>
                <w:tcPr>
                  <w:tcW w:w="2636" w:type="dxa"/>
                  <w:tcBorders>
                    <w:top w:val="single" w:sz="8" w:space="0" w:color="808080"/>
                    <w:left w:val="single" w:sz="8" w:space="0" w:color="808080"/>
                    <w:bottom w:val="single" w:sz="8" w:space="0" w:color="808080"/>
                    <w:right w:val="single" w:sz="8" w:space="0" w:color="808080"/>
                  </w:tcBorders>
                  <w:tcMar>
                    <w:top w:w="40" w:type="dxa"/>
                    <w:left w:w="40" w:type="dxa"/>
                    <w:bottom w:w="40" w:type="dxa"/>
                    <w:right w:w="40" w:type="dxa"/>
                  </w:tcMar>
                  <w:vAlign w:val="center"/>
                </w:tcPr>
                <w:p w14:paraId="5B1175FD" w14:textId="1A3BFFE2" w:rsidR="00363CE7" w:rsidRDefault="00000000">
                  <w:pPr>
                    <w:rPr>
                      <w:rFonts w:ascii="Calibri" w:hAnsi="Calibri" w:cs="Calibri"/>
                    </w:rPr>
                  </w:pPr>
                  <w:sdt>
                    <w:sdtPr>
                      <w:rPr>
                        <w:rFonts w:ascii="Calibri" w:hAnsi="Calibri" w:cs="Calibri"/>
                      </w:rPr>
                      <w:id w:val="24917122"/>
                      <w:placeholder>
                        <w:docPart w:val="DefaultPlaceholder_-1854013437"/>
                      </w:placeholder>
                      <w:date>
                        <w:dateFormat w:val="dd/MM/yyyy"/>
                        <w:lid w:val="en-ZA"/>
                        <w:storeMappedDataAs w:val="dateTime"/>
                        <w:calendar w:val="gregorian"/>
                      </w:date>
                    </w:sdtPr>
                    <w:sdtContent>
                      <w:r w:rsidR="00143100">
                        <w:rPr>
                          <w:rFonts w:ascii="Calibri" w:hAnsi="Calibri" w:cs="Calibri"/>
                        </w:rPr>
                        <w:t>18 January 2006</w:t>
                      </w:r>
                    </w:sdtContent>
                  </w:sdt>
                </w:p>
              </w:tc>
              <w:tc>
                <w:tcPr>
                  <w:tcW w:w="1560" w:type="dxa"/>
                  <w:tcBorders>
                    <w:top w:val="single" w:sz="8" w:space="0" w:color="808080"/>
                    <w:left w:val="single" w:sz="8" w:space="0" w:color="808080"/>
                    <w:bottom w:val="single" w:sz="8" w:space="0" w:color="808080"/>
                    <w:right w:val="single" w:sz="8" w:space="0" w:color="808080"/>
                  </w:tcBorders>
                  <w:shd w:val="clear" w:color="auto" w:fill="F2F2F2" w:themeFill="background1" w:themeFillShade="F2"/>
                  <w:vAlign w:val="center"/>
                </w:tcPr>
                <w:p w14:paraId="47E85F80" w14:textId="2F8DA12B" w:rsidR="00363CE7" w:rsidRDefault="00922C4F" w:rsidP="00922C4F">
                  <w:pPr>
                    <w:rPr>
                      <w:rFonts w:ascii="Calibri" w:hAnsi="Calibri" w:cs="Calibri"/>
                    </w:rPr>
                  </w:pPr>
                  <w:r>
                    <w:rPr>
                      <w:rFonts w:ascii="Calibri" w:hAnsi="Calibri" w:cs="Calibri"/>
                    </w:rPr>
                    <w:t xml:space="preserve">   </w:t>
                  </w:r>
                  <w:r w:rsidR="00363CE7">
                    <w:rPr>
                      <w:rFonts w:ascii="Calibri" w:hAnsi="Calibri" w:cs="Calibri"/>
                    </w:rPr>
                    <w:t>Nationality</w:t>
                  </w:r>
                </w:p>
              </w:tc>
              <w:tc>
                <w:tcPr>
                  <w:tcW w:w="2834" w:type="dxa"/>
                  <w:gridSpan w:val="4"/>
                  <w:tcBorders>
                    <w:top w:val="single" w:sz="8" w:space="0" w:color="808080"/>
                    <w:left w:val="single" w:sz="8" w:space="0" w:color="808080"/>
                    <w:bottom w:val="single" w:sz="8" w:space="0" w:color="808080"/>
                    <w:right w:val="single" w:sz="8" w:space="0" w:color="808080"/>
                  </w:tcBorders>
                  <w:vAlign w:val="center"/>
                </w:tcPr>
                <w:p w14:paraId="38A47D41" w14:textId="33DE2325" w:rsidR="00363CE7" w:rsidRDefault="00363CE7">
                  <w:pPr>
                    <w:rPr>
                      <w:rFonts w:ascii="Calibri" w:hAnsi="Calibri" w:cs="Calibri"/>
                    </w:rPr>
                  </w:pPr>
                  <w:r>
                    <w:rPr>
                      <w:rFonts w:ascii="Calibri" w:hAnsi="Calibri" w:cs="Calibri"/>
                    </w:rPr>
                    <w:t xml:space="preserve">   </w:t>
                  </w:r>
                  <w:sdt>
                    <w:sdtPr>
                      <w:rPr>
                        <w:rFonts w:ascii="Calibri" w:hAnsi="Calibri" w:cs="Calibri"/>
                      </w:rPr>
                      <w:id w:val="1340045561"/>
                      <w:placeholder>
                        <w:docPart w:val="DefaultPlaceholder_-1854013440"/>
                      </w:placeholder>
                    </w:sdtPr>
                    <w:sdtContent>
                      <w:r w:rsidR="00276944">
                        <w:rPr>
                          <w:rFonts w:ascii="Calibri" w:hAnsi="Calibri" w:cs="Calibri"/>
                        </w:rPr>
                        <w:t>The African</w:t>
                      </w:r>
                    </w:sdtContent>
                  </w:sdt>
                </w:p>
              </w:tc>
            </w:tr>
            <w:tr w:rsidR="004A42BF" w14:paraId="3A1416A6" w14:textId="77777777" w:rsidTr="00922C4F">
              <w:trPr>
                <w:gridAfter w:val="1"/>
                <w:wAfter w:w="793" w:type="dxa"/>
                <w:trHeight w:val="98"/>
              </w:trPr>
              <w:tc>
                <w:tcPr>
                  <w:tcW w:w="3636" w:type="dxa"/>
                  <w:tcBorders>
                    <w:top w:val="single" w:sz="8" w:space="0" w:color="808080"/>
                    <w:left w:val="single" w:sz="8" w:space="0" w:color="808080"/>
                    <w:bottom w:val="single" w:sz="8" w:space="0" w:color="808080"/>
                    <w:right w:val="single" w:sz="8" w:space="0" w:color="808080"/>
                  </w:tcBorders>
                  <w:shd w:val="clear" w:color="auto" w:fill="F2F2F2"/>
                  <w:tcMar>
                    <w:top w:w="40" w:type="dxa"/>
                    <w:left w:w="40" w:type="dxa"/>
                    <w:bottom w:w="40" w:type="dxa"/>
                    <w:right w:w="40" w:type="dxa"/>
                  </w:tcMar>
                  <w:vAlign w:val="center"/>
                </w:tcPr>
                <w:p w14:paraId="77186BBC" w14:textId="661903F0" w:rsidR="004A42BF" w:rsidRPr="00262DF0" w:rsidRDefault="00E748DD" w:rsidP="007E1B13">
                  <w:pPr>
                    <w:ind w:firstLine="92"/>
                    <w:rPr>
                      <w:rFonts w:ascii="Calibri" w:eastAsia="Arial" w:hAnsi="Calibri" w:cs="Calibri"/>
                      <w:color w:val="000000"/>
                      <w:sz w:val="18"/>
                    </w:rPr>
                  </w:pPr>
                  <w:r>
                    <w:rPr>
                      <w:rFonts w:ascii="Calibri" w:eastAsia="Arial" w:hAnsi="Calibri" w:cs="Calibri"/>
                      <w:color w:val="000000"/>
                      <w:sz w:val="18"/>
                    </w:rPr>
                    <w:t>IIE M</w:t>
                  </w:r>
                  <w:r w:rsidR="00057972">
                    <w:rPr>
                      <w:rFonts w:ascii="Calibri" w:eastAsia="Arial" w:hAnsi="Calibri" w:cs="Calibri"/>
                      <w:color w:val="000000"/>
                      <w:sz w:val="18"/>
                    </w:rPr>
                    <w:t>SA Student N</w:t>
                  </w:r>
                  <w:r w:rsidR="004A42BF">
                    <w:rPr>
                      <w:rFonts w:ascii="Calibri" w:eastAsia="Arial" w:hAnsi="Calibri" w:cs="Calibri"/>
                      <w:color w:val="000000"/>
                      <w:sz w:val="18"/>
                    </w:rPr>
                    <w:t>umber</w:t>
                  </w:r>
                </w:p>
              </w:tc>
              <w:tc>
                <w:tcPr>
                  <w:tcW w:w="2636" w:type="dxa"/>
                  <w:tcBorders>
                    <w:top w:val="single" w:sz="8" w:space="0" w:color="808080"/>
                    <w:left w:val="single" w:sz="8" w:space="0" w:color="808080"/>
                    <w:bottom w:val="single" w:sz="8" w:space="0" w:color="808080"/>
                    <w:right w:val="single" w:sz="8" w:space="0" w:color="808080"/>
                  </w:tcBorders>
                  <w:tcMar>
                    <w:top w:w="40" w:type="dxa"/>
                    <w:left w:w="40" w:type="dxa"/>
                    <w:bottom w:w="40" w:type="dxa"/>
                    <w:right w:w="40" w:type="dxa"/>
                  </w:tcMar>
                  <w:vAlign w:val="center"/>
                </w:tcPr>
                <w:p w14:paraId="7EEA062D" w14:textId="23B19B5C" w:rsidR="004A42BF" w:rsidRPr="00262DF0" w:rsidRDefault="00000000">
                  <w:pPr>
                    <w:rPr>
                      <w:rFonts w:ascii="Calibri" w:hAnsi="Calibri" w:cs="Calibri"/>
                    </w:rPr>
                  </w:pPr>
                  <w:sdt>
                    <w:sdtPr>
                      <w:rPr>
                        <w:rFonts w:ascii="Calibri" w:hAnsi="Calibri" w:cs="Calibri"/>
                      </w:rPr>
                      <w:id w:val="434093196"/>
                      <w:placeholder>
                        <w:docPart w:val="DefaultPlaceholder_-1854013440"/>
                      </w:placeholder>
                    </w:sdtPr>
                    <w:sdtContent>
                      <w:r w:rsidR="00134E69">
                        <w:rPr>
                          <w:rFonts w:ascii="Calibri" w:hAnsi="Calibri" w:cs="Calibri"/>
                        </w:rPr>
                        <w:t>ST10443512</w:t>
                      </w:r>
                    </w:sdtContent>
                  </w:sdt>
                </w:p>
              </w:tc>
              <w:tc>
                <w:tcPr>
                  <w:tcW w:w="1560" w:type="dxa"/>
                  <w:tcBorders>
                    <w:top w:val="single" w:sz="8" w:space="0" w:color="808080"/>
                    <w:left w:val="single" w:sz="8" w:space="0" w:color="808080"/>
                    <w:bottom w:val="single" w:sz="8" w:space="0" w:color="808080"/>
                    <w:right w:val="single" w:sz="8" w:space="0" w:color="808080"/>
                  </w:tcBorders>
                  <w:shd w:val="clear" w:color="auto" w:fill="F2F2F2"/>
                  <w:vAlign w:val="center"/>
                </w:tcPr>
                <w:p w14:paraId="72FBE85A" w14:textId="77777777" w:rsidR="004A42BF" w:rsidRPr="00262DF0" w:rsidRDefault="00B367CE" w:rsidP="00057972">
                  <w:pPr>
                    <w:ind w:firstLine="142"/>
                    <w:rPr>
                      <w:rFonts w:ascii="Calibri" w:hAnsi="Calibri" w:cs="Calibri"/>
                    </w:rPr>
                  </w:pPr>
                  <w:r>
                    <w:rPr>
                      <w:rFonts w:ascii="Calibri" w:hAnsi="Calibri" w:cs="Calibri"/>
                    </w:rPr>
                    <w:t>ID/Passport No.</w:t>
                  </w:r>
                </w:p>
              </w:tc>
              <w:tc>
                <w:tcPr>
                  <w:tcW w:w="2834" w:type="dxa"/>
                  <w:gridSpan w:val="4"/>
                  <w:tcBorders>
                    <w:top w:val="single" w:sz="8" w:space="0" w:color="808080"/>
                    <w:left w:val="single" w:sz="8" w:space="0" w:color="808080"/>
                    <w:bottom w:val="single" w:sz="8" w:space="0" w:color="808080"/>
                    <w:right w:val="single" w:sz="8" w:space="0" w:color="808080"/>
                  </w:tcBorders>
                  <w:vAlign w:val="center"/>
                </w:tcPr>
                <w:p w14:paraId="450DB636" w14:textId="5C8060D7" w:rsidR="004A42BF" w:rsidRPr="00262DF0" w:rsidRDefault="00B367CE">
                  <w:pPr>
                    <w:rPr>
                      <w:rFonts w:ascii="Calibri" w:hAnsi="Calibri" w:cs="Calibri"/>
                    </w:rPr>
                  </w:pPr>
                  <w:r>
                    <w:rPr>
                      <w:rFonts w:ascii="Calibri" w:hAnsi="Calibri" w:cs="Calibri"/>
                    </w:rPr>
                    <w:t xml:space="preserve">   </w:t>
                  </w:r>
                  <w:sdt>
                    <w:sdtPr>
                      <w:rPr>
                        <w:rFonts w:ascii="Calibri" w:hAnsi="Calibri" w:cs="Calibri"/>
                      </w:rPr>
                      <w:id w:val="-2035183360"/>
                      <w:placeholder>
                        <w:docPart w:val="DefaultPlaceholder_-1854013440"/>
                      </w:placeholder>
                    </w:sdtPr>
                    <w:sdtContent>
                      <w:r w:rsidR="00276944">
                        <w:rPr>
                          <w:rFonts w:ascii="Calibri" w:hAnsi="Calibri" w:cs="Calibri"/>
                        </w:rPr>
                        <w:t>0601185448086</w:t>
                      </w:r>
                    </w:sdtContent>
                  </w:sdt>
                </w:p>
              </w:tc>
            </w:tr>
            <w:tr w:rsidR="00072AEF" w14:paraId="3A274757" w14:textId="77777777" w:rsidTr="00922C4F">
              <w:trPr>
                <w:gridAfter w:val="1"/>
                <w:wAfter w:w="793" w:type="dxa"/>
                <w:trHeight w:val="98"/>
              </w:trPr>
              <w:tc>
                <w:tcPr>
                  <w:tcW w:w="3636" w:type="dxa"/>
                  <w:tcBorders>
                    <w:top w:val="single" w:sz="8" w:space="0" w:color="808080"/>
                    <w:left w:val="single" w:sz="8" w:space="0" w:color="808080"/>
                    <w:bottom w:val="single" w:sz="8" w:space="0" w:color="808080"/>
                    <w:right w:val="single" w:sz="8" w:space="0" w:color="808080"/>
                  </w:tcBorders>
                  <w:shd w:val="clear" w:color="auto" w:fill="F2F2F2"/>
                  <w:tcMar>
                    <w:top w:w="40" w:type="dxa"/>
                    <w:left w:w="40" w:type="dxa"/>
                    <w:bottom w:w="40" w:type="dxa"/>
                    <w:right w:w="40" w:type="dxa"/>
                  </w:tcMar>
                  <w:vAlign w:val="center"/>
                </w:tcPr>
                <w:p w14:paraId="2FB5C0C3" w14:textId="77777777" w:rsidR="00072AEF" w:rsidRDefault="00072AEF" w:rsidP="007E1B13">
                  <w:pPr>
                    <w:ind w:firstLine="92"/>
                    <w:rPr>
                      <w:rFonts w:ascii="Calibri" w:eastAsia="Arial" w:hAnsi="Calibri" w:cs="Calibri"/>
                      <w:color w:val="000000"/>
                      <w:sz w:val="18"/>
                    </w:rPr>
                  </w:pPr>
                  <w:r>
                    <w:rPr>
                      <w:rFonts w:ascii="Calibri" w:eastAsia="Arial" w:hAnsi="Calibri" w:cs="Calibri"/>
                      <w:color w:val="000000"/>
                      <w:sz w:val="18"/>
                    </w:rPr>
                    <w:t>Name of Degree being studied</w:t>
                  </w:r>
                </w:p>
              </w:tc>
              <w:tc>
                <w:tcPr>
                  <w:tcW w:w="2636" w:type="dxa"/>
                  <w:tcBorders>
                    <w:top w:val="single" w:sz="8" w:space="0" w:color="808080"/>
                    <w:left w:val="single" w:sz="8" w:space="0" w:color="808080"/>
                    <w:bottom w:val="single" w:sz="8" w:space="0" w:color="808080"/>
                    <w:right w:val="single" w:sz="8" w:space="0" w:color="808080"/>
                  </w:tcBorders>
                  <w:tcMar>
                    <w:top w:w="40" w:type="dxa"/>
                    <w:left w:w="40" w:type="dxa"/>
                    <w:bottom w:w="40" w:type="dxa"/>
                    <w:right w:w="40" w:type="dxa"/>
                  </w:tcMar>
                  <w:vAlign w:val="center"/>
                </w:tcPr>
                <w:p w14:paraId="6AB0C63D" w14:textId="2CC06CE3" w:rsidR="00072AEF" w:rsidRDefault="00000000">
                  <w:pPr>
                    <w:rPr>
                      <w:rFonts w:ascii="Calibri" w:hAnsi="Calibri" w:cs="Calibri"/>
                    </w:rPr>
                  </w:pPr>
                  <w:sdt>
                    <w:sdtPr>
                      <w:rPr>
                        <w:rFonts w:ascii="Calibri" w:hAnsi="Calibri" w:cs="Calibri"/>
                      </w:rPr>
                      <w:id w:val="1398093990"/>
                      <w:placeholder>
                        <w:docPart w:val="DefaultPlaceholder_-1854013440"/>
                      </w:placeholder>
                    </w:sdtPr>
                    <w:sdtContent>
                      <w:r w:rsidR="00134E69">
                        <w:rPr>
                          <w:rFonts w:ascii="Calibri" w:hAnsi="Calibri" w:cs="Calibri"/>
                        </w:rPr>
                        <w:t>BCAD0707</w:t>
                      </w:r>
                    </w:sdtContent>
                  </w:sdt>
                </w:p>
              </w:tc>
              <w:tc>
                <w:tcPr>
                  <w:tcW w:w="1560" w:type="dxa"/>
                  <w:tcBorders>
                    <w:top w:val="single" w:sz="8" w:space="0" w:color="808080"/>
                    <w:left w:val="single" w:sz="8" w:space="0" w:color="808080"/>
                    <w:bottom w:val="single" w:sz="8" w:space="0" w:color="808080"/>
                    <w:right w:val="single" w:sz="8" w:space="0" w:color="808080"/>
                  </w:tcBorders>
                  <w:shd w:val="clear" w:color="auto" w:fill="F2F2F2"/>
                  <w:vAlign w:val="center"/>
                </w:tcPr>
                <w:p w14:paraId="1AB2045A" w14:textId="77777777" w:rsidR="00072AEF" w:rsidRDefault="00072AEF" w:rsidP="00057972">
                  <w:pPr>
                    <w:ind w:firstLine="142"/>
                    <w:rPr>
                      <w:rFonts w:ascii="Calibri" w:hAnsi="Calibri" w:cs="Calibri"/>
                    </w:rPr>
                  </w:pPr>
                  <w:r>
                    <w:rPr>
                      <w:rFonts w:ascii="Calibri" w:hAnsi="Calibri" w:cs="Calibri"/>
                    </w:rPr>
                    <w:t>Year of Study</w:t>
                  </w:r>
                </w:p>
              </w:tc>
              <w:tc>
                <w:tcPr>
                  <w:tcW w:w="2834" w:type="dxa"/>
                  <w:gridSpan w:val="4"/>
                  <w:tcBorders>
                    <w:top w:val="single" w:sz="8" w:space="0" w:color="808080"/>
                    <w:left w:val="single" w:sz="8" w:space="0" w:color="808080"/>
                    <w:bottom w:val="single" w:sz="8" w:space="0" w:color="808080"/>
                    <w:right w:val="single" w:sz="8" w:space="0" w:color="808080"/>
                  </w:tcBorders>
                  <w:vAlign w:val="center"/>
                </w:tcPr>
                <w:p w14:paraId="3A5DC3A4" w14:textId="24395D23" w:rsidR="00072AEF" w:rsidRDefault="003C7BBE">
                  <w:pPr>
                    <w:rPr>
                      <w:rFonts w:ascii="Calibri" w:hAnsi="Calibri" w:cs="Calibri"/>
                    </w:rPr>
                  </w:pPr>
                  <w:r>
                    <w:rPr>
                      <w:rFonts w:ascii="Calibri" w:hAnsi="Calibri" w:cs="Calibri"/>
                    </w:rPr>
                    <w:t xml:space="preserve">   </w:t>
                  </w:r>
                  <w:sdt>
                    <w:sdtPr>
                      <w:rPr>
                        <w:rFonts w:ascii="Calibri" w:hAnsi="Calibri" w:cs="Calibri"/>
                      </w:rPr>
                      <w:id w:val="846139924"/>
                      <w:placeholder>
                        <w:docPart w:val="DefaultPlaceholder_-1854013440"/>
                      </w:placeholder>
                    </w:sdtPr>
                    <w:sdtContent>
                      <w:r w:rsidR="00276944">
                        <w:rPr>
                          <w:rFonts w:ascii="Calibri" w:hAnsi="Calibri" w:cs="Calibri"/>
                        </w:rPr>
                        <w:t>2025</w:t>
                      </w:r>
                    </w:sdtContent>
                  </w:sdt>
                </w:p>
              </w:tc>
            </w:tr>
            <w:tr w:rsidR="004A42BF" w14:paraId="3D45F149" w14:textId="77777777" w:rsidTr="00922C4F">
              <w:trPr>
                <w:gridAfter w:val="1"/>
                <w:wAfter w:w="793" w:type="dxa"/>
                <w:trHeight w:val="98"/>
              </w:trPr>
              <w:tc>
                <w:tcPr>
                  <w:tcW w:w="3636" w:type="dxa"/>
                  <w:tcBorders>
                    <w:top w:val="single" w:sz="8" w:space="0" w:color="808080"/>
                    <w:left w:val="single" w:sz="8" w:space="0" w:color="808080"/>
                    <w:bottom w:val="single" w:sz="8" w:space="0" w:color="808080"/>
                    <w:right w:val="single" w:sz="8" w:space="0" w:color="808080"/>
                  </w:tcBorders>
                  <w:shd w:val="clear" w:color="auto" w:fill="F2F2F2"/>
                  <w:tcMar>
                    <w:top w:w="40" w:type="dxa"/>
                    <w:left w:w="40" w:type="dxa"/>
                    <w:bottom w:w="40" w:type="dxa"/>
                    <w:right w:w="40" w:type="dxa"/>
                  </w:tcMar>
                  <w:vAlign w:val="center"/>
                </w:tcPr>
                <w:p w14:paraId="0FE8A981" w14:textId="77777777" w:rsidR="004A42BF" w:rsidRPr="00262DF0" w:rsidRDefault="00057972" w:rsidP="007E1B13">
                  <w:pPr>
                    <w:ind w:firstLine="92"/>
                    <w:rPr>
                      <w:rFonts w:ascii="Calibri" w:eastAsia="Arial" w:hAnsi="Calibri" w:cs="Calibri"/>
                      <w:color w:val="000000"/>
                      <w:sz w:val="18"/>
                    </w:rPr>
                  </w:pPr>
                  <w:r>
                    <w:rPr>
                      <w:rFonts w:ascii="Calibri" w:eastAsia="Arial" w:hAnsi="Calibri" w:cs="Calibri"/>
                      <w:color w:val="000000"/>
                      <w:sz w:val="18"/>
                    </w:rPr>
                    <w:t>SA Telephone number (Student)</w:t>
                  </w:r>
                </w:p>
              </w:tc>
              <w:tc>
                <w:tcPr>
                  <w:tcW w:w="2636" w:type="dxa"/>
                  <w:tcBorders>
                    <w:top w:val="single" w:sz="8" w:space="0" w:color="808080"/>
                    <w:left w:val="single" w:sz="8" w:space="0" w:color="808080"/>
                    <w:bottom w:val="single" w:sz="8" w:space="0" w:color="808080"/>
                    <w:right w:val="single" w:sz="8" w:space="0" w:color="808080"/>
                  </w:tcBorders>
                  <w:tcMar>
                    <w:top w:w="40" w:type="dxa"/>
                    <w:left w:w="40" w:type="dxa"/>
                    <w:bottom w:w="40" w:type="dxa"/>
                    <w:right w:w="40" w:type="dxa"/>
                  </w:tcMar>
                  <w:vAlign w:val="center"/>
                </w:tcPr>
                <w:p w14:paraId="6BBB659E" w14:textId="731814B2" w:rsidR="004A42BF" w:rsidRPr="00262DF0" w:rsidRDefault="00000000">
                  <w:pPr>
                    <w:rPr>
                      <w:rFonts w:ascii="Calibri" w:hAnsi="Calibri" w:cs="Calibri"/>
                    </w:rPr>
                  </w:pPr>
                  <w:sdt>
                    <w:sdtPr>
                      <w:rPr>
                        <w:rFonts w:ascii="Calibri" w:hAnsi="Calibri" w:cs="Calibri"/>
                      </w:rPr>
                      <w:id w:val="739910762"/>
                      <w:placeholder>
                        <w:docPart w:val="DefaultPlaceholder_-1854013440"/>
                      </w:placeholder>
                    </w:sdtPr>
                    <w:sdtContent>
                      <w:r w:rsidR="003C25F5">
                        <w:rPr>
                          <w:rFonts w:ascii="Calibri" w:hAnsi="Calibri" w:cs="Calibri"/>
                        </w:rPr>
                        <w:t>0615428935</w:t>
                      </w:r>
                    </w:sdtContent>
                  </w:sdt>
                </w:p>
              </w:tc>
              <w:tc>
                <w:tcPr>
                  <w:tcW w:w="1560" w:type="dxa"/>
                  <w:tcBorders>
                    <w:top w:val="single" w:sz="8" w:space="0" w:color="808080"/>
                    <w:left w:val="single" w:sz="8" w:space="0" w:color="808080"/>
                    <w:bottom w:val="single" w:sz="8" w:space="0" w:color="808080"/>
                    <w:right w:val="single" w:sz="8" w:space="0" w:color="808080"/>
                  </w:tcBorders>
                  <w:shd w:val="clear" w:color="auto" w:fill="F2F2F2"/>
                  <w:vAlign w:val="center"/>
                </w:tcPr>
                <w:p w14:paraId="0F36619A" w14:textId="77777777" w:rsidR="004A42BF" w:rsidRPr="00262DF0" w:rsidRDefault="00B367CE" w:rsidP="00057972">
                  <w:pPr>
                    <w:ind w:firstLine="142"/>
                    <w:rPr>
                      <w:rFonts w:ascii="Calibri" w:hAnsi="Calibri" w:cs="Calibri"/>
                    </w:rPr>
                  </w:pPr>
                  <w:r>
                    <w:rPr>
                      <w:rFonts w:ascii="Calibri" w:hAnsi="Calibri" w:cs="Calibri"/>
                    </w:rPr>
                    <w:t>Email address</w:t>
                  </w:r>
                  <w:r w:rsidR="00057972">
                    <w:rPr>
                      <w:rFonts w:ascii="Calibri" w:hAnsi="Calibri" w:cs="Calibri"/>
                    </w:rPr>
                    <w:t xml:space="preserve"> </w:t>
                  </w:r>
                </w:p>
              </w:tc>
              <w:tc>
                <w:tcPr>
                  <w:tcW w:w="2834" w:type="dxa"/>
                  <w:gridSpan w:val="4"/>
                  <w:tcBorders>
                    <w:top w:val="single" w:sz="8" w:space="0" w:color="808080"/>
                    <w:left w:val="single" w:sz="8" w:space="0" w:color="808080"/>
                    <w:bottom w:val="single" w:sz="8" w:space="0" w:color="808080"/>
                    <w:right w:val="single" w:sz="8" w:space="0" w:color="808080"/>
                  </w:tcBorders>
                  <w:vAlign w:val="center"/>
                </w:tcPr>
                <w:p w14:paraId="344B0685" w14:textId="4DB174DB" w:rsidR="004A42BF" w:rsidRPr="00262DF0" w:rsidRDefault="00B367CE">
                  <w:pPr>
                    <w:rPr>
                      <w:rFonts w:ascii="Calibri" w:hAnsi="Calibri" w:cs="Calibri"/>
                    </w:rPr>
                  </w:pPr>
                  <w:r>
                    <w:rPr>
                      <w:rFonts w:ascii="Calibri" w:hAnsi="Calibri" w:cs="Calibri"/>
                    </w:rPr>
                    <w:t xml:space="preserve">   </w:t>
                  </w:r>
                  <w:sdt>
                    <w:sdtPr>
                      <w:rPr>
                        <w:rFonts w:ascii="Calibri" w:hAnsi="Calibri" w:cs="Calibri"/>
                      </w:rPr>
                      <w:id w:val="297271987"/>
                      <w:placeholder>
                        <w:docPart w:val="DefaultPlaceholder_-1854013440"/>
                      </w:placeholder>
                    </w:sdtPr>
                    <w:sdtContent>
                      <w:sdt>
                        <w:sdtPr>
                          <w:rPr>
                            <w:rFonts w:ascii="Calibri" w:hAnsi="Calibri" w:cs="Calibri"/>
                          </w:rPr>
                          <w:id w:val="-1767846825"/>
                          <w:placeholder>
                            <w:docPart w:val="F9B28B5C4B12FA438D5609683EFC1C16"/>
                          </w:placeholder>
                        </w:sdtPr>
                        <w:sdtContent>
                          <w:r w:rsidR="004777BB">
                            <w:rPr>
                              <w:rFonts w:ascii="Calibri" w:hAnsi="Calibri" w:cs="Calibri"/>
                            </w:rPr>
                            <w:t>samsonselepe9@gmail.com</w:t>
                          </w:r>
                        </w:sdtContent>
                      </w:sdt>
                    </w:sdtContent>
                  </w:sdt>
                </w:p>
              </w:tc>
            </w:tr>
            <w:tr w:rsidR="007854C1" w14:paraId="1D71ED34" w14:textId="77777777" w:rsidTr="00952096">
              <w:trPr>
                <w:gridAfter w:val="1"/>
                <w:wAfter w:w="793" w:type="dxa"/>
                <w:trHeight w:val="98"/>
              </w:trPr>
              <w:tc>
                <w:tcPr>
                  <w:tcW w:w="3636" w:type="dxa"/>
                  <w:tcBorders>
                    <w:top w:val="single" w:sz="8" w:space="0" w:color="808080"/>
                    <w:left w:val="single" w:sz="8" w:space="0" w:color="808080"/>
                    <w:bottom w:val="single" w:sz="8" w:space="0" w:color="808080"/>
                    <w:right w:val="single" w:sz="8" w:space="0" w:color="808080"/>
                  </w:tcBorders>
                  <w:shd w:val="clear" w:color="auto" w:fill="F2F2F2"/>
                  <w:tcMar>
                    <w:top w:w="40" w:type="dxa"/>
                    <w:left w:w="40" w:type="dxa"/>
                    <w:bottom w:w="40" w:type="dxa"/>
                    <w:right w:w="40" w:type="dxa"/>
                  </w:tcMar>
                  <w:vAlign w:val="center"/>
                </w:tcPr>
                <w:p w14:paraId="3F46569C" w14:textId="46C7920A" w:rsidR="007854C1" w:rsidRDefault="007854C1" w:rsidP="00E36754">
                  <w:pPr>
                    <w:ind w:left="132" w:hanging="40"/>
                    <w:rPr>
                      <w:rFonts w:ascii="Calibri" w:eastAsia="Arial" w:hAnsi="Calibri" w:cs="Calibri"/>
                      <w:color w:val="000000"/>
                      <w:sz w:val="18"/>
                    </w:rPr>
                  </w:pPr>
                  <w:r>
                    <w:rPr>
                      <w:rFonts w:ascii="Calibri" w:eastAsia="Arial" w:hAnsi="Calibri" w:cs="Calibri"/>
                      <w:color w:val="000000"/>
                      <w:sz w:val="18"/>
                    </w:rPr>
                    <w:t>Please list any Chronic or serious Medical Conditions of the Student</w:t>
                  </w:r>
                  <w:r w:rsidR="003B7C70">
                    <w:rPr>
                      <w:rFonts w:ascii="Calibri" w:eastAsia="Arial" w:hAnsi="Calibri" w:cs="Calibri"/>
                      <w:color w:val="000000"/>
                      <w:sz w:val="18"/>
                    </w:rPr>
                    <w:t>:</w:t>
                  </w:r>
                </w:p>
              </w:tc>
              <w:tc>
                <w:tcPr>
                  <w:tcW w:w="7030" w:type="dxa"/>
                  <w:gridSpan w:val="6"/>
                  <w:tcBorders>
                    <w:top w:val="single" w:sz="8" w:space="0" w:color="808080"/>
                    <w:left w:val="single" w:sz="8" w:space="0" w:color="808080"/>
                    <w:bottom w:val="single" w:sz="8" w:space="0" w:color="808080"/>
                    <w:right w:val="single" w:sz="8" w:space="0" w:color="808080"/>
                  </w:tcBorders>
                  <w:tcMar>
                    <w:top w:w="40" w:type="dxa"/>
                    <w:left w:w="40" w:type="dxa"/>
                    <w:bottom w:w="40" w:type="dxa"/>
                    <w:right w:w="40" w:type="dxa"/>
                  </w:tcMar>
                  <w:vAlign w:val="center"/>
                </w:tcPr>
                <w:p w14:paraId="08757764" w14:textId="381ED507" w:rsidR="007854C1" w:rsidRDefault="007854C1">
                  <w:pPr>
                    <w:rPr>
                      <w:rFonts w:ascii="Calibri" w:hAnsi="Calibri" w:cs="Calibri"/>
                    </w:rPr>
                  </w:pPr>
                  <w:r>
                    <w:rPr>
                      <w:rFonts w:ascii="Calibri" w:hAnsi="Calibri" w:cs="Calibri"/>
                    </w:rPr>
                    <w:t xml:space="preserve">  </w:t>
                  </w:r>
                  <w:sdt>
                    <w:sdtPr>
                      <w:rPr>
                        <w:rFonts w:ascii="Calibri" w:hAnsi="Calibri" w:cs="Calibri"/>
                      </w:rPr>
                      <w:id w:val="-1318877360"/>
                      <w:placeholder>
                        <w:docPart w:val="DefaultPlaceholder_-1854013440"/>
                      </w:placeholder>
                      <w:showingPlcHdr/>
                    </w:sdtPr>
                    <w:sdtContent>
                      <w:r w:rsidR="00922C4F" w:rsidRPr="001A79EF">
                        <w:rPr>
                          <w:rStyle w:val="PlaceholderText"/>
                        </w:rPr>
                        <w:t>Click or tap here to enter text.</w:t>
                      </w:r>
                    </w:sdtContent>
                  </w:sdt>
                </w:p>
              </w:tc>
            </w:tr>
            <w:tr w:rsidR="0068538E" w14:paraId="64A8CEAF" w14:textId="77777777" w:rsidTr="00952096">
              <w:trPr>
                <w:trHeight w:val="267"/>
              </w:trPr>
              <w:tc>
                <w:tcPr>
                  <w:tcW w:w="11459" w:type="dxa"/>
                  <w:gridSpan w:val="8"/>
                  <w:tcMar>
                    <w:top w:w="40" w:type="dxa"/>
                    <w:left w:w="40" w:type="dxa"/>
                    <w:bottom w:w="40" w:type="dxa"/>
                    <w:right w:w="40" w:type="dxa"/>
                  </w:tcMar>
                  <w:vAlign w:val="center"/>
                </w:tcPr>
                <w:p w14:paraId="36A5AE5F" w14:textId="1B8E9106" w:rsidR="00467492" w:rsidRPr="00262DF0" w:rsidRDefault="00CF3926" w:rsidP="00D876BC">
                  <w:pPr>
                    <w:ind w:right="145"/>
                    <w:rPr>
                      <w:rFonts w:ascii="Calibri" w:eastAsia="Arial" w:hAnsi="Calibri" w:cs="Calibri"/>
                      <w:color w:val="000000"/>
                      <w:sz w:val="18"/>
                    </w:rPr>
                  </w:pPr>
                  <w:r w:rsidRPr="00262DF0">
                    <w:rPr>
                      <w:rFonts w:ascii="Calibri" w:eastAsia="Arial" w:hAnsi="Calibri" w:cs="Calibri"/>
                      <w:color w:val="000000"/>
                      <w:sz w:val="18"/>
                    </w:rPr>
                    <w:t>I / we</w:t>
                  </w:r>
                  <w:r w:rsidR="00977280" w:rsidRPr="00262DF0">
                    <w:rPr>
                      <w:rFonts w:ascii="Calibri" w:eastAsia="Arial" w:hAnsi="Calibri" w:cs="Calibri"/>
                      <w:color w:val="000000"/>
                      <w:sz w:val="18"/>
                    </w:rPr>
                    <w:t xml:space="preserve"> do</w:t>
                  </w:r>
                  <w:r w:rsidRPr="00262DF0">
                    <w:rPr>
                      <w:rFonts w:ascii="Calibri" w:eastAsia="Arial" w:hAnsi="Calibri" w:cs="Calibri"/>
                      <w:color w:val="000000"/>
                      <w:sz w:val="18"/>
                    </w:rPr>
                    <w:t xml:space="preserve"> h</w:t>
                  </w:r>
                  <w:r w:rsidR="00784A83" w:rsidRPr="00262DF0">
                    <w:rPr>
                      <w:rFonts w:ascii="Calibri" w:eastAsia="Arial" w:hAnsi="Calibri" w:cs="Calibri"/>
                      <w:color w:val="000000"/>
                      <w:sz w:val="18"/>
                    </w:rPr>
                    <w:t xml:space="preserve">ereby </w:t>
                  </w:r>
                  <w:r w:rsidR="0068538E" w:rsidRPr="00262DF0">
                    <w:rPr>
                      <w:rFonts w:ascii="Calibri" w:eastAsia="Arial" w:hAnsi="Calibri" w:cs="Calibri"/>
                      <w:color w:val="000000"/>
                      <w:sz w:val="18"/>
                    </w:rPr>
                    <w:t xml:space="preserve">apply to rent the </w:t>
                  </w:r>
                  <w:r w:rsidR="00AA2F22" w:rsidRPr="00262DF0">
                    <w:rPr>
                      <w:rFonts w:ascii="Calibri" w:eastAsia="Arial" w:hAnsi="Calibri" w:cs="Calibri"/>
                      <w:color w:val="000000"/>
                      <w:sz w:val="18"/>
                    </w:rPr>
                    <w:t xml:space="preserve">following </w:t>
                  </w:r>
                  <w:r w:rsidR="0068538E" w:rsidRPr="00262DF0">
                    <w:rPr>
                      <w:rFonts w:ascii="Calibri" w:eastAsia="Arial" w:hAnsi="Calibri" w:cs="Calibri"/>
                      <w:color w:val="000000"/>
                      <w:sz w:val="18"/>
                    </w:rPr>
                    <w:t>Premises</w:t>
                  </w:r>
                  <w:r w:rsidR="00AA2F22" w:rsidRPr="00262DF0">
                    <w:rPr>
                      <w:rFonts w:ascii="Calibri" w:eastAsia="Arial" w:hAnsi="Calibri" w:cs="Calibri"/>
                      <w:color w:val="000000"/>
                      <w:sz w:val="18"/>
                    </w:rPr>
                    <w:t xml:space="preserve"> </w:t>
                  </w:r>
                  <w:r w:rsidR="0068538E" w:rsidRPr="00262DF0">
                    <w:rPr>
                      <w:rFonts w:ascii="Calibri" w:eastAsia="Arial" w:hAnsi="Calibri" w:cs="Calibri"/>
                      <w:color w:val="000000"/>
                      <w:sz w:val="18"/>
                    </w:rPr>
                    <w:t>from the Owner/Landlord</w:t>
                  </w:r>
                  <w:r w:rsidR="00D66E28">
                    <w:rPr>
                      <w:rFonts w:ascii="Calibri" w:eastAsia="Arial" w:hAnsi="Calibri" w:cs="Calibri"/>
                      <w:color w:val="000000"/>
                      <w:sz w:val="18"/>
                    </w:rPr>
                    <w:t xml:space="preserve"> at </w:t>
                  </w:r>
                  <w:r w:rsidR="00E748DD">
                    <w:rPr>
                      <w:rFonts w:ascii="Calibri" w:eastAsia="Arial" w:hAnsi="Calibri" w:cs="Calibri"/>
                      <w:color w:val="000000"/>
                      <w:sz w:val="18"/>
                    </w:rPr>
                    <w:t>The</w:t>
                  </w:r>
                  <w:r w:rsidR="00D66E28">
                    <w:rPr>
                      <w:rFonts w:ascii="Calibri" w:eastAsia="Arial" w:hAnsi="Calibri" w:cs="Calibri"/>
                      <w:color w:val="000000"/>
                      <w:sz w:val="18"/>
                    </w:rPr>
                    <w:t xml:space="preserve"> Village</w:t>
                  </w:r>
                  <w:r w:rsidR="00977280" w:rsidRPr="00262DF0">
                    <w:rPr>
                      <w:rFonts w:ascii="Calibri" w:eastAsia="Arial" w:hAnsi="Calibri" w:cs="Calibri"/>
                      <w:color w:val="000000"/>
                      <w:sz w:val="18"/>
                    </w:rPr>
                    <w:t xml:space="preserve"> on campus at </w:t>
                  </w:r>
                  <w:r w:rsidR="00E748DD">
                    <w:rPr>
                      <w:rFonts w:ascii="Calibri" w:eastAsia="Arial" w:hAnsi="Calibri" w:cs="Calibri"/>
                      <w:color w:val="000000"/>
                      <w:sz w:val="18"/>
                    </w:rPr>
                    <w:t>IIE MSA</w:t>
                  </w:r>
                  <w:r w:rsidR="00977280" w:rsidRPr="00262DF0">
                    <w:rPr>
                      <w:rFonts w:ascii="Calibri" w:eastAsia="Arial" w:hAnsi="Calibri" w:cs="Calibri"/>
                      <w:color w:val="000000"/>
                      <w:sz w:val="18"/>
                    </w:rPr>
                    <w:t xml:space="preserve"> South Afr</w:t>
                  </w:r>
                  <w:r w:rsidR="004A42BF">
                    <w:rPr>
                      <w:rFonts w:ascii="Calibri" w:eastAsia="Arial" w:hAnsi="Calibri" w:cs="Calibri"/>
                      <w:color w:val="000000"/>
                      <w:sz w:val="18"/>
                    </w:rPr>
                    <w:t>ica, 144 Peter Road, Ruimsig, R</w:t>
                  </w:r>
                  <w:r w:rsidR="00977280" w:rsidRPr="00262DF0">
                    <w:rPr>
                      <w:rFonts w:ascii="Calibri" w:eastAsia="Arial" w:hAnsi="Calibri" w:cs="Calibri"/>
                      <w:color w:val="000000"/>
                      <w:sz w:val="18"/>
                    </w:rPr>
                    <w:t>oodepoort, Johannesburg, South Africa</w:t>
                  </w:r>
                  <w:r w:rsidR="0068538E" w:rsidRPr="00262DF0">
                    <w:rPr>
                      <w:rFonts w:ascii="Calibri" w:eastAsia="Arial" w:hAnsi="Calibri" w:cs="Calibri"/>
                      <w:color w:val="000000"/>
                      <w:sz w:val="18"/>
                    </w:rPr>
                    <w:t xml:space="preserve">. </w:t>
                  </w:r>
                </w:p>
                <w:p w14:paraId="0D1F3B1F" w14:textId="77777777" w:rsidR="00053676" w:rsidRPr="00262DF0" w:rsidRDefault="00053676">
                  <w:pPr>
                    <w:rPr>
                      <w:rFonts w:ascii="Calibri" w:eastAsia="Arial" w:hAnsi="Calibri" w:cs="Calibri"/>
                      <w:b/>
                      <w:color w:val="000000"/>
                      <w:sz w:val="18"/>
                    </w:rPr>
                  </w:pPr>
                </w:p>
                <w:p w14:paraId="022BC81E" w14:textId="77777777" w:rsidR="00053676" w:rsidRPr="00262DF0" w:rsidRDefault="00977280">
                  <w:pPr>
                    <w:rPr>
                      <w:rFonts w:ascii="Calibri" w:hAnsi="Calibri" w:cs="Calibri"/>
                      <w:sz w:val="18"/>
                      <w:szCs w:val="18"/>
                    </w:rPr>
                  </w:pPr>
                  <w:r w:rsidRPr="00262DF0">
                    <w:rPr>
                      <w:rFonts w:ascii="Calibri" w:hAnsi="Calibri" w:cs="Calibri"/>
                      <w:sz w:val="18"/>
                      <w:szCs w:val="18"/>
                    </w:rPr>
                    <w:t>Unit type (please make with X)</w:t>
                  </w:r>
                </w:p>
              </w:tc>
            </w:tr>
            <w:tr w:rsidR="0068538E" w14:paraId="36261824" w14:textId="77777777" w:rsidTr="00952096">
              <w:trPr>
                <w:gridAfter w:val="1"/>
                <w:wAfter w:w="793" w:type="dxa"/>
                <w:trHeight w:val="98"/>
              </w:trPr>
              <w:tc>
                <w:tcPr>
                  <w:tcW w:w="8965" w:type="dxa"/>
                  <w:gridSpan w:val="5"/>
                  <w:tcBorders>
                    <w:top w:val="single" w:sz="8" w:space="0" w:color="808080"/>
                    <w:left w:val="single" w:sz="8" w:space="0" w:color="808080"/>
                    <w:bottom w:val="single" w:sz="8" w:space="0" w:color="808080"/>
                    <w:right w:val="single" w:sz="8" w:space="0" w:color="808080"/>
                  </w:tcBorders>
                  <w:shd w:val="clear" w:color="auto" w:fill="F2F2F2"/>
                  <w:tcMar>
                    <w:top w:w="40" w:type="dxa"/>
                    <w:left w:w="40" w:type="dxa"/>
                    <w:bottom w:w="40" w:type="dxa"/>
                    <w:right w:w="40" w:type="dxa"/>
                  </w:tcMar>
                  <w:vAlign w:val="center"/>
                </w:tcPr>
                <w:p w14:paraId="3B0DFABA" w14:textId="77777777" w:rsidR="00467492" w:rsidRPr="00262DF0" w:rsidRDefault="00977280" w:rsidP="007E1B13">
                  <w:pPr>
                    <w:numPr>
                      <w:ilvl w:val="0"/>
                      <w:numId w:val="16"/>
                    </w:numPr>
                    <w:ind w:left="376" w:hanging="284"/>
                    <w:rPr>
                      <w:rFonts w:ascii="Calibri" w:hAnsi="Calibri" w:cs="Calibri"/>
                    </w:rPr>
                  </w:pPr>
                  <w:r w:rsidRPr="00262DF0">
                    <w:rPr>
                      <w:rFonts w:ascii="Calibri" w:eastAsia="Arial" w:hAnsi="Calibri" w:cs="Calibri"/>
                      <w:color w:val="000000"/>
                      <w:sz w:val="18"/>
                    </w:rPr>
                    <w:t xml:space="preserve">A Bachelor Apartment </w:t>
                  </w:r>
                  <w:r w:rsidR="000B33C4" w:rsidRPr="00262DF0">
                    <w:rPr>
                      <w:rFonts w:ascii="Calibri" w:eastAsia="Arial" w:hAnsi="Calibri" w:cs="Calibri"/>
                      <w:color w:val="000000"/>
                      <w:sz w:val="18"/>
                    </w:rPr>
                    <w:t xml:space="preserve">in Block A – D </w:t>
                  </w:r>
                  <w:r w:rsidRPr="00262DF0">
                    <w:rPr>
                      <w:rFonts w:ascii="Calibri" w:eastAsia="Arial" w:hAnsi="Calibri" w:cs="Calibri"/>
                      <w:color w:val="000000"/>
                      <w:sz w:val="18"/>
                    </w:rPr>
                    <w:t>(single</w:t>
                  </w:r>
                  <w:r w:rsidR="000B33C4" w:rsidRPr="00262DF0">
                    <w:rPr>
                      <w:rFonts w:ascii="Calibri" w:eastAsia="Arial" w:hAnsi="Calibri" w:cs="Calibri"/>
                      <w:color w:val="000000"/>
                      <w:sz w:val="18"/>
                    </w:rPr>
                    <w:t xml:space="preserve"> occupation</w:t>
                  </w:r>
                  <w:r w:rsidRPr="00262DF0">
                    <w:rPr>
                      <w:rFonts w:ascii="Calibri" w:eastAsia="Arial" w:hAnsi="Calibri" w:cs="Calibri"/>
                      <w:color w:val="000000"/>
                      <w:sz w:val="18"/>
                    </w:rPr>
                    <w:t>, no</w:t>
                  </w:r>
                  <w:r w:rsidR="00C10194" w:rsidRPr="00262DF0">
                    <w:rPr>
                      <w:rFonts w:ascii="Calibri" w:eastAsia="Arial" w:hAnsi="Calibri" w:cs="Calibri"/>
                      <w:color w:val="000000"/>
                      <w:sz w:val="18"/>
                    </w:rPr>
                    <w:t>n-</w:t>
                  </w:r>
                  <w:r w:rsidRPr="00262DF0">
                    <w:rPr>
                      <w:rFonts w:ascii="Calibri" w:eastAsia="Arial" w:hAnsi="Calibri" w:cs="Calibri"/>
                      <w:color w:val="000000"/>
                      <w:sz w:val="18"/>
                    </w:rPr>
                    <w:t>sharing)</w:t>
                  </w:r>
                </w:p>
              </w:tc>
              <w:sdt>
                <w:sdtPr>
                  <w:rPr>
                    <w:rFonts w:ascii="Calibri" w:hAnsi="Calibri" w:cs="Calibri"/>
                  </w:rPr>
                  <w:id w:val="-2087370378"/>
                  <w14:checkbox>
                    <w14:checked w14:val="1"/>
                    <w14:checkedState w14:val="2612" w14:font="MS Gothic"/>
                    <w14:uncheckedState w14:val="2610" w14:font="MS Gothic"/>
                  </w14:checkbox>
                </w:sdtPr>
                <w:sdtContent>
                  <w:tc>
                    <w:tcPr>
                      <w:tcW w:w="1701" w:type="dxa"/>
                      <w:gridSpan w:val="2"/>
                      <w:tcBorders>
                        <w:top w:val="single" w:sz="8" w:space="0" w:color="808080"/>
                        <w:left w:val="single" w:sz="8" w:space="0" w:color="808080"/>
                        <w:bottom w:val="single" w:sz="8" w:space="0" w:color="808080"/>
                        <w:right w:val="single" w:sz="8" w:space="0" w:color="808080"/>
                      </w:tcBorders>
                      <w:tcMar>
                        <w:top w:w="40" w:type="dxa"/>
                        <w:left w:w="40" w:type="dxa"/>
                        <w:bottom w:w="40" w:type="dxa"/>
                        <w:right w:w="40" w:type="dxa"/>
                      </w:tcMar>
                      <w:vAlign w:val="center"/>
                    </w:tcPr>
                    <w:p w14:paraId="2258724F" w14:textId="68F7126B" w:rsidR="00467492" w:rsidRPr="00262DF0" w:rsidRDefault="003C25F5" w:rsidP="00922C4F">
                      <w:pPr>
                        <w:jc w:val="center"/>
                        <w:rPr>
                          <w:rFonts w:ascii="Calibri" w:hAnsi="Calibri" w:cs="Calibri"/>
                        </w:rPr>
                      </w:pPr>
                      <w:r>
                        <w:rPr>
                          <w:rFonts w:ascii="MS Gothic" w:eastAsia="MS Gothic" w:hAnsi="MS Gothic" w:cs="Calibri" w:hint="eastAsia"/>
                        </w:rPr>
                        <w:t>☒</w:t>
                      </w:r>
                    </w:p>
                  </w:tc>
                </w:sdtContent>
              </w:sdt>
            </w:tr>
            <w:tr w:rsidR="00977280" w14:paraId="17DB89E2" w14:textId="77777777" w:rsidTr="00952096">
              <w:trPr>
                <w:gridAfter w:val="1"/>
                <w:wAfter w:w="793" w:type="dxa"/>
                <w:trHeight w:val="98"/>
              </w:trPr>
              <w:tc>
                <w:tcPr>
                  <w:tcW w:w="8965" w:type="dxa"/>
                  <w:gridSpan w:val="5"/>
                  <w:tcBorders>
                    <w:top w:val="single" w:sz="8" w:space="0" w:color="808080"/>
                    <w:left w:val="single" w:sz="8" w:space="0" w:color="808080"/>
                    <w:bottom w:val="single" w:sz="8" w:space="0" w:color="808080"/>
                    <w:right w:val="single" w:sz="8" w:space="0" w:color="808080"/>
                  </w:tcBorders>
                  <w:shd w:val="clear" w:color="auto" w:fill="F2F2F2"/>
                  <w:tcMar>
                    <w:top w:w="40" w:type="dxa"/>
                    <w:left w:w="40" w:type="dxa"/>
                    <w:bottom w:w="40" w:type="dxa"/>
                    <w:right w:w="40" w:type="dxa"/>
                  </w:tcMar>
                  <w:vAlign w:val="center"/>
                </w:tcPr>
                <w:p w14:paraId="6E78F5F1" w14:textId="77777777" w:rsidR="00977280" w:rsidRPr="00262DF0" w:rsidRDefault="00977280" w:rsidP="007E1B13">
                  <w:pPr>
                    <w:numPr>
                      <w:ilvl w:val="0"/>
                      <w:numId w:val="16"/>
                    </w:numPr>
                    <w:ind w:left="376" w:hanging="284"/>
                    <w:rPr>
                      <w:rFonts w:ascii="Calibri" w:eastAsia="Arial" w:hAnsi="Calibri" w:cs="Calibri"/>
                      <w:color w:val="000000"/>
                      <w:sz w:val="18"/>
                    </w:rPr>
                  </w:pPr>
                  <w:r w:rsidRPr="00262DF0">
                    <w:rPr>
                      <w:rFonts w:ascii="Calibri" w:eastAsia="Arial" w:hAnsi="Calibri" w:cs="Calibri"/>
                      <w:color w:val="000000"/>
                      <w:sz w:val="18"/>
                    </w:rPr>
                    <w:t>A single room in a 2 Bedroom Apartment in Block A –</w:t>
                  </w:r>
                  <w:r w:rsidR="000B33C4" w:rsidRPr="00262DF0">
                    <w:rPr>
                      <w:rFonts w:ascii="Calibri" w:eastAsia="Arial" w:hAnsi="Calibri" w:cs="Calibri"/>
                      <w:color w:val="000000"/>
                      <w:sz w:val="18"/>
                    </w:rPr>
                    <w:t xml:space="preserve"> D; which includes a lounge (apartment shared by 2 students)</w:t>
                  </w:r>
                </w:p>
              </w:tc>
              <w:tc>
                <w:tcPr>
                  <w:tcW w:w="1701" w:type="dxa"/>
                  <w:gridSpan w:val="2"/>
                  <w:tcBorders>
                    <w:top w:val="single" w:sz="8" w:space="0" w:color="808080"/>
                    <w:left w:val="single" w:sz="8" w:space="0" w:color="808080"/>
                    <w:bottom w:val="single" w:sz="8" w:space="0" w:color="808080"/>
                    <w:right w:val="single" w:sz="8" w:space="0" w:color="808080"/>
                  </w:tcBorders>
                  <w:tcMar>
                    <w:top w:w="40" w:type="dxa"/>
                    <w:left w:w="40" w:type="dxa"/>
                    <w:bottom w:w="40" w:type="dxa"/>
                    <w:right w:w="40" w:type="dxa"/>
                  </w:tcMar>
                  <w:vAlign w:val="center"/>
                </w:tcPr>
                <w:p w14:paraId="318008BA" w14:textId="06B7F1A1" w:rsidR="00977280" w:rsidRPr="00262DF0" w:rsidRDefault="00000000" w:rsidP="00922C4F">
                  <w:pPr>
                    <w:jc w:val="center"/>
                    <w:rPr>
                      <w:rFonts w:ascii="Calibri" w:hAnsi="Calibri" w:cs="Calibri"/>
                    </w:rPr>
                  </w:pPr>
                  <w:sdt>
                    <w:sdtPr>
                      <w:rPr>
                        <w:rFonts w:ascii="Calibri" w:hAnsi="Calibri" w:cs="Calibri"/>
                      </w:rPr>
                      <w:id w:val="-1301692825"/>
                      <w14:checkbox>
                        <w14:checked w14:val="0"/>
                        <w14:checkedState w14:val="2612" w14:font="MS Gothic"/>
                        <w14:uncheckedState w14:val="2610" w14:font="MS Gothic"/>
                      </w14:checkbox>
                    </w:sdtPr>
                    <w:sdtContent>
                      <w:r w:rsidR="00922C4F">
                        <w:rPr>
                          <w:rFonts w:ascii="MS Gothic" w:eastAsia="MS Gothic" w:hAnsi="MS Gothic" w:cs="Calibri" w:hint="eastAsia"/>
                        </w:rPr>
                        <w:t>☐</w:t>
                      </w:r>
                    </w:sdtContent>
                  </w:sdt>
                </w:p>
              </w:tc>
            </w:tr>
            <w:tr w:rsidR="001F2E64" w14:paraId="4D820AFB" w14:textId="77777777" w:rsidTr="00952096">
              <w:trPr>
                <w:gridAfter w:val="1"/>
                <w:wAfter w:w="793" w:type="dxa"/>
                <w:trHeight w:val="98"/>
              </w:trPr>
              <w:tc>
                <w:tcPr>
                  <w:tcW w:w="8965" w:type="dxa"/>
                  <w:gridSpan w:val="5"/>
                  <w:tcBorders>
                    <w:top w:val="single" w:sz="8" w:space="0" w:color="808080"/>
                    <w:left w:val="single" w:sz="8" w:space="0" w:color="808080"/>
                    <w:bottom w:val="single" w:sz="8" w:space="0" w:color="808080"/>
                    <w:right w:val="single" w:sz="8" w:space="0" w:color="808080"/>
                  </w:tcBorders>
                  <w:shd w:val="clear" w:color="auto" w:fill="F2F2F2"/>
                  <w:tcMar>
                    <w:top w:w="40" w:type="dxa"/>
                    <w:left w:w="40" w:type="dxa"/>
                    <w:bottom w:w="40" w:type="dxa"/>
                    <w:right w:w="40" w:type="dxa"/>
                  </w:tcMar>
                  <w:vAlign w:val="center"/>
                </w:tcPr>
                <w:p w14:paraId="5C45736C" w14:textId="77777777" w:rsidR="001F2E64" w:rsidRPr="00262DF0" w:rsidRDefault="00977280" w:rsidP="007E1B13">
                  <w:pPr>
                    <w:numPr>
                      <w:ilvl w:val="0"/>
                      <w:numId w:val="16"/>
                    </w:numPr>
                    <w:ind w:left="376" w:hanging="284"/>
                    <w:rPr>
                      <w:rFonts w:ascii="Calibri" w:eastAsia="Arial" w:hAnsi="Calibri" w:cs="Calibri"/>
                      <w:color w:val="000000"/>
                      <w:sz w:val="18"/>
                    </w:rPr>
                  </w:pPr>
                  <w:r w:rsidRPr="00262DF0">
                    <w:rPr>
                      <w:rFonts w:ascii="Calibri" w:eastAsia="Arial" w:hAnsi="Calibri" w:cs="Calibri"/>
                      <w:color w:val="000000"/>
                      <w:sz w:val="18"/>
                    </w:rPr>
                    <w:t>A single room in a 2 Bedroom Apartment in Block E – F</w:t>
                  </w:r>
                  <w:r w:rsidR="000B33C4" w:rsidRPr="00262DF0">
                    <w:rPr>
                      <w:rFonts w:ascii="Calibri" w:eastAsia="Arial" w:hAnsi="Calibri" w:cs="Calibri"/>
                      <w:color w:val="000000"/>
                      <w:sz w:val="18"/>
                    </w:rPr>
                    <w:t>; which has no lounge (apartment shared by 2 students)</w:t>
                  </w:r>
                </w:p>
              </w:tc>
              <w:sdt>
                <w:sdtPr>
                  <w:rPr>
                    <w:rFonts w:ascii="Calibri" w:hAnsi="Calibri" w:cs="Calibri"/>
                  </w:rPr>
                  <w:id w:val="-1523236059"/>
                  <w14:checkbox>
                    <w14:checked w14:val="0"/>
                    <w14:checkedState w14:val="2612" w14:font="MS Gothic"/>
                    <w14:uncheckedState w14:val="2610" w14:font="MS Gothic"/>
                  </w14:checkbox>
                </w:sdtPr>
                <w:sdtContent>
                  <w:tc>
                    <w:tcPr>
                      <w:tcW w:w="1701" w:type="dxa"/>
                      <w:gridSpan w:val="2"/>
                      <w:tcBorders>
                        <w:top w:val="single" w:sz="8" w:space="0" w:color="808080"/>
                        <w:left w:val="single" w:sz="8" w:space="0" w:color="808080"/>
                        <w:bottom w:val="single" w:sz="8" w:space="0" w:color="808080"/>
                        <w:right w:val="single" w:sz="8" w:space="0" w:color="808080"/>
                      </w:tcBorders>
                      <w:tcMar>
                        <w:top w:w="40" w:type="dxa"/>
                        <w:left w:w="40" w:type="dxa"/>
                        <w:bottom w:w="40" w:type="dxa"/>
                        <w:right w:w="40" w:type="dxa"/>
                      </w:tcMar>
                      <w:vAlign w:val="center"/>
                    </w:tcPr>
                    <w:p w14:paraId="6F69EBA5" w14:textId="228855C4" w:rsidR="001F2E64" w:rsidRPr="00262DF0" w:rsidRDefault="00922C4F" w:rsidP="00922C4F">
                      <w:pPr>
                        <w:jc w:val="center"/>
                        <w:rPr>
                          <w:rFonts w:ascii="Calibri" w:hAnsi="Calibri" w:cs="Calibri"/>
                        </w:rPr>
                      </w:pPr>
                      <w:r>
                        <w:rPr>
                          <w:rFonts w:ascii="MS Gothic" w:eastAsia="MS Gothic" w:hAnsi="MS Gothic" w:cs="Calibri" w:hint="eastAsia"/>
                        </w:rPr>
                        <w:t>☐</w:t>
                      </w:r>
                    </w:p>
                  </w:tc>
                </w:sdtContent>
              </w:sdt>
            </w:tr>
            <w:tr w:rsidR="0068538E" w14:paraId="688F41AD" w14:textId="77777777" w:rsidTr="00952096">
              <w:trPr>
                <w:trHeight w:val="247"/>
              </w:trPr>
              <w:tc>
                <w:tcPr>
                  <w:tcW w:w="11459" w:type="dxa"/>
                  <w:gridSpan w:val="8"/>
                  <w:tcMar>
                    <w:top w:w="40" w:type="dxa"/>
                    <w:left w:w="40" w:type="dxa"/>
                    <w:bottom w:w="40" w:type="dxa"/>
                    <w:right w:w="40" w:type="dxa"/>
                  </w:tcMar>
                  <w:vAlign w:val="center"/>
                </w:tcPr>
                <w:p w14:paraId="10EC2AB5" w14:textId="77777777" w:rsidR="001F2E64" w:rsidRPr="00971293" w:rsidRDefault="001F2E64">
                  <w:pPr>
                    <w:rPr>
                      <w:rFonts w:ascii="Calibri" w:eastAsia="Arial" w:hAnsi="Calibri" w:cs="Calibri"/>
                      <w:b/>
                      <w:i/>
                      <w:iCs/>
                      <w:color w:val="000000"/>
                    </w:rPr>
                  </w:pPr>
                </w:p>
                <w:p w14:paraId="74DF10CF" w14:textId="2F8DAB6B" w:rsidR="00971293" w:rsidRPr="00971293" w:rsidRDefault="00971293">
                  <w:pPr>
                    <w:rPr>
                      <w:rFonts w:ascii="Calibri" w:eastAsia="Arial" w:hAnsi="Calibri" w:cs="Calibri"/>
                      <w:b/>
                      <w:color w:val="000000"/>
                      <w:sz w:val="18"/>
                      <w:szCs w:val="18"/>
                      <w:u w:val="single"/>
                    </w:rPr>
                  </w:pPr>
                  <w:r w:rsidRPr="00971293">
                    <w:rPr>
                      <w:rFonts w:ascii="Calibri" w:eastAsia="Arial" w:hAnsi="Calibri" w:cs="Calibri"/>
                      <w:b/>
                      <w:i/>
                      <w:iCs/>
                      <w:color w:val="000000"/>
                      <w:u w:val="single"/>
                    </w:rPr>
                    <w:t>NB: Unless otherwise specified, a minimum of 50% of the total fees is required as an initial payment.</w:t>
                  </w:r>
                </w:p>
                <w:p w14:paraId="32204DC0" w14:textId="665563B5" w:rsidR="00AC7E25" w:rsidRPr="00262DF0" w:rsidRDefault="00A74BA5">
                  <w:pPr>
                    <w:rPr>
                      <w:rFonts w:ascii="Calibri" w:eastAsia="Arial" w:hAnsi="Calibri" w:cs="Calibri"/>
                      <w:b/>
                      <w:color w:val="000000"/>
                      <w:sz w:val="18"/>
                      <w:szCs w:val="18"/>
                    </w:rPr>
                  </w:pPr>
                  <w:r w:rsidRPr="00262DF0">
                    <w:rPr>
                      <w:rFonts w:ascii="Calibri" w:eastAsia="Arial" w:hAnsi="Calibri" w:cs="Calibri"/>
                      <w:b/>
                      <w:color w:val="000000"/>
                      <w:sz w:val="18"/>
                      <w:szCs w:val="18"/>
                    </w:rPr>
                    <w:t>Fee structure (</w:t>
                  </w:r>
                  <w:r w:rsidR="00615C6F">
                    <w:rPr>
                      <w:rFonts w:ascii="Calibri" w:hAnsi="Calibri" w:cs="Calibri"/>
                      <w:sz w:val="18"/>
                      <w:szCs w:val="18"/>
                    </w:rPr>
                    <w:t xml:space="preserve">per Student per </w:t>
                  </w:r>
                  <w:r w:rsidR="00391ABF">
                    <w:rPr>
                      <w:rFonts w:ascii="Calibri" w:hAnsi="Calibri" w:cs="Calibri"/>
                      <w:sz w:val="18"/>
                      <w:szCs w:val="18"/>
                    </w:rPr>
                    <w:t>Semester</w:t>
                  </w:r>
                  <w:r w:rsidRPr="00262DF0">
                    <w:rPr>
                      <w:rFonts w:ascii="Calibri" w:eastAsia="Arial" w:hAnsi="Calibri" w:cs="Calibri"/>
                      <w:b/>
                      <w:color w:val="000000"/>
                      <w:sz w:val="18"/>
                      <w:szCs w:val="18"/>
                    </w:rPr>
                    <w:t>)</w:t>
                  </w:r>
                </w:p>
                <w:tbl>
                  <w:tblPr>
                    <w:tblW w:w="6794" w:type="dxa"/>
                    <w:tblCellMar>
                      <w:left w:w="0" w:type="dxa"/>
                      <w:right w:w="0" w:type="dxa"/>
                    </w:tblCellMar>
                    <w:tblLook w:val="0000" w:firstRow="0" w:lastRow="0" w:firstColumn="0" w:lastColumn="0" w:noHBand="0" w:noVBand="0"/>
                  </w:tblPr>
                  <w:tblGrid>
                    <w:gridCol w:w="3807"/>
                    <w:gridCol w:w="2987"/>
                  </w:tblGrid>
                  <w:tr w:rsidR="00391ABF" w:rsidRPr="00092657" w14:paraId="5FA23BCB" w14:textId="115CF685" w:rsidTr="00391ABF">
                    <w:trPr>
                      <w:trHeight w:val="98"/>
                    </w:trPr>
                    <w:tc>
                      <w:tcPr>
                        <w:tcW w:w="3807" w:type="dxa"/>
                        <w:tcBorders>
                          <w:top w:val="single" w:sz="8" w:space="0" w:color="808080"/>
                          <w:left w:val="single" w:sz="8" w:space="0" w:color="808080"/>
                          <w:bottom w:val="single" w:sz="8" w:space="0" w:color="808080"/>
                          <w:right w:val="single" w:sz="8" w:space="0" w:color="808080"/>
                        </w:tcBorders>
                        <w:shd w:val="clear" w:color="auto" w:fill="F2F2F2"/>
                        <w:tcMar>
                          <w:top w:w="40" w:type="dxa"/>
                          <w:left w:w="40" w:type="dxa"/>
                          <w:bottom w:w="40" w:type="dxa"/>
                          <w:right w:w="40" w:type="dxa"/>
                        </w:tcMar>
                        <w:vAlign w:val="center"/>
                      </w:tcPr>
                      <w:p w14:paraId="1C537A19" w14:textId="6BE61E84" w:rsidR="00391ABF" w:rsidRPr="00262DF0" w:rsidRDefault="00391ABF" w:rsidP="00B2207E">
                        <w:pPr>
                          <w:rPr>
                            <w:rFonts w:ascii="Calibri" w:hAnsi="Calibri" w:cs="Calibri"/>
                          </w:rPr>
                        </w:pPr>
                        <w:r>
                          <w:rPr>
                            <w:rFonts w:ascii="Calibri" w:hAnsi="Calibri" w:cs="Calibri"/>
                          </w:rPr>
                          <w:t>1 person only</w:t>
                        </w:r>
                      </w:p>
                    </w:tc>
                    <w:tc>
                      <w:tcPr>
                        <w:tcW w:w="2987" w:type="dxa"/>
                        <w:tcBorders>
                          <w:top w:val="single" w:sz="8" w:space="0" w:color="808080"/>
                          <w:left w:val="single" w:sz="8" w:space="0" w:color="808080"/>
                          <w:bottom w:val="single" w:sz="8" w:space="0" w:color="808080"/>
                          <w:right w:val="single" w:sz="8" w:space="0" w:color="808080"/>
                        </w:tcBorders>
                        <w:shd w:val="clear" w:color="auto" w:fill="F2F2F2"/>
                        <w:vAlign w:val="center"/>
                      </w:tcPr>
                      <w:p w14:paraId="497FBF2A" w14:textId="540EA48B" w:rsidR="00391ABF" w:rsidRPr="00262DF0" w:rsidRDefault="00391ABF" w:rsidP="00B2207E">
                        <w:pPr>
                          <w:numPr>
                            <w:ilvl w:val="0"/>
                            <w:numId w:val="17"/>
                          </w:numPr>
                          <w:ind w:left="425" w:hanging="284"/>
                          <w:rPr>
                            <w:rFonts w:ascii="Calibri" w:hAnsi="Calibri" w:cs="Calibri"/>
                            <w:b/>
                            <w:sz w:val="18"/>
                            <w:szCs w:val="18"/>
                          </w:rPr>
                        </w:pPr>
                        <w:r>
                          <w:rPr>
                            <w:rFonts w:ascii="Calibri" w:hAnsi="Calibri" w:cs="Calibri"/>
                            <w:b/>
                            <w:sz w:val="18"/>
                            <w:szCs w:val="18"/>
                          </w:rPr>
                          <w:t xml:space="preserve">Standard </w:t>
                        </w:r>
                        <w:r w:rsidRPr="00262DF0">
                          <w:rPr>
                            <w:rFonts w:ascii="Calibri" w:hAnsi="Calibri" w:cs="Calibri"/>
                            <w:b/>
                            <w:sz w:val="18"/>
                            <w:szCs w:val="18"/>
                          </w:rPr>
                          <w:t>Bachelor Apartment</w:t>
                        </w:r>
                        <w:r>
                          <w:rPr>
                            <w:rFonts w:ascii="Calibri" w:hAnsi="Calibri" w:cs="Calibri"/>
                            <w:b/>
                            <w:sz w:val="18"/>
                            <w:szCs w:val="18"/>
                          </w:rPr>
                          <w:t xml:space="preserve"> </w:t>
                        </w:r>
                      </w:p>
                    </w:tc>
                  </w:tr>
                  <w:tr w:rsidR="00391ABF" w:rsidRPr="00092657" w14:paraId="1E613CB3" w14:textId="1C1979D3" w:rsidTr="00391ABF">
                    <w:trPr>
                      <w:trHeight w:val="98"/>
                    </w:trPr>
                    <w:tc>
                      <w:tcPr>
                        <w:tcW w:w="3807" w:type="dxa"/>
                        <w:tcBorders>
                          <w:top w:val="single" w:sz="8" w:space="0" w:color="808080"/>
                          <w:left w:val="single" w:sz="8" w:space="0" w:color="808080"/>
                          <w:bottom w:val="single" w:sz="8" w:space="0" w:color="808080"/>
                          <w:right w:val="single" w:sz="8" w:space="0" w:color="808080"/>
                        </w:tcBorders>
                        <w:shd w:val="clear" w:color="auto" w:fill="F2F2F2"/>
                        <w:tcMar>
                          <w:top w:w="40" w:type="dxa"/>
                          <w:left w:w="40" w:type="dxa"/>
                          <w:bottom w:w="40" w:type="dxa"/>
                          <w:right w:w="40" w:type="dxa"/>
                        </w:tcMar>
                        <w:vAlign w:val="center"/>
                      </w:tcPr>
                      <w:p w14:paraId="6DDCBDE0" w14:textId="12BD3AB9" w:rsidR="00391ABF" w:rsidRPr="008F1821" w:rsidRDefault="00391ABF" w:rsidP="00615C6F">
                        <w:pPr>
                          <w:rPr>
                            <w:rFonts w:ascii="Calibri" w:hAnsi="Calibri" w:cs="Calibri"/>
                            <w:b/>
                            <w:bCs/>
                            <w:sz w:val="18"/>
                            <w:szCs w:val="18"/>
                          </w:rPr>
                        </w:pPr>
                        <w:r w:rsidRPr="008F1821">
                          <w:rPr>
                            <w:rFonts w:ascii="Calibri" w:hAnsi="Calibri" w:cs="Calibri"/>
                            <w:b/>
                            <w:bCs/>
                            <w:sz w:val="18"/>
                            <w:szCs w:val="18"/>
                          </w:rPr>
                          <w:t>Rental per Semester per Student</w:t>
                        </w:r>
                      </w:p>
                    </w:tc>
                    <w:tc>
                      <w:tcPr>
                        <w:tcW w:w="2987" w:type="dxa"/>
                        <w:tcBorders>
                          <w:top w:val="single" w:sz="8" w:space="0" w:color="808080"/>
                          <w:left w:val="single" w:sz="8" w:space="0" w:color="808080"/>
                          <w:bottom w:val="single" w:sz="8" w:space="0" w:color="808080"/>
                          <w:right w:val="single" w:sz="8" w:space="0" w:color="808080"/>
                        </w:tcBorders>
                        <w:shd w:val="clear" w:color="auto" w:fill="F2F2F2"/>
                        <w:vAlign w:val="center"/>
                      </w:tcPr>
                      <w:p w14:paraId="486D2021" w14:textId="61DB2A5C" w:rsidR="00391ABF" w:rsidRPr="00262DF0" w:rsidRDefault="00391ABF" w:rsidP="004840D3">
                        <w:pPr>
                          <w:jc w:val="center"/>
                          <w:rPr>
                            <w:rFonts w:ascii="Calibri" w:hAnsi="Calibri" w:cs="Calibri"/>
                            <w:sz w:val="18"/>
                            <w:szCs w:val="18"/>
                          </w:rPr>
                        </w:pPr>
                        <w:r>
                          <w:rPr>
                            <w:rFonts w:ascii="Calibri" w:hAnsi="Calibri" w:cs="Calibri"/>
                            <w:sz w:val="18"/>
                            <w:szCs w:val="18"/>
                          </w:rPr>
                          <w:t>R25000.00</w:t>
                        </w:r>
                      </w:p>
                    </w:tc>
                  </w:tr>
                  <w:tr w:rsidR="00391ABF" w:rsidRPr="00092657" w14:paraId="6BA3F6B6" w14:textId="369ACCE8" w:rsidTr="00391ABF">
                    <w:trPr>
                      <w:trHeight w:val="98"/>
                    </w:trPr>
                    <w:tc>
                      <w:tcPr>
                        <w:tcW w:w="3807" w:type="dxa"/>
                        <w:tcBorders>
                          <w:top w:val="single" w:sz="8" w:space="0" w:color="808080"/>
                          <w:left w:val="single" w:sz="8" w:space="0" w:color="808080"/>
                          <w:bottom w:val="single" w:sz="8" w:space="0" w:color="808080"/>
                          <w:right w:val="single" w:sz="8" w:space="0" w:color="808080"/>
                        </w:tcBorders>
                        <w:shd w:val="clear" w:color="auto" w:fill="F2F2F2"/>
                        <w:tcMar>
                          <w:top w:w="40" w:type="dxa"/>
                          <w:left w:w="40" w:type="dxa"/>
                          <w:bottom w:w="40" w:type="dxa"/>
                          <w:right w:w="40" w:type="dxa"/>
                        </w:tcMar>
                        <w:vAlign w:val="center"/>
                      </w:tcPr>
                      <w:p w14:paraId="136254AE" w14:textId="734E025A" w:rsidR="00391ABF" w:rsidRPr="00262DF0" w:rsidRDefault="00391ABF" w:rsidP="00615C6F">
                        <w:pPr>
                          <w:rPr>
                            <w:rFonts w:ascii="Calibri" w:hAnsi="Calibri" w:cs="Calibri"/>
                            <w:sz w:val="18"/>
                            <w:szCs w:val="18"/>
                          </w:rPr>
                        </w:pPr>
                        <w:r w:rsidRPr="00262DF0">
                          <w:rPr>
                            <w:rFonts w:ascii="Calibri" w:hAnsi="Calibri" w:cs="Calibri"/>
                            <w:sz w:val="18"/>
                            <w:szCs w:val="18"/>
                          </w:rPr>
                          <w:t>Refundable Damages Deposit</w:t>
                        </w:r>
                        <w:r>
                          <w:rPr>
                            <w:rFonts w:ascii="Calibri" w:hAnsi="Calibri" w:cs="Calibri"/>
                            <w:sz w:val="18"/>
                            <w:szCs w:val="18"/>
                          </w:rPr>
                          <w:t xml:space="preserve"> </w:t>
                        </w:r>
                      </w:p>
                    </w:tc>
                    <w:tc>
                      <w:tcPr>
                        <w:tcW w:w="2987" w:type="dxa"/>
                        <w:tcBorders>
                          <w:top w:val="single" w:sz="8" w:space="0" w:color="808080"/>
                          <w:left w:val="single" w:sz="8" w:space="0" w:color="808080"/>
                          <w:bottom w:val="single" w:sz="8" w:space="0" w:color="808080"/>
                          <w:right w:val="single" w:sz="8" w:space="0" w:color="808080"/>
                        </w:tcBorders>
                        <w:shd w:val="clear" w:color="auto" w:fill="F2F2F2"/>
                        <w:vAlign w:val="center"/>
                      </w:tcPr>
                      <w:p w14:paraId="3E574CC9" w14:textId="6314559A" w:rsidR="00391ABF" w:rsidRPr="00262DF0" w:rsidRDefault="00391ABF" w:rsidP="004840D3">
                        <w:pPr>
                          <w:jc w:val="center"/>
                          <w:rPr>
                            <w:rFonts w:ascii="Calibri" w:hAnsi="Calibri" w:cs="Calibri"/>
                            <w:sz w:val="18"/>
                            <w:szCs w:val="18"/>
                          </w:rPr>
                        </w:pPr>
                        <w:r>
                          <w:rPr>
                            <w:rFonts w:ascii="Calibri" w:hAnsi="Calibri" w:cs="Calibri"/>
                            <w:sz w:val="18"/>
                            <w:szCs w:val="18"/>
                          </w:rPr>
                          <w:t>R2,0</w:t>
                        </w:r>
                        <w:r w:rsidRPr="00262DF0">
                          <w:rPr>
                            <w:rFonts w:ascii="Calibri" w:hAnsi="Calibri" w:cs="Calibri"/>
                            <w:sz w:val="18"/>
                            <w:szCs w:val="18"/>
                          </w:rPr>
                          <w:t>00</w:t>
                        </w:r>
                        <w:r>
                          <w:rPr>
                            <w:rFonts w:ascii="Calibri" w:hAnsi="Calibri" w:cs="Calibri"/>
                            <w:sz w:val="18"/>
                            <w:szCs w:val="18"/>
                          </w:rPr>
                          <w:t>.00</w:t>
                        </w:r>
                      </w:p>
                    </w:tc>
                  </w:tr>
                  <w:tr w:rsidR="00391ABF" w:rsidRPr="00092657" w14:paraId="3E9AAFA7" w14:textId="68B02C2A" w:rsidTr="00391ABF">
                    <w:trPr>
                      <w:trHeight w:val="98"/>
                    </w:trPr>
                    <w:tc>
                      <w:tcPr>
                        <w:tcW w:w="3807" w:type="dxa"/>
                        <w:tcBorders>
                          <w:top w:val="single" w:sz="8" w:space="0" w:color="808080"/>
                          <w:left w:val="single" w:sz="8" w:space="0" w:color="808080"/>
                          <w:bottom w:val="single" w:sz="8" w:space="0" w:color="808080"/>
                          <w:right w:val="single" w:sz="8" w:space="0" w:color="808080"/>
                        </w:tcBorders>
                        <w:shd w:val="clear" w:color="auto" w:fill="F2F2F2"/>
                        <w:tcMar>
                          <w:top w:w="40" w:type="dxa"/>
                          <w:left w:w="40" w:type="dxa"/>
                          <w:bottom w:w="40" w:type="dxa"/>
                          <w:right w:w="40" w:type="dxa"/>
                        </w:tcMar>
                        <w:vAlign w:val="center"/>
                      </w:tcPr>
                      <w:p w14:paraId="0C3CA6B8" w14:textId="1A7FBABF" w:rsidR="00391ABF" w:rsidRPr="00262DF0" w:rsidRDefault="00391ABF" w:rsidP="00615C6F">
                        <w:pPr>
                          <w:rPr>
                            <w:rFonts w:ascii="Calibri" w:hAnsi="Calibri" w:cs="Calibri"/>
                            <w:sz w:val="18"/>
                            <w:szCs w:val="18"/>
                          </w:rPr>
                        </w:pPr>
                        <w:r>
                          <w:rPr>
                            <w:rFonts w:ascii="Calibri" w:hAnsi="Calibri" w:cs="Calibri"/>
                            <w:sz w:val="18"/>
                            <w:szCs w:val="18"/>
                          </w:rPr>
                          <w:t xml:space="preserve">Water Contribution  </w:t>
                        </w:r>
                      </w:p>
                    </w:tc>
                    <w:tc>
                      <w:tcPr>
                        <w:tcW w:w="2987" w:type="dxa"/>
                        <w:tcBorders>
                          <w:top w:val="single" w:sz="8" w:space="0" w:color="808080"/>
                          <w:left w:val="single" w:sz="8" w:space="0" w:color="808080"/>
                          <w:bottom w:val="single" w:sz="8" w:space="0" w:color="808080"/>
                          <w:right w:val="single" w:sz="8" w:space="0" w:color="808080"/>
                        </w:tcBorders>
                        <w:shd w:val="clear" w:color="auto" w:fill="F2F2F2"/>
                        <w:vAlign w:val="center"/>
                      </w:tcPr>
                      <w:p w14:paraId="0DD4AB67" w14:textId="6E87D4B1" w:rsidR="00391ABF" w:rsidRDefault="00391ABF" w:rsidP="004840D3">
                        <w:pPr>
                          <w:jc w:val="center"/>
                          <w:rPr>
                            <w:rFonts w:ascii="Calibri" w:hAnsi="Calibri" w:cs="Calibri"/>
                            <w:sz w:val="18"/>
                            <w:szCs w:val="18"/>
                          </w:rPr>
                        </w:pPr>
                        <w:r>
                          <w:rPr>
                            <w:rFonts w:ascii="Calibri" w:hAnsi="Calibri" w:cs="Calibri"/>
                            <w:sz w:val="18"/>
                            <w:szCs w:val="18"/>
                          </w:rPr>
                          <w:t>R</w:t>
                        </w:r>
                        <w:r w:rsidR="009D26F7">
                          <w:rPr>
                            <w:rFonts w:ascii="Calibri" w:hAnsi="Calibri" w:cs="Calibri"/>
                            <w:sz w:val="18"/>
                            <w:szCs w:val="18"/>
                          </w:rPr>
                          <w:t>6</w:t>
                        </w:r>
                        <w:r>
                          <w:rPr>
                            <w:rFonts w:ascii="Calibri" w:hAnsi="Calibri" w:cs="Calibri"/>
                            <w:sz w:val="18"/>
                            <w:szCs w:val="18"/>
                          </w:rPr>
                          <w:t>00.00</w:t>
                        </w:r>
                      </w:p>
                    </w:tc>
                  </w:tr>
                  <w:tr w:rsidR="00391ABF" w:rsidRPr="00092657" w14:paraId="4C27B5BA" w14:textId="63342101" w:rsidTr="00391ABF">
                    <w:trPr>
                      <w:trHeight w:val="98"/>
                    </w:trPr>
                    <w:tc>
                      <w:tcPr>
                        <w:tcW w:w="3807" w:type="dxa"/>
                        <w:tcBorders>
                          <w:top w:val="single" w:sz="8" w:space="0" w:color="808080"/>
                          <w:left w:val="single" w:sz="8" w:space="0" w:color="808080"/>
                          <w:bottom w:val="single" w:sz="8" w:space="0" w:color="808080"/>
                          <w:right w:val="single" w:sz="8" w:space="0" w:color="808080"/>
                        </w:tcBorders>
                        <w:shd w:val="clear" w:color="auto" w:fill="F2F2F2"/>
                        <w:tcMar>
                          <w:top w:w="40" w:type="dxa"/>
                          <w:left w:w="40" w:type="dxa"/>
                          <w:bottom w:w="40" w:type="dxa"/>
                          <w:right w:w="40" w:type="dxa"/>
                        </w:tcMar>
                        <w:vAlign w:val="center"/>
                      </w:tcPr>
                      <w:p w14:paraId="4F51814B" w14:textId="29934DA0" w:rsidR="00391ABF" w:rsidRPr="00262DF0" w:rsidRDefault="00391ABF" w:rsidP="00615C6F">
                        <w:pPr>
                          <w:rPr>
                            <w:rFonts w:ascii="Calibri" w:hAnsi="Calibri" w:cs="Calibri"/>
                            <w:sz w:val="18"/>
                            <w:szCs w:val="18"/>
                          </w:rPr>
                        </w:pPr>
                        <w:r w:rsidRPr="00262DF0">
                          <w:rPr>
                            <w:rFonts w:ascii="Calibri" w:hAnsi="Calibri" w:cs="Calibri"/>
                            <w:sz w:val="18"/>
                            <w:szCs w:val="18"/>
                          </w:rPr>
                          <w:t>Admin Fee</w:t>
                        </w:r>
                        <w:r>
                          <w:rPr>
                            <w:rFonts w:ascii="Calibri" w:hAnsi="Calibri" w:cs="Calibri"/>
                            <w:sz w:val="18"/>
                            <w:szCs w:val="18"/>
                          </w:rPr>
                          <w:t xml:space="preserve"> </w:t>
                        </w:r>
                      </w:p>
                    </w:tc>
                    <w:tc>
                      <w:tcPr>
                        <w:tcW w:w="2987" w:type="dxa"/>
                        <w:tcBorders>
                          <w:top w:val="single" w:sz="8" w:space="0" w:color="808080"/>
                          <w:left w:val="single" w:sz="8" w:space="0" w:color="808080"/>
                          <w:bottom w:val="single" w:sz="8" w:space="0" w:color="808080"/>
                          <w:right w:val="single" w:sz="8" w:space="0" w:color="808080"/>
                        </w:tcBorders>
                        <w:shd w:val="clear" w:color="auto" w:fill="F2F2F2"/>
                        <w:vAlign w:val="center"/>
                      </w:tcPr>
                      <w:p w14:paraId="04D9FC1B" w14:textId="2248B61A" w:rsidR="00391ABF" w:rsidRPr="00262DF0" w:rsidRDefault="00391ABF" w:rsidP="004840D3">
                        <w:pPr>
                          <w:jc w:val="center"/>
                          <w:rPr>
                            <w:rFonts w:ascii="Calibri" w:hAnsi="Calibri" w:cs="Calibri"/>
                            <w:sz w:val="18"/>
                            <w:szCs w:val="18"/>
                          </w:rPr>
                        </w:pPr>
                        <w:r>
                          <w:rPr>
                            <w:rFonts w:ascii="Calibri" w:hAnsi="Calibri" w:cs="Calibri"/>
                            <w:sz w:val="18"/>
                            <w:szCs w:val="18"/>
                          </w:rPr>
                          <w:t>R2,600.00</w:t>
                        </w:r>
                      </w:p>
                    </w:tc>
                  </w:tr>
                  <w:tr w:rsidR="00391ABF" w:rsidRPr="00092657" w14:paraId="1589E2A1" w14:textId="60CFCF3E" w:rsidTr="00391ABF">
                    <w:trPr>
                      <w:trHeight w:val="98"/>
                    </w:trPr>
                    <w:tc>
                      <w:tcPr>
                        <w:tcW w:w="3807" w:type="dxa"/>
                        <w:tcBorders>
                          <w:top w:val="single" w:sz="8" w:space="0" w:color="808080"/>
                          <w:left w:val="single" w:sz="8" w:space="0" w:color="808080"/>
                          <w:bottom w:val="single" w:sz="8" w:space="0" w:color="808080"/>
                          <w:right w:val="single" w:sz="8" w:space="0" w:color="808080"/>
                        </w:tcBorders>
                        <w:shd w:val="clear" w:color="auto" w:fill="F2F2F2"/>
                        <w:tcMar>
                          <w:top w:w="40" w:type="dxa"/>
                          <w:left w:w="40" w:type="dxa"/>
                          <w:bottom w:w="40" w:type="dxa"/>
                          <w:right w:w="40" w:type="dxa"/>
                        </w:tcMar>
                        <w:vAlign w:val="center"/>
                      </w:tcPr>
                      <w:p w14:paraId="2A737325" w14:textId="008280C9" w:rsidR="00391ABF" w:rsidRPr="00262DF0" w:rsidRDefault="00391ABF" w:rsidP="00615C6F">
                        <w:pPr>
                          <w:rPr>
                            <w:rFonts w:ascii="Calibri" w:hAnsi="Calibri" w:cs="Calibri"/>
                            <w:b/>
                            <w:sz w:val="18"/>
                            <w:szCs w:val="18"/>
                          </w:rPr>
                        </w:pPr>
                        <w:r w:rsidRPr="00262DF0">
                          <w:rPr>
                            <w:rFonts w:ascii="Calibri" w:hAnsi="Calibri" w:cs="Calibri"/>
                            <w:b/>
                            <w:sz w:val="18"/>
                            <w:szCs w:val="18"/>
                          </w:rPr>
                          <w:t xml:space="preserve"> Total due before Occupation</w:t>
                        </w:r>
                      </w:p>
                    </w:tc>
                    <w:tc>
                      <w:tcPr>
                        <w:tcW w:w="2987" w:type="dxa"/>
                        <w:tcBorders>
                          <w:top w:val="single" w:sz="8" w:space="0" w:color="808080"/>
                          <w:left w:val="single" w:sz="8" w:space="0" w:color="808080"/>
                          <w:bottom w:val="single" w:sz="8" w:space="0" w:color="808080"/>
                          <w:right w:val="single" w:sz="8" w:space="0" w:color="808080"/>
                        </w:tcBorders>
                        <w:shd w:val="clear" w:color="auto" w:fill="F2F2F2"/>
                        <w:vAlign w:val="center"/>
                      </w:tcPr>
                      <w:p w14:paraId="2A150C5D" w14:textId="352F029D" w:rsidR="00391ABF" w:rsidRPr="00262DF0" w:rsidRDefault="00391ABF" w:rsidP="004840D3">
                        <w:pPr>
                          <w:jc w:val="center"/>
                          <w:rPr>
                            <w:rFonts w:ascii="Calibri" w:hAnsi="Calibri" w:cs="Calibri"/>
                            <w:b/>
                            <w:sz w:val="18"/>
                            <w:szCs w:val="18"/>
                          </w:rPr>
                        </w:pPr>
                        <w:r>
                          <w:rPr>
                            <w:rFonts w:ascii="Calibri" w:hAnsi="Calibri" w:cs="Calibri"/>
                            <w:b/>
                            <w:sz w:val="18"/>
                            <w:szCs w:val="18"/>
                          </w:rPr>
                          <w:t>R30,</w:t>
                        </w:r>
                        <w:r w:rsidR="009D26F7">
                          <w:rPr>
                            <w:rFonts w:ascii="Calibri" w:hAnsi="Calibri" w:cs="Calibri"/>
                            <w:b/>
                            <w:sz w:val="18"/>
                            <w:szCs w:val="18"/>
                          </w:rPr>
                          <w:t>2</w:t>
                        </w:r>
                        <w:r>
                          <w:rPr>
                            <w:rFonts w:ascii="Calibri" w:hAnsi="Calibri" w:cs="Calibri"/>
                            <w:b/>
                            <w:sz w:val="18"/>
                            <w:szCs w:val="18"/>
                          </w:rPr>
                          <w:t>00.00</w:t>
                        </w:r>
                        <w:r w:rsidR="009D26F7">
                          <w:rPr>
                            <w:rFonts w:ascii="Calibri" w:hAnsi="Calibri" w:cs="Calibri"/>
                            <w:b/>
                            <w:sz w:val="18"/>
                            <w:szCs w:val="18"/>
                          </w:rPr>
                          <w:t xml:space="preserve"> </w:t>
                        </w:r>
                      </w:p>
                    </w:tc>
                  </w:tr>
                </w:tbl>
                <w:p w14:paraId="5C9A2806" w14:textId="77777777" w:rsidR="001F5ADD" w:rsidRDefault="001F5ADD">
                  <w:pPr>
                    <w:rPr>
                      <w:rFonts w:ascii="Calibri" w:eastAsia="Arial" w:hAnsi="Calibri" w:cs="Calibri"/>
                      <w:b/>
                      <w:color w:val="000000"/>
                      <w:sz w:val="6"/>
                      <w:szCs w:val="6"/>
                    </w:rPr>
                  </w:pPr>
                </w:p>
                <w:p w14:paraId="29B4FC76" w14:textId="77777777" w:rsidR="00851ED5" w:rsidRDefault="00851ED5" w:rsidP="00851ED5">
                  <w:pPr>
                    <w:rPr>
                      <w:rFonts w:ascii="Calibri" w:eastAsia="Arial" w:hAnsi="Calibri" w:cs="Calibri"/>
                      <w:color w:val="000000"/>
                      <w:sz w:val="18"/>
                      <w:szCs w:val="18"/>
                    </w:rPr>
                  </w:pPr>
                </w:p>
                <w:tbl>
                  <w:tblPr>
                    <w:tblW w:w="10572" w:type="dxa"/>
                    <w:tblCellMar>
                      <w:left w:w="0" w:type="dxa"/>
                      <w:right w:w="0" w:type="dxa"/>
                    </w:tblCellMar>
                    <w:tblLook w:val="0000" w:firstRow="0" w:lastRow="0" w:firstColumn="0" w:lastColumn="0" w:noHBand="0" w:noVBand="0"/>
                  </w:tblPr>
                  <w:tblGrid>
                    <w:gridCol w:w="5093"/>
                    <w:gridCol w:w="5479"/>
                  </w:tblGrid>
                  <w:tr w:rsidR="00851ED5" w:rsidRPr="00262DF0" w14:paraId="7220B383" w14:textId="77777777" w:rsidTr="00DB2584">
                    <w:trPr>
                      <w:trHeight w:val="98"/>
                    </w:trPr>
                    <w:tc>
                      <w:tcPr>
                        <w:tcW w:w="5093" w:type="dxa"/>
                        <w:tcBorders>
                          <w:top w:val="single" w:sz="8" w:space="0" w:color="808080"/>
                          <w:left w:val="single" w:sz="8" w:space="0" w:color="808080"/>
                          <w:bottom w:val="single" w:sz="8" w:space="0" w:color="808080"/>
                          <w:right w:val="single" w:sz="8" w:space="0" w:color="808080"/>
                        </w:tcBorders>
                        <w:shd w:val="clear" w:color="auto" w:fill="F2F2F2"/>
                        <w:tcMar>
                          <w:top w:w="40" w:type="dxa"/>
                          <w:left w:w="40" w:type="dxa"/>
                          <w:bottom w:w="40" w:type="dxa"/>
                          <w:right w:w="40" w:type="dxa"/>
                        </w:tcMar>
                        <w:vAlign w:val="center"/>
                      </w:tcPr>
                      <w:p w14:paraId="1F460A12" w14:textId="77777777" w:rsidR="00851ED5" w:rsidRPr="003556B7" w:rsidRDefault="00851ED5" w:rsidP="00851ED5">
                        <w:pPr>
                          <w:pStyle w:val="ListParagraph"/>
                          <w:numPr>
                            <w:ilvl w:val="0"/>
                            <w:numId w:val="26"/>
                          </w:numPr>
                          <w:rPr>
                            <w:rFonts w:ascii="Calibri" w:hAnsi="Calibri" w:cs="Calibri"/>
                          </w:rPr>
                        </w:pPr>
                        <w:r w:rsidRPr="003556B7">
                          <w:rPr>
                            <w:rFonts w:ascii="Calibri" w:hAnsi="Calibri" w:cs="Calibri"/>
                            <w:b/>
                            <w:bCs/>
                          </w:rPr>
                          <w:t>Deluxe A</w:t>
                        </w:r>
                      </w:p>
                    </w:tc>
                    <w:tc>
                      <w:tcPr>
                        <w:tcW w:w="5479" w:type="dxa"/>
                        <w:tcBorders>
                          <w:top w:val="single" w:sz="8" w:space="0" w:color="808080"/>
                          <w:left w:val="single" w:sz="8" w:space="0" w:color="808080"/>
                          <w:bottom w:val="single" w:sz="8" w:space="0" w:color="808080"/>
                          <w:right w:val="single" w:sz="8" w:space="0" w:color="808080"/>
                        </w:tcBorders>
                        <w:shd w:val="clear" w:color="auto" w:fill="F2F2F2"/>
                        <w:vAlign w:val="center"/>
                      </w:tcPr>
                      <w:p w14:paraId="5CFD07CA" w14:textId="77777777" w:rsidR="00851ED5" w:rsidRPr="007613AF" w:rsidRDefault="00851ED5" w:rsidP="00851ED5">
                        <w:pPr>
                          <w:pStyle w:val="ListParagraph"/>
                          <w:jc w:val="center"/>
                          <w:rPr>
                            <w:rFonts w:ascii="Calibri" w:hAnsi="Calibri" w:cs="Calibri"/>
                            <w:b/>
                            <w:sz w:val="18"/>
                            <w:szCs w:val="18"/>
                          </w:rPr>
                        </w:pPr>
                        <w:r w:rsidRPr="00262DF0">
                          <w:rPr>
                            <w:rFonts w:ascii="Calibri" w:hAnsi="Calibri" w:cs="Calibri"/>
                            <w:b/>
                            <w:sz w:val="18"/>
                            <w:szCs w:val="18"/>
                          </w:rPr>
                          <w:t>Bachelor Apartment</w:t>
                        </w:r>
                      </w:p>
                    </w:tc>
                  </w:tr>
                  <w:tr w:rsidR="00851ED5" w:rsidRPr="00262DF0" w14:paraId="27C4AFAD" w14:textId="77777777" w:rsidTr="00DB2584">
                    <w:trPr>
                      <w:trHeight w:val="98"/>
                    </w:trPr>
                    <w:tc>
                      <w:tcPr>
                        <w:tcW w:w="5093" w:type="dxa"/>
                        <w:tcBorders>
                          <w:top w:val="single" w:sz="8" w:space="0" w:color="808080"/>
                          <w:left w:val="single" w:sz="8" w:space="0" w:color="808080"/>
                          <w:bottom w:val="single" w:sz="8" w:space="0" w:color="808080"/>
                          <w:right w:val="single" w:sz="8" w:space="0" w:color="808080"/>
                        </w:tcBorders>
                        <w:shd w:val="clear" w:color="auto" w:fill="F2F2F2"/>
                        <w:tcMar>
                          <w:top w:w="40" w:type="dxa"/>
                          <w:left w:w="40" w:type="dxa"/>
                          <w:bottom w:w="40" w:type="dxa"/>
                          <w:right w:w="40" w:type="dxa"/>
                        </w:tcMar>
                        <w:vAlign w:val="center"/>
                      </w:tcPr>
                      <w:p w14:paraId="6B938E57" w14:textId="1315CC38" w:rsidR="00851ED5" w:rsidRPr="008F1821" w:rsidRDefault="00851ED5" w:rsidP="00851ED5">
                        <w:pPr>
                          <w:rPr>
                            <w:rFonts w:ascii="Calibri" w:hAnsi="Calibri" w:cs="Calibri"/>
                            <w:b/>
                            <w:bCs/>
                            <w:sz w:val="18"/>
                            <w:szCs w:val="18"/>
                          </w:rPr>
                        </w:pPr>
                        <w:r w:rsidRPr="003556B7">
                          <w:rPr>
                            <w:rFonts w:ascii="Calibri" w:hAnsi="Calibri" w:cs="Calibri"/>
                            <w:b/>
                            <w:bCs/>
                            <w:sz w:val="18"/>
                            <w:szCs w:val="18"/>
                          </w:rPr>
                          <w:t>Rental per Semester per Student</w:t>
                        </w:r>
                      </w:p>
                    </w:tc>
                    <w:tc>
                      <w:tcPr>
                        <w:tcW w:w="5479" w:type="dxa"/>
                        <w:tcBorders>
                          <w:top w:val="single" w:sz="8" w:space="0" w:color="808080"/>
                          <w:left w:val="single" w:sz="8" w:space="0" w:color="808080"/>
                          <w:bottom w:val="single" w:sz="8" w:space="0" w:color="808080"/>
                          <w:right w:val="single" w:sz="8" w:space="0" w:color="808080"/>
                        </w:tcBorders>
                        <w:shd w:val="clear" w:color="auto" w:fill="F2F2F2"/>
                        <w:vAlign w:val="center"/>
                      </w:tcPr>
                      <w:p w14:paraId="16C89339" w14:textId="36F37174" w:rsidR="00851ED5" w:rsidRPr="00262DF0" w:rsidRDefault="00851ED5" w:rsidP="00851ED5">
                        <w:pPr>
                          <w:jc w:val="center"/>
                          <w:rPr>
                            <w:rFonts w:ascii="Calibri" w:hAnsi="Calibri" w:cs="Calibri"/>
                            <w:sz w:val="18"/>
                            <w:szCs w:val="18"/>
                          </w:rPr>
                        </w:pPr>
                        <w:r>
                          <w:rPr>
                            <w:rFonts w:ascii="Calibri" w:eastAsia="Arial" w:hAnsi="Calibri" w:cs="Calibri"/>
                            <w:b/>
                            <w:bCs/>
                            <w:color w:val="000000"/>
                            <w:sz w:val="18"/>
                            <w:szCs w:val="18"/>
                          </w:rPr>
                          <w:t xml:space="preserve">R28,500.00 </w:t>
                        </w:r>
                        <w:r w:rsidR="0040528D">
                          <w:rPr>
                            <w:rFonts w:ascii="Calibri" w:eastAsia="Arial" w:hAnsi="Calibri" w:cs="Calibri"/>
                            <w:b/>
                            <w:bCs/>
                            <w:color w:val="000000"/>
                            <w:sz w:val="18"/>
                            <w:szCs w:val="18"/>
                          </w:rPr>
                          <w:t>(</w:t>
                        </w:r>
                        <w:r>
                          <w:rPr>
                            <w:rFonts w:ascii="Calibri" w:eastAsia="Arial" w:hAnsi="Calibri" w:cs="Calibri"/>
                            <w:b/>
                            <w:bCs/>
                            <w:color w:val="000000"/>
                            <w:sz w:val="18"/>
                            <w:szCs w:val="18"/>
                          </w:rPr>
                          <w:t>per semester</w:t>
                        </w:r>
                        <w:r w:rsidR="0040528D">
                          <w:rPr>
                            <w:rFonts w:ascii="Calibri" w:eastAsia="Arial" w:hAnsi="Calibri" w:cs="Calibri"/>
                            <w:b/>
                            <w:bCs/>
                            <w:color w:val="000000"/>
                            <w:sz w:val="18"/>
                            <w:szCs w:val="18"/>
                          </w:rPr>
                          <w:t>)</w:t>
                        </w:r>
                      </w:p>
                    </w:tc>
                  </w:tr>
                  <w:tr w:rsidR="00851ED5" w:rsidRPr="00262DF0" w14:paraId="658A09E7" w14:textId="77777777" w:rsidTr="00DB2584">
                    <w:trPr>
                      <w:trHeight w:val="98"/>
                    </w:trPr>
                    <w:tc>
                      <w:tcPr>
                        <w:tcW w:w="5093" w:type="dxa"/>
                        <w:tcBorders>
                          <w:top w:val="single" w:sz="8" w:space="0" w:color="808080"/>
                          <w:left w:val="single" w:sz="8" w:space="0" w:color="808080"/>
                          <w:bottom w:val="single" w:sz="8" w:space="0" w:color="808080"/>
                          <w:right w:val="single" w:sz="8" w:space="0" w:color="808080"/>
                        </w:tcBorders>
                        <w:shd w:val="clear" w:color="auto" w:fill="F2F2F2"/>
                        <w:tcMar>
                          <w:top w:w="40" w:type="dxa"/>
                          <w:left w:w="40" w:type="dxa"/>
                          <w:bottom w:w="40" w:type="dxa"/>
                          <w:right w:w="40" w:type="dxa"/>
                        </w:tcMar>
                        <w:vAlign w:val="center"/>
                      </w:tcPr>
                      <w:p w14:paraId="3F943BA4" w14:textId="1EA6EE76" w:rsidR="00851ED5" w:rsidRPr="00262DF0" w:rsidRDefault="00851ED5" w:rsidP="00851ED5">
                        <w:pPr>
                          <w:rPr>
                            <w:rFonts w:ascii="Calibri" w:hAnsi="Calibri" w:cs="Calibri"/>
                            <w:sz w:val="18"/>
                            <w:szCs w:val="18"/>
                          </w:rPr>
                        </w:pPr>
                        <w:r w:rsidRPr="00262DF0">
                          <w:rPr>
                            <w:rFonts w:ascii="Calibri" w:hAnsi="Calibri" w:cs="Calibri"/>
                            <w:sz w:val="18"/>
                            <w:szCs w:val="18"/>
                          </w:rPr>
                          <w:t>Refundable Damages Deposit</w:t>
                        </w:r>
                        <w:r>
                          <w:rPr>
                            <w:rFonts w:ascii="Calibri" w:hAnsi="Calibri" w:cs="Calibri"/>
                            <w:sz w:val="18"/>
                            <w:szCs w:val="18"/>
                          </w:rPr>
                          <w:t xml:space="preserve"> </w:t>
                        </w:r>
                      </w:p>
                    </w:tc>
                    <w:tc>
                      <w:tcPr>
                        <w:tcW w:w="5479" w:type="dxa"/>
                        <w:tcBorders>
                          <w:top w:val="single" w:sz="8" w:space="0" w:color="808080"/>
                          <w:left w:val="single" w:sz="8" w:space="0" w:color="808080"/>
                          <w:bottom w:val="single" w:sz="8" w:space="0" w:color="808080"/>
                          <w:right w:val="single" w:sz="8" w:space="0" w:color="808080"/>
                        </w:tcBorders>
                        <w:shd w:val="clear" w:color="auto" w:fill="F2F2F2"/>
                        <w:vAlign w:val="center"/>
                      </w:tcPr>
                      <w:p w14:paraId="34C0DA78" w14:textId="0203AD44" w:rsidR="00851ED5" w:rsidRPr="00DD6757" w:rsidRDefault="00851ED5" w:rsidP="00851ED5">
                        <w:pPr>
                          <w:jc w:val="center"/>
                          <w:rPr>
                            <w:rFonts w:ascii="Calibri" w:eastAsia="Arial" w:hAnsi="Calibri" w:cs="Calibri"/>
                            <w:color w:val="000000"/>
                            <w:sz w:val="18"/>
                            <w:szCs w:val="18"/>
                          </w:rPr>
                        </w:pPr>
                        <w:r w:rsidRPr="00DD6757">
                          <w:rPr>
                            <w:rFonts w:ascii="Calibri" w:eastAsia="Arial" w:hAnsi="Calibri" w:cs="Calibri"/>
                            <w:color w:val="000000"/>
                            <w:sz w:val="18"/>
                            <w:szCs w:val="18"/>
                          </w:rPr>
                          <w:t>R5,</w:t>
                        </w:r>
                        <w:r w:rsidR="00DD6757" w:rsidRPr="00DD6757">
                          <w:rPr>
                            <w:rFonts w:ascii="Calibri" w:eastAsia="Arial" w:hAnsi="Calibri" w:cs="Calibri"/>
                            <w:color w:val="000000"/>
                            <w:sz w:val="18"/>
                            <w:szCs w:val="18"/>
                          </w:rPr>
                          <w:t>000</w:t>
                        </w:r>
                        <w:r w:rsidR="00074896">
                          <w:rPr>
                            <w:rFonts w:ascii="Calibri" w:eastAsia="Arial" w:hAnsi="Calibri" w:cs="Calibri"/>
                            <w:color w:val="000000"/>
                            <w:sz w:val="18"/>
                            <w:szCs w:val="18"/>
                          </w:rPr>
                          <w:t>.00</w:t>
                        </w:r>
                      </w:p>
                    </w:tc>
                  </w:tr>
                  <w:tr w:rsidR="00851ED5" w14:paraId="69016F9B" w14:textId="77777777" w:rsidTr="00DB2584">
                    <w:trPr>
                      <w:trHeight w:val="98"/>
                    </w:trPr>
                    <w:tc>
                      <w:tcPr>
                        <w:tcW w:w="5093" w:type="dxa"/>
                        <w:tcBorders>
                          <w:top w:val="single" w:sz="8" w:space="0" w:color="808080"/>
                          <w:left w:val="single" w:sz="8" w:space="0" w:color="808080"/>
                          <w:bottom w:val="single" w:sz="8" w:space="0" w:color="808080"/>
                          <w:right w:val="single" w:sz="8" w:space="0" w:color="808080"/>
                        </w:tcBorders>
                        <w:shd w:val="clear" w:color="auto" w:fill="F2F2F2"/>
                        <w:tcMar>
                          <w:top w:w="40" w:type="dxa"/>
                          <w:left w:w="40" w:type="dxa"/>
                          <w:bottom w:w="40" w:type="dxa"/>
                          <w:right w:w="40" w:type="dxa"/>
                        </w:tcMar>
                        <w:vAlign w:val="center"/>
                      </w:tcPr>
                      <w:p w14:paraId="7BAADABA" w14:textId="6DC60679" w:rsidR="00851ED5" w:rsidRPr="00262DF0" w:rsidRDefault="00851ED5" w:rsidP="00851ED5">
                        <w:pPr>
                          <w:rPr>
                            <w:rFonts w:ascii="Calibri" w:hAnsi="Calibri" w:cs="Calibri"/>
                            <w:sz w:val="18"/>
                            <w:szCs w:val="18"/>
                          </w:rPr>
                        </w:pPr>
                        <w:r>
                          <w:rPr>
                            <w:rFonts w:ascii="Calibri" w:hAnsi="Calibri" w:cs="Calibri"/>
                            <w:sz w:val="18"/>
                            <w:szCs w:val="18"/>
                          </w:rPr>
                          <w:t>Water Contribution (per Student</w:t>
                        </w:r>
                        <w:r w:rsidR="003257C2">
                          <w:rPr>
                            <w:rFonts w:ascii="Calibri" w:hAnsi="Calibri" w:cs="Calibri"/>
                            <w:sz w:val="18"/>
                            <w:szCs w:val="18"/>
                          </w:rPr>
                          <w:t>)</w:t>
                        </w:r>
                      </w:p>
                    </w:tc>
                    <w:tc>
                      <w:tcPr>
                        <w:tcW w:w="5479" w:type="dxa"/>
                        <w:tcBorders>
                          <w:top w:val="single" w:sz="8" w:space="0" w:color="808080"/>
                          <w:left w:val="single" w:sz="8" w:space="0" w:color="808080"/>
                          <w:bottom w:val="single" w:sz="8" w:space="0" w:color="808080"/>
                          <w:right w:val="single" w:sz="8" w:space="0" w:color="808080"/>
                        </w:tcBorders>
                        <w:shd w:val="clear" w:color="auto" w:fill="F2F2F2"/>
                        <w:vAlign w:val="center"/>
                      </w:tcPr>
                      <w:p w14:paraId="6495FC6B" w14:textId="24ADD900" w:rsidR="00851ED5" w:rsidRDefault="00851ED5" w:rsidP="00851ED5">
                        <w:pPr>
                          <w:jc w:val="center"/>
                          <w:rPr>
                            <w:rFonts w:ascii="Calibri" w:hAnsi="Calibri" w:cs="Calibri"/>
                            <w:sz w:val="18"/>
                            <w:szCs w:val="18"/>
                          </w:rPr>
                        </w:pPr>
                        <w:r>
                          <w:rPr>
                            <w:rFonts w:ascii="Calibri" w:hAnsi="Calibri" w:cs="Calibri"/>
                            <w:sz w:val="18"/>
                            <w:szCs w:val="18"/>
                          </w:rPr>
                          <w:t>R</w:t>
                        </w:r>
                        <w:r w:rsidR="00074896">
                          <w:rPr>
                            <w:rFonts w:ascii="Calibri" w:hAnsi="Calibri" w:cs="Calibri"/>
                            <w:sz w:val="18"/>
                            <w:szCs w:val="18"/>
                          </w:rPr>
                          <w:t>6</w:t>
                        </w:r>
                        <w:r>
                          <w:rPr>
                            <w:rFonts w:ascii="Calibri" w:hAnsi="Calibri" w:cs="Calibri"/>
                            <w:sz w:val="18"/>
                            <w:szCs w:val="18"/>
                          </w:rPr>
                          <w:t xml:space="preserve">00.00 </w:t>
                        </w:r>
                      </w:p>
                    </w:tc>
                  </w:tr>
                  <w:tr w:rsidR="00851ED5" w:rsidRPr="00262DF0" w14:paraId="714857A9" w14:textId="77777777" w:rsidTr="00DB2584">
                    <w:trPr>
                      <w:trHeight w:val="98"/>
                    </w:trPr>
                    <w:tc>
                      <w:tcPr>
                        <w:tcW w:w="5093" w:type="dxa"/>
                        <w:tcBorders>
                          <w:top w:val="single" w:sz="8" w:space="0" w:color="808080"/>
                          <w:left w:val="single" w:sz="8" w:space="0" w:color="808080"/>
                          <w:bottom w:val="single" w:sz="8" w:space="0" w:color="808080"/>
                          <w:right w:val="single" w:sz="8" w:space="0" w:color="808080"/>
                        </w:tcBorders>
                        <w:shd w:val="clear" w:color="auto" w:fill="F2F2F2"/>
                        <w:tcMar>
                          <w:top w:w="40" w:type="dxa"/>
                          <w:left w:w="40" w:type="dxa"/>
                          <w:bottom w:w="40" w:type="dxa"/>
                          <w:right w:w="40" w:type="dxa"/>
                        </w:tcMar>
                        <w:vAlign w:val="center"/>
                      </w:tcPr>
                      <w:p w14:paraId="77238C3C" w14:textId="46483E32" w:rsidR="00851ED5" w:rsidRPr="00262DF0" w:rsidRDefault="00851ED5" w:rsidP="00851ED5">
                        <w:pPr>
                          <w:rPr>
                            <w:rFonts w:ascii="Calibri" w:hAnsi="Calibri" w:cs="Calibri"/>
                            <w:sz w:val="18"/>
                            <w:szCs w:val="18"/>
                          </w:rPr>
                        </w:pPr>
                        <w:r w:rsidRPr="00262DF0">
                          <w:rPr>
                            <w:rFonts w:ascii="Calibri" w:hAnsi="Calibri" w:cs="Calibri"/>
                            <w:sz w:val="18"/>
                            <w:szCs w:val="18"/>
                          </w:rPr>
                          <w:t>Admin Fee</w:t>
                        </w:r>
                        <w:r>
                          <w:rPr>
                            <w:rFonts w:ascii="Calibri" w:hAnsi="Calibri" w:cs="Calibri"/>
                            <w:sz w:val="18"/>
                            <w:szCs w:val="18"/>
                          </w:rPr>
                          <w:t xml:space="preserve"> (per Student)</w:t>
                        </w:r>
                      </w:p>
                    </w:tc>
                    <w:tc>
                      <w:tcPr>
                        <w:tcW w:w="5479" w:type="dxa"/>
                        <w:tcBorders>
                          <w:top w:val="single" w:sz="8" w:space="0" w:color="808080"/>
                          <w:left w:val="single" w:sz="8" w:space="0" w:color="808080"/>
                          <w:bottom w:val="single" w:sz="8" w:space="0" w:color="808080"/>
                          <w:right w:val="single" w:sz="8" w:space="0" w:color="808080"/>
                        </w:tcBorders>
                        <w:shd w:val="clear" w:color="auto" w:fill="F2F2F2"/>
                        <w:vAlign w:val="center"/>
                      </w:tcPr>
                      <w:p w14:paraId="29C7CE76" w14:textId="4662EE96" w:rsidR="00851ED5" w:rsidRPr="00262DF0" w:rsidRDefault="00851ED5" w:rsidP="00851ED5">
                        <w:pPr>
                          <w:jc w:val="center"/>
                          <w:rPr>
                            <w:rFonts w:ascii="Calibri" w:hAnsi="Calibri" w:cs="Calibri"/>
                            <w:sz w:val="18"/>
                            <w:szCs w:val="18"/>
                          </w:rPr>
                        </w:pPr>
                        <w:r>
                          <w:rPr>
                            <w:rFonts w:ascii="Calibri" w:hAnsi="Calibri" w:cs="Calibri"/>
                            <w:sz w:val="18"/>
                            <w:szCs w:val="18"/>
                          </w:rPr>
                          <w:t xml:space="preserve">R2,600.00 </w:t>
                        </w:r>
                      </w:p>
                    </w:tc>
                  </w:tr>
                  <w:tr w:rsidR="00851ED5" w:rsidRPr="00262DF0" w14:paraId="6BBE0A26" w14:textId="77777777" w:rsidTr="00DB2584">
                    <w:trPr>
                      <w:trHeight w:val="98"/>
                    </w:trPr>
                    <w:tc>
                      <w:tcPr>
                        <w:tcW w:w="5093" w:type="dxa"/>
                        <w:tcBorders>
                          <w:top w:val="single" w:sz="8" w:space="0" w:color="808080"/>
                          <w:left w:val="single" w:sz="8" w:space="0" w:color="808080"/>
                          <w:bottom w:val="single" w:sz="8" w:space="0" w:color="808080"/>
                          <w:right w:val="single" w:sz="8" w:space="0" w:color="808080"/>
                        </w:tcBorders>
                        <w:shd w:val="clear" w:color="auto" w:fill="F2F2F2"/>
                        <w:tcMar>
                          <w:top w:w="40" w:type="dxa"/>
                          <w:left w:w="40" w:type="dxa"/>
                          <w:bottom w:w="40" w:type="dxa"/>
                          <w:right w:w="40" w:type="dxa"/>
                        </w:tcMar>
                        <w:vAlign w:val="center"/>
                      </w:tcPr>
                      <w:p w14:paraId="7F57E394" w14:textId="3F8D90A7" w:rsidR="00851ED5" w:rsidRPr="00262DF0" w:rsidRDefault="00851ED5" w:rsidP="00851ED5">
                        <w:pPr>
                          <w:rPr>
                            <w:rFonts w:ascii="Calibri" w:hAnsi="Calibri" w:cs="Calibri"/>
                            <w:sz w:val="18"/>
                            <w:szCs w:val="18"/>
                          </w:rPr>
                        </w:pPr>
                        <w:r w:rsidRPr="00262DF0">
                          <w:rPr>
                            <w:rFonts w:ascii="Calibri" w:hAnsi="Calibri" w:cs="Calibri"/>
                            <w:b/>
                            <w:sz w:val="18"/>
                            <w:szCs w:val="18"/>
                          </w:rPr>
                          <w:t>Total due before Occupation</w:t>
                        </w:r>
                      </w:p>
                    </w:tc>
                    <w:tc>
                      <w:tcPr>
                        <w:tcW w:w="5479" w:type="dxa"/>
                        <w:tcBorders>
                          <w:top w:val="single" w:sz="8" w:space="0" w:color="808080"/>
                          <w:left w:val="single" w:sz="8" w:space="0" w:color="808080"/>
                          <w:bottom w:val="single" w:sz="8" w:space="0" w:color="808080"/>
                          <w:right w:val="single" w:sz="8" w:space="0" w:color="808080"/>
                        </w:tcBorders>
                        <w:shd w:val="clear" w:color="auto" w:fill="F2F2F2"/>
                        <w:vAlign w:val="center"/>
                      </w:tcPr>
                      <w:p w14:paraId="69C2A843" w14:textId="3AEEDD73" w:rsidR="00851ED5" w:rsidRPr="004A11E2" w:rsidRDefault="00851ED5" w:rsidP="00851ED5">
                        <w:pPr>
                          <w:jc w:val="center"/>
                          <w:rPr>
                            <w:rFonts w:ascii="Calibri" w:hAnsi="Calibri" w:cs="Calibri"/>
                            <w:b/>
                            <w:bCs/>
                            <w:sz w:val="18"/>
                            <w:szCs w:val="18"/>
                          </w:rPr>
                        </w:pPr>
                        <w:r>
                          <w:rPr>
                            <w:rFonts w:ascii="Calibri" w:eastAsia="Arial" w:hAnsi="Calibri" w:cs="Calibri"/>
                            <w:b/>
                            <w:bCs/>
                            <w:color w:val="000000"/>
                            <w:sz w:val="18"/>
                            <w:szCs w:val="18"/>
                          </w:rPr>
                          <w:t>R</w:t>
                        </w:r>
                        <w:r w:rsidR="00DD6757">
                          <w:rPr>
                            <w:rFonts w:ascii="Calibri" w:eastAsia="Arial" w:hAnsi="Calibri" w:cs="Calibri"/>
                            <w:b/>
                            <w:bCs/>
                            <w:color w:val="000000"/>
                            <w:sz w:val="18"/>
                            <w:szCs w:val="18"/>
                          </w:rPr>
                          <w:t>36</w:t>
                        </w:r>
                        <w:r>
                          <w:rPr>
                            <w:rFonts w:ascii="Calibri" w:eastAsia="Arial" w:hAnsi="Calibri" w:cs="Calibri"/>
                            <w:b/>
                            <w:bCs/>
                            <w:color w:val="000000"/>
                            <w:sz w:val="18"/>
                            <w:szCs w:val="18"/>
                          </w:rPr>
                          <w:t>,</w:t>
                        </w:r>
                        <w:r w:rsidR="00074896">
                          <w:rPr>
                            <w:rFonts w:ascii="Calibri" w:eastAsia="Arial" w:hAnsi="Calibri" w:cs="Calibri"/>
                            <w:b/>
                            <w:bCs/>
                            <w:color w:val="000000"/>
                            <w:sz w:val="18"/>
                            <w:szCs w:val="18"/>
                          </w:rPr>
                          <w:t>7</w:t>
                        </w:r>
                        <w:r>
                          <w:rPr>
                            <w:rFonts w:ascii="Calibri" w:eastAsia="Arial" w:hAnsi="Calibri" w:cs="Calibri"/>
                            <w:b/>
                            <w:bCs/>
                            <w:color w:val="000000"/>
                            <w:sz w:val="18"/>
                            <w:szCs w:val="18"/>
                          </w:rPr>
                          <w:t xml:space="preserve">00.00 per Student per </w:t>
                        </w:r>
                        <w:r w:rsidR="00615C6F">
                          <w:rPr>
                            <w:rFonts w:ascii="Calibri" w:eastAsia="Arial" w:hAnsi="Calibri" w:cs="Calibri"/>
                            <w:b/>
                            <w:bCs/>
                            <w:color w:val="000000"/>
                            <w:sz w:val="18"/>
                            <w:szCs w:val="18"/>
                          </w:rPr>
                          <w:t>Semester</w:t>
                        </w:r>
                      </w:p>
                    </w:tc>
                  </w:tr>
                </w:tbl>
                <w:p w14:paraId="74983EA6" w14:textId="77777777" w:rsidR="00851ED5" w:rsidRDefault="00851ED5" w:rsidP="00851ED5"/>
                <w:tbl>
                  <w:tblPr>
                    <w:tblW w:w="10572" w:type="dxa"/>
                    <w:tblCellMar>
                      <w:left w:w="0" w:type="dxa"/>
                      <w:right w:w="0" w:type="dxa"/>
                    </w:tblCellMar>
                    <w:tblLook w:val="0000" w:firstRow="0" w:lastRow="0" w:firstColumn="0" w:lastColumn="0" w:noHBand="0" w:noVBand="0"/>
                  </w:tblPr>
                  <w:tblGrid>
                    <w:gridCol w:w="5093"/>
                    <w:gridCol w:w="5479"/>
                  </w:tblGrid>
                  <w:tr w:rsidR="00851ED5" w:rsidRPr="007613AF" w14:paraId="2508D981" w14:textId="77777777" w:rsidTr="00DB2584">
                    <w:trPr>
                      <w:trHeight w:val="98"/>
                    </w:trPr>
                    <w:tc>
                      <w:tcPr>
                        <w:tcW w:w="5093" w:type="dxa"/>
                        <w:tcBorders>
                          <w:top w:val="single" w:sz="8" w:space="0" w:color="808080"/>
                          <w:left w:val="single" w:sz="8" w:space="0" w:color="808080"/>
                          <w:bottom w:val="single" w:sz="8" w:space="0" w:color="808080"/>
                          <w:right w:val="single" w:sz="8" w:space="0" w:color="808080"/>
                        </w:tcBorders>
                        <w:shd w:val="clear" w:color="auto" w:fill="F2F2F2"/>
                        <w:tcMar>
                          <w:top w:w="40" w:type="dxa"/>
                          <w:left w:w="40" w:type="dxa"/>
                          <w:bottom w:w="40" w:type="dxa"/>
                          <w:right w:w="40" w:type="dxa"/>
                        </w:tcMar>
                        <w:vAlign w:val="center"/>
                      </w:tcPr>
                      <w:p w14:paraId="0FA86769" w14:textId="77777777" w:rsidR="00851ED5" w:rsidRPr="0099527E" w:rsidRDefault="00851ED5" w:rsidP="00851ED5">
                        <w:pPr>
                          <w:pStyle w:val="ListParagraph"/>
                          <w:numPr>
                            <w:ilvl w:val="0"/>
                            <w:numId w:val="26"/>
                          </w:numPr>
                          <w:rPr>
                            <w:rFonts w:ascii="Calibri" w:hAnsi="Calibri" w:cs="Calibri"/>
                            <w:b/>
                            <w:bCs/>
                          </w:rPr>
                        </w:pPr>
                        <w:r w:rsidRPr="0099527E">
                          <w:rPr>
                            <w:rFonts w:ascii="Calibri" w:hAnsi="Calibri" w:cs="Calibri"/>
                            <w:b/>
                            <w:bCs/>
                          </w:rPr>
                          <w:t>Deluxe B</w:t>
                        </w:r>
                      </w:p>
                    </w:tc>
                    <w:tc>
                      <w:tcPr>
                        <w:tcW w:w="5479" w:type="dxa"/>
                        <w:tcBorders>
                          <w:top w:val="single" w:sz="8" w:space="0" w:color="808080"/>
                          <w:left w:val="single" w:sz="8" w:space="0" w:color="808080"/>
                          <w:bottom w:val="single" w:sz="8" w:space="0" w:color="808080"/>
                          <w:right w:val="single" w:sz="8" w:space="0" w:color="808080"/>
                        </w:tcBorders>
                        <w:shd w:val="clear" w:color="auto" w:fill="F2F2F2"/>
                        <w:vAlign w:val="center"/>
                      </w:tcPr>
                      <w:p w14:paraId="4A93D96C" w14:textId="77777777" w:rsidR="00851ED5" w:rsidRPr="007613AF" w:rsidRDefault="00851ED5" w:rsidP="00851ED5">
                        <w:pPr>
                          <w:pStyle w:val="ListParagraph"/>
                          <w:jc w:val="center"/>
                          <w:rPr>
                            <w:rFonts w:ascii="Calibri" w:hAnsi="Calibri" w:cs="Calibri"/>
                            <w:b/>
                            <w:sz w:val="18"/>
                            <w:szCs w:val="18"/>
                          </w:rPr>
                        </w:pPr>
                        <w:r>
                          <w:rPr>
                            <w:rFonts w:ascii="Calibri" w:hAnsi="Calibri" w:cs="Calibri"/>
                            <w:b/>
                            <w:sz w:val="18"/>
                            <w:szCs w:val="18"/>
                          </w:rPr>
                          <w:t>Bachelor Apartment</w:t>
                        </w:r>
                      </w:p>
                    </w:tc>
                  </w:tr>
                  <w:tr w:rsidR="00851ED5" w:rsidRPr="00262DF0" w14:paraId="21524D9B" w14:textId="77777777" w:rsidTr="00DB2584">
                    <w:trPr>
                      <w:trHeight w:val="98"/>
                    </w:trPr>
                    <w:tc>
                      <w:tcPr>
                        <w:tcW w:w="5093" w:type="dxa"/>
                        <w:tcBorders>
                          <w:top w:val="single" w:sz="8" w:space="0" w:color="808080"/>
                          <w:left w:val="single" w:sz="8" w:space="0" w:color="808080"/>
                          <w:bottom w:val="single" w:sz="8" w:space="0" w:color="808080"/>
                          <w:right w:val="single" w:sz="8" w:space="0" w:color="808080"/>
                        </w:tcBorders>
                        <w:shd w:val="clear" w:color="auto" w:fill="F2F2F2"/>
                        <w:tcMar>
                          <w:top w:w="40" w:type="dxa"/>
                          <w:left w:w="40" w:type="dxa"/>
                          <w:bottom w:w="40" w:type="dxa"/>
                          <w:right w:w="40" w:type="dxa"/>
                        </w:tcMar>
                        <w:vAlign w:val="center"/>
                      </w:tcPr>
                      <w:p w14:paraId="5F8CF876" w14:textId="77777777" w:rsidR="00851ED5" w:rsidRPr="008F1821" w:rsidRDefault="00851ED5" w:rsidP="00851ED5">
                        <w:pPr>
                          <w:rPr>
                            <w:rFonts w:ascii="Calibri" w:hAnsi="Calibri" w:cs="Calibri"/>
                            <w:b/>
                            <w:bCs/>
                            <w:sz w:val="18"/>
                            <w:szCs w:val="18"/>
                          </w:rPr>
                        </w:pPr>
                        <w:r w:rsidRPr="008F1821">
                          <w:rPr>
                            <w:rFonts w:ascii="Calibri" w:hAnsi="Calibri" w:cs="Calibri"/>
                            <w:b/>
                            <w:bCs/>
                            <w:sz w:val="18"/>
                            <w:szCs w:val="18"/>
                          </w:rPr>
                          <w:t xml:space="preserve"> </w:t>
                        </w:r>
                        <w:r w:rsidRPr="003556B7">
                          <w:rPr>
                            <w:rFonts w:ascii="Calibri" w:hAnsi="Calibri" w:cs="Calibri"/>
                            <w:b/>
                            <w:bCs/>
                            <w:sz w:val="18"/>
                            <w:szCs w:val="18"/>
                          </w:rPr>
                          <w:t>Rental per Semester per Student</w:t>
                        </w:r>
                      </w:p>
                    </w:tc>
                    <w:tc>
                      <w:tcPr>
                        <w:tcW w:w="5479" w:type="dxa"/>
                        <w:tcBorders>
                          <w:top w:val="single" w:sz="8" w:space="0" w:color="808080"/>
                          <w:left w:val="single" w:sz="8" w:space="0" w:color="808080"/>
                          <w:bottom w:val="single" w:sz="8" w:space="0" w:color="808080"/>
                          <w:right w:val="single" w:sz="8" w:space="0" w:color="808080"/>
                        </w:tcBorders>
                        <w:shd w:val="clear" w:color="auto" w:fill="F2F2F2"/>
                        <w:vAlign w:val="center"/>
                      </w:tcPr>
                      <w:p w14:paraId="3E24B576" w14:textId="02EA2F07" w:rsidR="00851ED5" w:rsidRPr="000822CC" w:rsidRDefault="00851ED5" w:rsidP="00851ED5">
                        <w:pPr>
                          <w:jc w:val="center"/>
                          <w:rPr>
                            <w:rFonts w:ascii="Calibri" w:hAnsi="Calibri" w:cs="Calibri"/>
                            <w:b/>
                            <w:bCs/>
                            <w:sz w:val="18"/>
                            <w:szCs w:val="18"/>
                          </w:rPr>
                        </w:pPr>
                        <w:r w:rsidRPr="000822CC">
                          <w:rPr>
                            <w:rFonts w:ascii="Calibri" w:hAnsi="Calibri" w:cs="Calibri"/>
                            <w:b/>
                            <w:bCs/>
                            <w:sz w:val="18"/>
                            <w:szCs w:val="18"/>
                          </w:rPr>
                          <w:t>R</w:t>
                        </w:r>
                        <w:r w:rsidR="00996BFC" w:rsidRPr="000822CC">
                          <w:rPr>
                            <w:rFonts w:ascii="Calibri" w:hAnsi="Calibri" w:cs="Calibri"/>
                            <w:b/>
                            <w:bCs/>
                            <w:sz w:val="18"/>
                            <w:szCs w:val="18"/>
                          </w:rPr>
                          <w:t>30,</w:t>
                        </w:r>
                        <w:r w:rsidRPr="000822CC">
                          <w:rPr>
                            <w:rFonts w:ascii="Calibri" w:hAnsi="Calibri" w:cs="Calibri"/>
                            <w:b/>
                            <w:bCs/>
                            <w:sz w:val="18"/>
                            <w:szCs w:val="18"/>
                          </w:rPr>
                          <w:t xml:space="preserve">00.00 </w:t>
                        </w:r>
                        <w:r w:rsidR="0040528D">
                          <w:rPr>
                            <w:rFonts w:ascii="Calibri" w:hAnsi="Calibri" w:cs="Calibri"/>
                            <w:b/>
                            <w:bCs/>
                            <w:sz w:val="18"/>
                            <w:szCs w:val="18"/>
                          </w:rPr>
                          <w:t>(</w:t>
                        </w:r>
                        <w:r w:rsidRPr="000822CC">
                          <w:rPr>
                            <w:rFonts w:ascii="Calibri" w:hAnsi="Calibri" w:cs="Calibri"/>
                            <w:b/>
                            <w:bCs/>
                            <w:sz w:val="18"/>
                            <w:szCs w:val="18"/>
                          </w:rPr>
                          <w:t>per semester</w:t>
                        </w:r>
                        <w:r w:rsidR="0040528D">
                          <w:rPr>
                            <w:rFonts w:ascii="Calibri" w:hAnsi="Calibri" w:cs="Calibri"/>
                            <w:b/>
                            <w:bCs/>
                            <w:sz w:val="18"/>
                            <w:szCs w:val="18"/>
                          </w:rPr>
                          <w:t>)</w:t>
                        </w:r>
                      </w:p>
                    </w:tc>
                  </w:tr>
                  <w:tr w:rsidR="00851ED5" w:rsidRPr="00262DF0" w14:paraId="2E0D5EC1" w14:textId="77777777" w:rsidTr="00DB2584">
                    <w:trPr>
                      <w:trHeight w:val="98"/>
                    </w:trPr>
                    <w:tc>
                      <w:tcPr>
                        <w:tcW w:w="5093" w:type="dxa"/>
                        <w:tcBorders>
                          <w:top w:val="single" w:sz="8" w:space="0" w:color="808080"/>
                          <w:left w:val="single" w:sz="8" w:space="0" w:color="808080"/>
                          <w:bottom w:val="single" w:sz="8" w:space="0" w:color="808080"/>
                          <w:right w:val="single" w:sz="8" w:space="0" w:color="808080"/>
                        </w:tcBorders>
                        <w:shd w:val="clear" w:color="auto" w:fill="F2F2F2"/>
                        <w:tcMar>
                          <w:top w:w="40" w:type="dxa"/>
                          <w:left w:w="40" w:type="dxa"/>
                          <w:bottom w:w="40" w:type="dxa"/>
                          <w:right w:w="40" w:type="dxa"/>
                        </w:tcMar>
                        <w:vAlign w:val="center"/>
                      </w:tcPr>
                      <w:p w14:paraId="6D77EFB3" w14:textId="2DA5DB2B" w:rsidR="00851ED5" w:rsidRPr="00262DF0" w:rsidRDefault="00851ED5" w:rsidP="00851ED5">
                        <w:pPr>
                          <w:rPr>
                            <w:rFonts w:ascii="Calibri" w:hAnsi="Calibri" w:cs="Calibri"/>
                            <w:sz w:val="18"/>
                            <w:szCs w:val="18"/>
                          </w:rPr>
                        </w:pPr>
                        <w:r w:rsidRPr="00262DF0">
                          <w:rPr>
                            <w:rFonts w:ascii="Calibri" w:hAnsi="Calibri" w:cs="Calibri"/>
                            <w:sz w:val="18"/>
                            <w:szCs w:val="18"/>
                          </w:rPr>
                          <w:t>Refundable Damages Deposit</w:t>
                        </w:r>
                        <w:r w:rsidR="00E77AF3">
                          <w:rPr>
                            <w:rFonts w:ascii="Calibri" w:hAnsi="Calibri" w:cs="Calibri"/>
                            <w:sz w:val="18"/>
                            <w:szCs w:val="18"/>
                          </w:rPr>
                          <w:t xml:space="preserve"> </w:t>
                        </w:r>
                      </w:p>
                    </w:tc>
                    <w:tc>
                      <w:tcPr>
                        <w:tcW w:w="5479" w:type="dxa"/>
                        <w:tcBorders>
                          <w:top w:val="single" w:sz="8" w:space="0" w:color="808080"/>
                          <w:left w:val="single" w:sz="8" w:space="0" w:color="808080"/>
                          <w:bottom w:val="single" w:sz="8" w:space="0" w:color="808080"/>
                          <w:right w:val="single" w:sz="8" w:space="0" w:color="808080"/>
                        </w:tcBorders>
                        <w:shd w:val="clear" w:color="auto" w:fill="F2F2F2"/>
                        <w:vAlign w:val="center"/>
                      </w:tcPr>
                      <w:p w14:paraId="2D338F4E" w14:textId="372C61C9" w:rsidR="00851ED5" w:rsidRPr="00262DF0" w:rsidRDefault="00851ED5" w:rsidP="00851ED5">
                        <w:pPr>
                          <w:jc w:val="center"/>
                          <w:rPr>
                            <w:rFonts w:ascii="Calibri" w:hAnsi="Calibri" w:cs="Calibri"/>
                            <w:sz w:val="18"/>
                            <w:szCs w:val="18"/>
                          </w:rPr>
                        </w:pPr>
                        <w:r w:rsidRPr="003556B7">
                          <w:rPr>
                            <w:rFonts w:ascii="Calibri" w:hAnsi="Calibri" w:cs="Calibri"/>
                            <w:sz w:val="18"/>
                            <w:szCs w:val="18"/>
                          </w:rPr>
                          <w:t>R</w:t>
                        </w:r>
                        <w:r>
                          <w:rPr>
                            <w:rFonts w:ascii="Calibri" w:hAnsi="Calibri" w:cs="Calibri"/>
                            <w:sz w:val="18"/>
                            <w:szCs w:val="18"/>
                          </w:rPr>
                          <w:t>5,</w:t>
                        </w:r>
                        <w:r w:rsidR="00DD6757">
                          <w:rPr>
                            <w:rFonts w:ascii="Calibri" w:hAnsi="Calibri" w:cs="Calibri"/>
                            <w:sz w:val="18"/>
                            <w:szCs w:val="18"/>
                          </w:rPr>
                          <w:t>000</w:t>
                        </w:r>
                        <w:r w:rsidR="00074896">
                          <w:rPr>
                            <w:rFonts w:ascii="Calibri" w:hAnsi="Calibri" w:cs="Calibri"/>
                            <w:sz w:val="18"/>
                            <w:szCs w:val="18"/>
                          </w:rPr>
                          <w:t>.00</w:t>
                        </w:r>
                      </w:p>
                    </w:tc>
                  </w:tr>
                  <w:tr w:rsidR="00851ED5" w14:paraId="534BA328" w14:textId="77777777" w:rsidTr="00DB2584">
                    <w:trPr>
                      <w:trHeight w:val="98"/>
                    </w:trPr>
                    <w:tc>
                      <w:tcPr>
                        <w:tcW w:w="5093" w:type="dxa"/>
                        <w:tcBorders>
                          <w:top w:val="single" w:sz="8" w:space="0" w:color="808080"/>
                          <w:left w:val="single" w:sz="8" w:space="0" w:color="808080"/>
                          <w:bottom w:val="single" w:sz="8" w:space="0" w:color="808080"/>
                          <w:right w:val="single" w:sz="8" w:space="0" w:color="808080"/>
                        </w:tcBorders>
                        <w:shd w:val="clear" w:color="auto" w:fill="F2F2F2"/>
                        <w:tcMar>
                          <w:top w:w="40" w:type="dxa"/>
                          <w:left w:w="40" w:type="dxa"/>
                          <w:bottom w:w="40" w:type="dxa"/>
                          <w:right w:w="40" w:type="dxa"/>
                        </w:tcMar>
                        <w:vAlign w:val="center"/>
                      </w:tcPr>
                      <w:p w14:paraId="51F8ED86" w14:textId="23CE4085" w:rsidR="00851ED5" w:rsidRPr="00262DF0" w:rsidRDefault="00851ED5" w:rsidP="00851ED5">
                        <w:pPr>
                          <w:rPr>
                            <w:rFonts w:ascii="Calibri" w:hAnsi="Calibri" w:cs="Calibri"/>
                            <w:sz w:val="18"/>
                            <w:szCs w:val="18"/>
                          </w:rPr>
                        </w:pPr>
                        <w:r>
                          <w:rPr>
                            <w:rFonts w:ascii="Calibri" w:hAnsi="Calibri" w:cs="Calibri"/>
                            <w:sz w:val="18"/>
                            <w:szCs w:val="18"/>
                          </w:rPr>
                          <w:t xml:space="preserve">Water Contribution </w:t>
                        </w:r>
                        <w:r w:rsidR="00E77AF3">
                          <w:rPr>
                            <w:rFonts w:ascii="Calibri" w:hAnsi="Calibri" w:cs="Calibri"/>
                            <w:sz w:val="18"/>
                            <w:szCs w:val="18"/>
                          </w:rPr>
                          <w:t>(per Student)</w:t>
                        </w:r>
                      </w:p>
                    </w:tc>
                    <w:tc>
                      <w:tcPr>
                        <w:tcW w:w="5479" w:type="dxa"/>
                        <w:tcBorders>
                          <w:top w:val="single" w:sz="8" w:space="0" w:color="808080"/>
                          <w:left w:val="single" w:sz="8" w:space="0" w:color="808080"/>
                          <w:bottom w:val="single" w:sz="8" w:space="0" w:color="808080"/>
                          <w:right w:val="single" w:sz="8" w:space="0" w:color="808080"/>
                        </w:tcBorders>
                        <w:shd w:val="clear" w:color="auto" w:fill="F2F2F2"/>
                        <w:vAlign w:val="center"/>
                      </w:tcPr>
                      <w:p w14:paraId="55BD1E98" w14:textId="321D2F57" w:rsidR="00851ED5" w:rsidRDefault="00851ED5" w:rsidP="00851ED5">
                        <w:pPr>
                          <w:jc w:val="center"/>
                          <w:rPr>
                            <w:rFonts w:ascii="Calibri" w:hAnsi="Calibri" w:cs="Calibri"/>
                            <w:sz w:val="18"/>
                            <w:szCs w:val="18"/>
                          </w:rPr>
                        </w:pPr>
                        <w:r>
                          <w:rPr>
                            <w:rFonts w:ascii="Calibri" w:hAnsi="Calibri" w:cs="Calibri"/>
                            <w:sz w:val="18"/>
                            <w:szCs w:val="18"/>
                          </w:rPr>
                          <w:t>R</w:t>
                        </w:r>
                        <w:r w:rsidR="00074896">
                          <w:rPr>
                            <w:rFonts w:ascii="Calibri" w:hAnsi="Calibri" w:cs="Calibri"/>
                            <w:sz w:val="18"/>
                            <w:szCs w:val="18"/>
                          </w:rPr>
                          <w:t>6</w:t>
                        </w:r>
                        <w:r>
                          <w:rPr>
                            <w:rFonts w:ascii="Calibri" w:hAnsi="Calibri" w:cs="Calibri"/>
                            <w:sz w:val="18"/>
                            <w:szCs w:val="18"/>
                          </w:rPr>
                          <w:t xml:space="preserve">00.00 </w:t>
                        </w:r>
                      </w:p>
                    </w:tc>
                  </w:tr>
                  <w:tr w:rsidR="00851ED5" w:rsidRPr="00262DF0" w14:paraId="525112EE" w14:textId="77777777" w:rsidTr="00DB2584">
                    <w:trPr>
                      <w:trHeight w:val="98"/>
                    </w:trPr>
                    <w:tc>
                      <w:tcPr>
                        <w:tcW w:w="5093" w:type="dxa"/>
                        <w:tcBorders>
                          <w:top w:val="single" w:sz="8" w:space="0" w:color="808080"/>
                          <w:left w:val="single" w:sz="8" w:space="0" w:color="808080"/>
                          <w:bottom w:val="single" w:sz="8" w:space="0" w:color="808080"/>
                          <w:right w:val="single" w:sz="8" w:space="0" w:color="808080"/>
                        </w:tcBorders>
                        <w:shd w:val="clear" w:color="auto" w:fill="F2F2F2"/>
                        <w:tcMar>
                          <w:top w:w="40" w:type="dxa"/>
                          <w:left w:w="40" w:type="dxa"/>
                          <w:bottom w:w="40" w:type="dxa"/>
                          <w:right w:w="40" w:type="dxa"/>
                        </w:tcMar>
                        <w:vAlign w:val="center"/>
                      </w:tcPr>
                      <w:p w14:paraId="17BF0BA0" w14:textId="79DE8003" w:rsidR="00851ED5" w:rsidRPr="00262DF0" w:rsidRDefault="00851ED5" w:rsidP="00851ED5">
                        <w:pPr>
                          <w:rPr>
                            <w:rFonts w:ascii="Calibri" w:hAnsi="Calibri" w:cs="Calibri"/>
                            <w:sz w:val="18"/>
                            <w:szCs w:val="18"/>
                          </w:rPr>
                        </w:pPr>
                        <w:r w:rsidRPr="00262DF0">
                          <w:rPr>
                            <w:rFonts w:ascii="Calibri" w:hAnsi="Calibri" w:cs="Calibri"/>
                            <w:sz w:val="18"/>
                            <w:szCs w:val="18"/>
                          </w:rPr>
                          <w:t xml:space="preserve"> Admin Fee</w:t>
                        </w:r>
                        <w:r>
                          <w:rPr>
                            <w:rFonts w:ascii="Calibri" w:hAnsi="Calibri" w:cs="Calibri"/>
                            <w:sz w:val="18"/>
                            <w:szCs w:val="18"/>
                          </w:rPr>
                          <w:t xml:space="preserve"> </w:t>
                        </w:r>
                        <w:r w:rsidR="00E77AF3">
                          <w:rPr>
                            <w:rFonts w:ascii="Calibri" w:hAnsi="Calibri" w:cs="Calibri"/>
                            <w:sz w:val="18"/>
                            <w:szCs w:val="18"/>
                          </w:rPr>
                          <w:t>(per Student</w:t>
                        </w:r>
                        <w:r w:rsidR="00391ABF">
                          <w:rPr>
                            <w:rFonts w:ascii="Calibri" w:hAnsi="Calibri" w:cs="Calibri"/>
                            <w:sz w:val="18"/>
                            <w:szCs w:val="18"/>
                          </w:rPr>
                          <w:t>)</w:t>
                        </w:r>
                      </w:p>
                    </w:tc>
                    <w:tc>
                      <w:tcPr>
                        <w:tcW w:w="5479" w:type="dxa"/>
                        <w:tcBorders>
                          <w:top w:val="single" w:sz="8" w:space="0" w:color="808080"/>
                          <w:left w:val="single" w:sz="8" w:space="0" w:color="808080"/>
                          <w:bottom w:val="single" w:sz="8" w:space="0" w:color="808080"/>
                          <w:right w:val="single" w:sz="8" w:space="0" w:color="808080"/>
                        </w:tcBorders>
                        <w:shd w:val="clear" w:color="auto" w:fill="F2F2F2"/>
                        <w:vAlign w:val="center"/>
                      </w:tcPr>
                      <w:p w14:paraId="172DC7A7" w14:textId="15D0E7C4" w:rsidR="00851ED5" w:rsidRPr="00262DF0" w:rsidRDefault="00851ED5" w:rsidP="00851ED5">
                        <w:pPr>
                          <w:jc w:val="center"/>
                          <w:rPr>
                            <w:rFonts w:ascii="Calibri" w:hAnsi="Calibri" w:cs="Calibri"/>
                            <w:sz w:val="18"/>
                            <w:szCs w:val="18"/>
                          </w:rPr>
                        </w:pPr>
                        <w:r>
                          <w:rPr>
                            <w:rFonts w:ascii="Calibri" w:hAnsi="Calibri" w:cs="Calibri"/>
                            <w:sz w:val="18"/>
                            <w:szCs w:val="18"/>
                          </w:rPr>
                          <w:t>R2,6</w:t>
                        </w:r>
                        <w:r w:rsidRPr="00262DF0">
                          <w:rPr>
                            <w:rFonts w:ascii="Calibri" w:hAnsi="Calibri" w:cs="Calibri"/>
                            <w:sz w:val="18"/>
                            <w:szCs w:val="18"/>
                          </w:rPr>
                          <w:t>00</w:t>
                        </w:r>
                        <w:r>
                          <w:rPr>
                            <w:rFonts w:ascii="Calibri" w:hAnsi="Calibri" w:cs="Calibri"/>
                            <w:sz w:val="18"/>
                            <w:szCs w:val="18"/>
                          </w:rPr>
                          <w:t xml:space="preserve">.00 </w:t>
                        </w:r>
                      </w:p>
                    </w:tc>
                  </w:tr>
                  <w:tr w:rsidR="00851ED5" w:rsidRPr="00262DF0" w14:paraId="161FE2A2" w14:textId="77777777" w:rsidTr="00DB2584">
                    <w:trPr>
                      <w:trHeight w:val="98"/>
                    </w:trPr>
                    <w:tc>
                      <w:tcPr>
                        <w:tcW w:w="5093" w:type="dxa"/>
                        <w:tcBorders>
                          <w:top w:val="single" w:sz="8" w:space="0" w:color="808080"/>
                          <w:left w:val="single" w:sz="8" w:space="0" w:color="808080"/>
                          <w:bottom w:val="single" w:sz="8" w:space="0" w:color="808080"/>
                          <w:right w:val="single" w:sz="8" w:space="0" w:color="808080"/>
                        </w:tcBorders>
                        <w:shd w:val="clear" w:color="auto" w:fill="F2F2F2"/>
                        <w:tcMar>
                          <w:top w:w="40" w:type="dxa"/>
                          <w:left w:w="40" w:type="dxa"/>
                          <w:bottom w:w="40" w:type="dxa"/>
                          <w:right w:w="40" w:type="dxa"/>
                        </w:tcMar>
                        <w:vAlign w:val="center"/>
                      </w:tcPr>
                      <w:p w14:paraId="0B501652" w14:textId="77777777" w:rsidR="00851ED5" w:rsidRPr="00262DF0" w:rsidRDefault="00851ED5" w:rsidP="00851ED5">
                        <w:pPr>
                          <w:rPr>
                            <w:rFonts w:ascii="Calibri" w:hAnsi="Calibri" w:cs="Calibri"/>
                            <w:b/>
                            <w:sz w:val="18"/>
                            <w:szCs w:val="18"/>
                          </w:rPr>
                        </w:pPr>
                        <w:r w:rsidRPr="00262DF0">
                          <w:rPr>
                            <w:rFonts w:ascii="Calibri" w:hAnsi="Calibri" w:cs="Calibri"/>
                            <w:b/>
                            <w:sz w:val="18"/>
                            <w:szCs w:val="18"/>
                          </w:rPr>
                          <w:t xml:space="preserve">  Total due before Occupation</w:t>
                        </w:r>
                      </w:p>
                    </w:tc>
                    <w:tc>
                      <w:tcPr>
                        <w:tcW w:w="5479" w:type="dxa"/>
                        <w:tcBorders>
                          <w:top w:val="single" w:sz="8" w:space="0" w:color="808080"/>
                          <w:left w:val="single" w:sz="8" w:space="0" w:color="808080"/>
                          <w:bottom w:val="single" w:sz="8" w:space="0" w:color="808080"/>
                          <w:right w:val="single" w:sz="8" w:space="0" w:color="808080"/>
                        </w:tcBorders>
                        <w:shd w:val="clear" w:color="auto" w:fill="F2F2F2"/>
                        <w:vAlign w:val="center"/>
                      </w:tcPr>
                      <w:p w14:paraId="1A7503CF" w14:textId="707FBC58" w:rsidR="00851ED5" w:rsidRPr="00262DF0" w:rsidRDefault="00851ED5" w:rsidP="00851ED5">
                        <w:pPr>
                          <w:jc w:val="center"/>
                          <w:rPr>
                            <w:rFonts w:ascii="Calibri" w:hAnsi="Calibri" w:cs="Calibri"/>
                            <w:b/>
                            <w:sz w:val="18"/>
                            <w:szCs w:val="18"/>
                          </w:rPr>
                        </w:pPr>
                        <w:r>
                          <w:rPr>
                            <w:rFonts w:ascii="Calibri" w:hAnsi="Calibri" w:cs="Calibri"/>
                            <w:b/>
                            <w:sz w:val="18"/>
                            <w:szCs w:val="18"/>
                          </w:rPr>
                          <w:t>R</w:t>
                        </w:r>
                        <w:r w:rsidR="00996BFC">
                          <w:rPr>
                            <w:rFonts w:ascii="Calibri" w:hAnsi="Calibri" w:cs="Calibri"/>
                            <w:b/>
                            <w:sz w:val="18"/>
                            <w:szCs w:val="18"/>
                          </w:rPr>
                          <w:t>38</w:t>
                        </w:r>
                        <w:r>
                          <w:rPr>
                            <w:rFonts w:ascii="Calibri" w:hAnsi="Calibri" w:cs="Calibri"/>
                            <w:b/>
                            <w:sz w:val="18"/>
                            <w:szCs w:val="18"/>
                          </w:rPr>
                          <w:t>,</w:t>
                        </w:r>
                        <w:r w:rsidR="00996BFC">
                          <w:rPr>
                            <w:rFonts w:ascii="Calibri" w:hAnsi="Calibri" w:cs="Calibri"/>
                            <w:b/>
                            <w:sz w:val="18"/>
                            <w:szCs w:val="18"/>
                          </w:rPr>
                          <w:t>2</w:t>
                        </w:r>
                        <w:r>
                          <w:rPr>
                            <w:rFonts w:ascii="Calibri" w:hAnsi="Calibri" w:cs="Calibri"/>
                            <w:b/>
                            <w:sz w:val="18"/>
                            <w:szCs w:val="18"/>
                          </w:rPr>
                          <w:t xml:space="preserve">00.00 </w:t>
                        </w:r>
                        <w:r w:rsidR="00615C6F">
                          <w:rPr>
                            <w:rFonts w:ascii="Calibri" w:eastAsia="Arial" w:hAnsi="Calibri" w:cs="Calibri"/>
                            <w:b/>
                            <w:bCs/>
                            <w:color w:val="000000"/>
                            <w:sz w:val="18"/>
                            <w:szCs w:val="18"/>
                          </w:rPr>
                          <w:t>per Student per Semester</w:t>
                        </w:r>
                      </w:p>
                    </w:tc>
                  </w:tr>
                </w:tbl>
                <w:p w14:paraId="604630CC" w14:textId="77777777" w:rsidR="00851ED5" w:rsidRDefault="00851ED5" w:rsidP="00851ED5">
                  <w:pPr>
                    <w:rPr>
                      <w:rFonts w:ascii="Calibri" w:eastAsia="Arial" w:hAnsi="Calibri" w:cs="Calibri"/>
                      <w:color w:val="000000"/>
                      <w:sz w:val="18"/>
                      <w:szCs w:val="18"/>
                    </w:rPr>
                  </w:pPr>
                </w:p>
                <w:tbl>
                  <w:tblPr>
                    <w:tblW w:w="10572" w:type="dxa"/>
                    <w:tblCellMar>
                      <w:left w:w="0" w:type="dxa"/>
                      <w:right w:w="0" w:type="dxa"/>
                    </w:tblCellMar>
                    <w:tblLook w:val="0000" w:firstRow="0" w:lastRow="0" w:firstColumn="0" w:lastColumn="0" w:noHBand="0" w:noVBand="0"/>
                  </w:tblPr>
                  <w:tblGrid>
                    <w:gridCol w:w="5093"/>
                    <w:gridCol w:w="5479"/>
                  </w:tblGrid>
                  <w:tr w:rsidR="00851ED5" w:rsidRPr="007613AF" w14:paraId="0DF04E5F" w14:textId="77777777" w:rsidTr="00DB2584">
                    <w:trPr>
                      <w:trHeight w:val="98"/>
                    </w:trPr>
                    <w:tc>
                      <w:tcPr>
                        <w:tcW w:w="5093" w:type="dxa"/>
                        <w:tcBorders>
                          <w:top w:val="single" w:sz="8" w:space="0" w:color="808080"/>
                          <w:left w:val="single" w:sz="8" w:space="0" w:color="808080"/>
                          <w:bottom w:val="single" w:sz="8" w:space="0" w:color="808080"/>
                          <w:right w:val="single" w:sz="8" w:space="0" w:color="808080"/>
                        </w:tcBorders>
                        <w:shd w:val="clear" w:color="auto" w:fill="F2F2F2"/>
                        <w:tcMar>
                          <w:top w:w="40" w:type="dxa"/>
                          <w:left w:w="40" w:type="dxa"/>
                          <w:bottom w:w="40" w:type="dxa"/>
                          <w:right w:w="40" w:type="dxa"/>
                        </w:tcMar>
                        <w:vAlign w:val="center"/>
                      </w:tcPr>
                      <w:p w14:paraId="7FCAFB0A" w14:textId="77777777" w:rsidR="00851ED5" w:rsidRPr="0099527E" w:rsidRDefault="00851ED5" w:rsidP="00851ED5">
                        <w:pPr>
                          <w:pStyle w:val="ListParagraph"/>
                          <w:numPr>
                            <w:ilvl w:val="0"/>
                            <w:numId w:val="26"/>
                          </w:numPr>
                          <w:rPr>
                            <w:rFonts w:ascii="Calibri" w:hAnsi="Calibri" w:cs="Calibri"/>
                            <w:b/>
                            <w:bCs/>
                          </w:rPr>
                        </w:pPr>
                        <w:r w:rsidRPr="0099527E">
                          <w:rPr>
                            <w:rFonts w:ascii="Calibri" w:hAnsi="Calibri" w:cs="Calibri"/>
                            <w:b/>
                            <w:bCs/>
                          </w:rPr>
                          <w:t>Deluxe C</w:t>
                        </w:r>
                      </w:p>
                    </w:tc>
                    <w:tc>
                      <w:tcPr>
                        <w:tcW w:w="5479" w:type="dxa"/>
                        <w:tcBorders>
                          <w:top w:val="single" w:sz="8" w:space="0" w:color="808080"/>
                          <w:left w:val="single" w:sz="8" w:space="0" w:color="808080"/>
                          <w:bottom w:val="single" w:sz="8" w:space="0" w:color="808080"/>
                          <w:right w:val="single" w:sz="8" w:space="0" w:color="808080"/>
                        </w:tcBorders>
                        <w:shd w:val="clear" w:color="auto" w:fill="F2F2F2"/>
                        <w:vAlign w:val="center"/>
                      </w:tcPr>
                      <w:p w14:paraId="290DB548" w14:textId="77777777" w:rsidR="00851ED5" w:rsidRPr="007613AF" w:rsidRDefault="00851ED5" w:rsidP="00851ED5">
                        <w:pPr>
                          <w:pStyle w:val="ListParagraph"/>
                          <w:jc w:val="center"/>
                          <w:rPr>
                            <w:rFonts w:ascii="Calibri" w:hAnsi="Calibri" w:cs="Calibri"/>
                            <w:b/>
                            <w:sz w:val="18"/>
                            <w:szCs w:val="18"/>
                          </w:rPr>
                        </w:pPr>
                        <w:r>
                          <w:rPr>
                            <w:rFonts w:ascii="Calibri" w:hAnsi="Calibri" w:cs="Calibri"/>
                            <w:b/>
                            <w:sz w:val="18"/>
                            <w:szCs w:val="18"/>
                          </w:rPr>
                          <w:t>Bachelor Apartment</w:t>
                        </w:r>
                      </w:p>
                    </w:tc>
                  </w:tr>
                  <w:tr w:rsidR="00851ED5" w:rsidRPr="00262DF0" w14:paraId="38ECCF59" w14:textId="77777777" w:rsidTr="00DB2584">
                    <w:trPr>
                      <w:trHeight w:val="98"/>
                    </w:trPr>
                    <w:tc>
                      <w:tcPr>
                        <w:tcW w:w="5093" w:type="dxa"/>
                        <w:tcBorders>
                          <w:top w:val="single" w:sz="8" w:space="0" w:color="808080"/>
                          <w:left w:val="single" w:sz="8" w:space="0" w:color="808080"/>
                          <w:bottom w:val="single" w:sz="8" w:space="0" w:color="808080"/>
                          <w:right w:val="single" w:sz="8" w:space="0" w:color="808080"/>
                        </w:tcBorders>
                        <w:shd w:val="clear" w:color="auto" w:fill="F2F2F2"/>
                        <w:tcMar>
                          <w:top w:w="40" w:type="dxa"/>
                          <w:left w:w="40" w:type="dxa"/>
                          <w:bottom w:w="40" w:type="dxa"/>
                          <w:right w:w="40" w:type="dxa"/>
                        </w:tcMar>
                        <w:vAlign w:val="center"/>
                      </w:tcPr>
                      <w:p w14:paraId="56FB435D" w14:textId="77777777" w:rsidR="00851ED5" w:rsidRPr="008F1821" w:rsidRDefault="00851ED5" w:rsidP="00851ED5">
                        <w:pPr>
                          <w:rPr>
                            <w:rFonts w:ascii="Calibri" w:hAnsi="Calibri" w:cs="Calibri"/>
                            <w:b/>
                            <w:bCs/>
                            <w:sz w:val="18"/>
                            <w:szCs w:val="18"/>
                          </w:rPr>
                        </w:pPr>
                        <w:r w:rsidRPr="008F1821">
                          <w:rPr>
                            <w:rFonts w:ascii="Calibri" w:hAnsi="Calibri" w:cs="Calibri"/>
                            <w:b/>
                            <w:bCs/>
                            <w:sz w:val="18"/>
                            <w:szCs w:val="18"/>
                          </w:rPr>
                          <w:t xml:space="preserve"> </w:t>
                        </w:r>
                        <w:r w:rsidRPr="003556B7">
                          <w:rPr>
                            <w:rFonts w:ascii="Calibri" w:hAnsi="Calibri" w:cs="Calibri"/>
                            <w:b/>
                            <w:bCs/>
                            <w:sz w:val="18"/>
                            <w:szCs w:val="18"/>
                          </w:rPr>
                          <w:t>Rental per Semester per Student</w:t>
                        </w:r>
                      </w:p>
                    </w:tc>
                    <w:tc>
                      <w:tcPr>
                        <w:tcW w:w="5479" w:type="dxa"/>
                        <w:tcBorders>
                          <w:top w:val="single" w:sz="8" w:space="0" w:color="808080"/>
                          <w:left w:val="single" w:sz="8" w:space="0" w:color="808080"/>
                          <w:bottom w:val="single" w:sz="8" w:space="0" w:color="808080"/>
                          <w:right w:val="single" w:sz="8" w:space="0" w:color="808080"/>
                        </w:tcBorders>
                        <w:shd w:val="clear" w:color="auto" w:fill="F2F2F2"/>
                        <w:vAlign w:val="center"/>
                      </w:tcPr>
                      <w:p w14:paraId="0054311D" w14:textId="2672F910" w:rsidR="00851ED5" w:rsidRPr="000822CC" w:rsidRDefault="00851ED5" w:rsidP="00851ED5">
                        <w:pPr>
                          <w:jc w:val="center"/>
                          <w:rPr>
                            <w:rFonts w:ascii="Calibri" w:hAnsi="Calibri" w:cs="Calibri"/>
                            <w:b/>
                            <w:bCs/>
                            <w:sz w:val="18"/>
                            <w:szCs w:val="18"/>
                          </w:rPr>
                        </w:pPr>
                        <w:r w:rsidRPr="000822CC">
                          <w:rPr>
                            <w:rFonts w:ascii="Calibri" w:hAnsi="Calibri" w:cs="Calibri"/>
                            <w:b/>
                            <w:bCs/>
                            <w:sz w:val="18"/>
                            <w:szCs w:val="18"/>
                          </w:rPr>
                          <w:t xml:space="preserve">R32,500.00 </w:t>
                        </w:r>
                        <w:r w:rsidR="0040528D">
                          <w:rPr>
                            <w:rFonts w:ascii="Calibri" w:hAnsi="Calibri" w:cs="Calibri"/>
                            <w:b/>
                            <w:bCs/>
                            <w:sz w:val="18"/>
                            <w:szCs w:val="18"/>
                          </w:rPr>
                          <w:t>(</w:t>
                        </w:r>
                        <w:r w:rsidR="000822CC">
                          <w:rPr>
                            <w:rFonts w:ascii="Calibri" w:hAnsi="Calibri" w:cs="Calibri"/>
                            <w:b/>
                            <w:bCs/>
                            <w:sz w:val="18"/>
                            <w:szCs w:val="18"/>
                          </w:rPr>
                          <w:t>per semester</w:t>
                        </w:r>
                        <w:r w:rsidR="0040528D">
                          <w:rPr>
                            <w:rFonts w:ascii="Calibri" w:hAnsi="Calibri" w:cs="Calibri"/>
                            <w:b/>
                            <w:bCs/>
                            <w:sz w:val="18"/>
                            <w:szCs w:val="18"/>
                          </w:rPr>
                          <w:t>)</w:t>
                        </w:r>
                      </w:p>
                    </w:tc>
                  </w:tr>
                  <w:tr w:rsidR="00851ED5" w:rsidRPr="00262DF0" w14:paraId="56844DAC" w14:textId="77777777" w:rsidTr="00DB2584">
                    <w:trPr>
                      <w:trHeight w:val="98"/>
                    </w:trPr>
                    <w:tc>
                      <w:tcPr>
                        <w:tcW w:w="5093" w:type="dxa"/>
                        <w:tcBorders>
                          <w:top w:val="single" w:sz="8" w:space="0" w:color="808080"/>
                          <w:left w:val="single" w:sz="8" w:space="0" w:color="808080"/>
                          <w:bottom w:val="single" w:sz="8" w:space="0" w:color="808080"/>
                          <w:right w:val="single" w:sz="8" w:space="0" w:color="808080"/>
                        </w:tcBorders>
                        <w:shd w:val="clear" w:color="auto" w:fill="F2F2F2"/>
                        <w:tcMar>
                          <w:top w:w="40" w:type="dxa"/>
                          <w:left w:w="40" w:type="dxa"/>
                          <w:bottom w:w="40" w:type="dxa"/>
                          <w:right w:w="40" w:type="dxa"/>
                        </w:tcMar>
                        <w:vAlign w:val="center"/>
                      </w:tcPr>
                      <w:p w14:paraId="6FDB4A72" w14:textId="5AEC9707" w:rsidR="00851ED5" w:rsidRPr="00262DF0" w:rsidRDefault="00851ED5" w:rsidP="00851ED5">
                        <w:pPr>
                          <w:rPr>
                            <w:rFonts w:ascii="Calibri" w:hAnsi="Calibri" w:cs="Calibri"/>
                            <w:sz w:val="18"/>
                            <w:szCs w:val="18"/>
                          </w:rPr>
                        </w:pPr>
                        <w:r w:rsidRPr="00262DF0">
                          <w:rPr>
                            <w:rFonts w:ascii="Calibri" w:hAnsi="Calibri" w:cs="Calibri"/>
                            <w:sz w:val="18"/>
                            <w:szCs w:val="18"/>
                          </w:rPr>
                          <w:t>Refundable Damages Deposit</w:t>
                        </w:r>
                        <w:r>
                          <w:rPr>
                            <w:rFonts w:ascii="Calibri" w:hAnsi="Calibri" w:cs="Calibri"/>
                            <w:sz w:val="18"/>
                            <w:szCs w:val="18"/>
                          </w:rPr>
                          <w:t xml:space="preserve"> </w:t>
                        </w:r>
                      </w:p>
                    </w:tc>
                    <w:tc>
                      <w:tcPr>
                        <w:tcW w:w="5479" w:type="dxa"/>
                        <w:tcBorders>
                          <w:top w:val="single" w:sz="8" w:space="0" w:color="808080"/>
                          <w:left w:val="single" w:sz="8" w:space="0" w:color="808080"/>
                          <w:bottom w:val="single" w:sz="8" w:space="0" w:color="808080"/>
                          <w:right w:val="single" w:sz="8" w:space="0" w:color="808080"/>
                        </w:tcBorders>
                        <w:shd w:val="clear" w:color="auto" w:fill="F2F2F2"/>
                        <w:vAlign w:val="center"/>
                      </w:tcPr>
                      <w:p w14:paraId="4AC3D9B8" w14:textId="2C4CC6DF" w:rsidR="00851ED5" w:rsidRPr="00262DF0" w:rsidRDefault="00851ED5" w:rsidP="00851ED5">
                        <w:pPr>
                          <w:jc w:val="center"/>
                          <w:rPr>
                            <w:rFonts w:ascii="Calibri" w:hAnsi="Calibri" w:cs="Calibri"/>
                            <w:sz w:val="18"/>
                            <w:szCs w:val="18"/>
                          </w:rPr>
                        </w:pPr>
                        <w:r w:rsidRPr="003556B7">
                          <w:rPr>
                            <w:rFonts w:ascii="Calibri" w:hAnsi="Calibri" w:cs="Calibri"/>
                            <w:sz w:val="18"/>
                            <w:szCs w:val="18"/>
                          </w:rPr>
                          <w:t>R</w:t>
                        </w:r>
                        <w:r w:rsidR="00DD6757">
                          <w:rPr>
                            <w:rFonts w:ascii="Calibri" w:hAnsi="Calibri" w:cs="Calibri"/>
                            <w:sz w:val="18"/>
                            <w:szCs w:val="18"/>
                          </w:rPr>
                          <w:t>5,0</w:t>
                        </w:r>
                        <w:r w:rsidRPr="003556B7">
                          <w:rPr>
                            <w:rFonts w:ascii="Calibri" w:hAnsi="Calibri" w:cs="Calibri"/>
                            <w:sz w:val="18"/>
                            <w:szCs w:val="18"/>
                          </w:rPr>
                          <w:t>00.00</w:t>
                        </w:r>
                      </w:p>
                    </w:tc>
                  </w:tr>
                  <w:tr w:rsidR="00851ED5" w14:paraId="41025C76" w14:textId="77777777" w:rsidTr="00DB2584">
                    <w:trPr>
                      <w:trHeight w:val="98"/>
                    </w:trPr>
                    <w:tc>
                      <w:tcPr>
                        <w:tcW w:w="5093" w:type="dxa"/>
                        <w:tcBorders>
                          <w:top w:val="single" w:sz="8" w:space="0" w:color="808080"/>
                          <w:left w:val="single" w:sz="8" w:space="0" w:color="808080"/>
                          <w:bottom w:val="single" w:sz="8" w:space="0" w:color="808080"/>
                          <w:right w:val="single" w:sz="8" w:space="0" w:color="808080"/>
                        </w:tcBorders>
                        <w:shd w:val="clear" w:color="auto" w:fill="F2F2F2"/>
                        <w:tcMar>
                          <w:top w:w="40" w:type="dxa"/>
                          <w:left w:w="40" w:type="dxa"/>
                          <w:bottom w:w="40" w:type="dxa"/>
                          <w:right w:w="40" w:type="dxa"/>
                        </w:tcMar>
                        <w:vAlign w:val="center"/>
                      </w:tcPr>
                      <w:p w14:paraId="2CA4938E" w14:textId="5237635C" w:rsidR="00851ED5" w:rsidRPr="00262DF0" w:rsidRDefault="00851ED5" w:rsidP="00851ED5">
                        <w:pPr>
                          <w:rPr>
                            <w:rFonts w:ascii="Calibri" w:hAnsi="Calibri" w:cs="Calibri"/>
                            <w:sz w:val="18"/>
                            <w:szCs w:val="18"/>
                          </w:rPr>
                        </w:pPr>
                        <w:r>
                          <w:rPr>
                            <w:rFonts w:ascii="Calibri" w:hAnsi="Calibri" w:cs="Calibri"/>
                            <w:sz w:val="18"/>
                            <w:szCs w:val="18"/>
                          </w:rPr>
                          <w:t xml:space="preserve">Water Contribution </w:t>
                        </w:r>
                        <w:r w:rsidR="00E77AF3">
                          <w:rPr>
                            <w:rFonts w:ascii="Calibri" w:hAnsi="Calibri" w:cs="Calibri"/>
                            <w:sz w:val="18"/>
                            <w:szCs w:val="18"/>
                          </w:rPr>
                          <w:t>(per Student)</w:t>
                        </w:r>
                      </w:p>
                    </w:tc>
                    <w:tc>
                      <w:tcPr>
                        <w:tcW w:w="5479" w:type="dxa"/>
                        <w:tcBorders>
                          <w:top w:val="single" w:sz="8" w:space="0" w:color="808080"/>
                          <w:left w:val="single" w:sz="8" w:space="0" w:color="808080"/>
                          <w:bottom w:val="single" w:sz="8" w:space="0" w:color="808080"/>
                          <w:right w:val="single" w:sz="8" w:space="0" w:color="808080"/>
                        </w:tcBorders>
                        <w:shd w:val="clear" w:color="auto" w:fill="F2F2F2"/>
                        <w:vAlign w:val="center"/>
                      </w:tcPr>
                      <w:p w14:paraId="40BD80C8" w14:textId="17ED997E" w:rsidR="00851ED5" w:rsidRDefault="00851ED5" w:rsidP="00851ED5">
                        <w:pPr>
                          <w:jc w:val="center"/>
                          <w:rPr>
                            <w:rFonts w:ascii="Calibri" w:hAnsi="Calibri" w:cs="Calibri"/>
                            <w:sz w:val="18"/>
                            <w:szCs w:val="18"/>
                          </w:rPr>
                        </w:pPr>
                        <w:r>
                          <w:rPr>
                            <w:rFonts w:ascii="Calibri" w:hAnsi="Calibri" w:cs="Calibri"/>
                            <w:sz w:val="18"/>
                            <w:szCs w:val="18"/>
                          </w:rPr>
                          <w:t>R</w:t>
                        </w:r>
                        <w:r w:rsidR="00074896">
                          <w:rPr>
                            <w:rFonts w:ascii="Calibri" w:hAnsi="Calibri" w:cs="Calibri"/>
                            <w:sz w:val="18"/>
                            <w:szCs w:val="18"/>
                          </w:rPr>
                          <w:t>6</w:t>
                        </w:r>
                        <w:r>
                          <w:rPr>
                            <w:rFonts w:ascii="Calibri" w:hAnsi="Calibri" w:cs="Calibri"/>
                            <w:sz w:val="18"/>
                            <w:szCs w:val="18"/>
                          </w:rPr>
                          <w:t xml:space="preserve">00.00 </w:t>
                        </w:r>
                      </w:p>
                    </w:tc>
                  </w:tr>
                  <w:tr w:rsidR="00851ED5" w:rsidRPr="00262DF0" w14:paraId="14FEBB0D" w14:textId="77777777" w:rsidTr="00DB2584">
                    <w:trPr>
                      <w:trHeight w:val="98"/>
                    </w:trPr>
                    <w:tc>
                      <w:tcPr>
                        <w:tcW w:w="5093" w:type="dxa"/>
                        <w:tcBorders>
                          <w:top w:val="single" w:sz="8" w:space="0" w:color="808080"/>
                          <w:left w:val="single" w:sz="8" w:space="0" w:color="808080"/>
                          <w:bottom w:val="single" w:sz="8" w:space="0" w:color="808080"/>
                          <w:right w:val="single" w:sz="8" w:space="0" w:color="808080"/>
                        </w:tcBorders>
                        <w:shd w:val="clear" w:color="auto" w:fill="F2F2F2"/>
                        <w:tcMar>
                          <w:top w:w="40" w:type="dxa"/>
                          <w:left w:w="40" w:type="dxa"/>
                          <w:bottom w:w="40" w:type="dxa"/>
                          <w:right w:w="40" w:type="dxa"/>
                        </w:tcMar>
                        <w:vAlign w:val="center"/>
                      </w:tcPr>
                      <w:p w14:paraId="12A1F29C" w14:textId="1C6AF5B3" w:rsidR="00851ED5" w:rsidRPr="00262DF0" w:rsidRDefault="00851ED5" w:rsidP="00851ED5">
                        <w:pPr>
                          <w:rPr>
                            <w:rFonts w:ascii="Calibri" w:hAnsi="Calibri" w:cs="Calibri"/>
                            <w:sz w:val="18"/>
                            <w:szCs w:val="18"/>
                          </w:rPr>
                        </w:pPr>
                        <w:r w:rsidRPr="00262DF0">
                          <w:rPr>
                            <w:rFonts w:ascii="Calibri" w:hAnsi="Calibri" w:cs="Calibri"/>
                            <w:sz w:val="18"/>
                            <w:szCs w:val="18"/>
                          </w:rPr>
                          <w:t xml:space="preserve"> Admin Fee</w:t>
                        </w:r>
                        <w:r>
                          <w:rPr>
                            <w:rFonts w:ascii="Calibri" w:hAnsi="Calibri" w:cs="Calibri"/>
                            <w:sz w:val="18"/>
                            <w:szCs w:val="18"/>
                          </w:rPr>
                          <w:t xml:space="preserve"> </w:t>
                        </w:r>
                        <w:r w:rsidR="00E77AF3">
                          <w:rPr>
                            <w:rFonts w:ascii="Calibri" w:hAnsi="Calibri" w:cs="Calibri"/>
                            <w:sz w:val="18"/>
                            <w:szCs w:val="18"/>
                          </w:rPr>
                          <w:t>(per Student)</w:t>
                        </w:r>
                      </w:p>
                    </w:tc>
                    <w:tc>
                      <w:tcPr>
                        <w:tcW w:w="5479" w:type="dxa"/>
                        <w:tcBorders>
                          <w:top w:val="single" w:sz="8" w:space="0" w:color="808080"/>
                          <w:left w:val="single" w:sz="8" w:space="0" w:color="808080"/>
                          <w:bottom w:val="single" w:sz="8" w:space="0" w:color="808080"/>
                          <w:right w:val="single" w:sz="8" w:space="0" w:color="808080"/>
                        </w:tcBorders>
                        <w:shd w:val="clear" w:color="auto" w:fill="F2F2F2"/>
                        <w:vAlign w:val="center"/>
                      </w:tcPr>
                      <w:p w14:paraId="69E5190B" w14:textId="6B91866B" w:rsidR="00851ED5" w:rsidRPr="00262DF0" w:rsidRDefault="00851ED5" w:rsidP="00851ED5">
                        <w:pPr>
                          <w:jc w:val="center"/>
                          <w:rPr>
                            <w:rFonts w:ascii="Calibri" w:hAnsi="Calibri" w:cs="Calibri"/>
                            <w:sz w:val="18"/>
                            <w:szCs w:val="18"/>
                          </w:rPr>
                        </w:pPr>
                        <w:r>
                          <w:rPr>
                            <w:rFonts w:ascii="Calibri" w:hAnsi="Calibri" w:cs="Calibri"/>
                            <w:sz w:val="18"/>
                            <w:szCs w:val="18"/>
                          </w:rPr>
                          <w:t>R2,6</w:t>
                        </w:r>
                        <w:r w:rsidRPr="00262DF0">
                          <w:rPr>
                            <w:rFonts w:ascii="Calibri" w:hAnsi="Calibri" w:cs="Calibri"/>
                            <w:sz w:val="18"/>
                            <w:szCs w:val="18"/>
                          </w:rPr>
                          <w:t>00</w:t>
                        </w:r>
                        <w:r>
                          <w:rPr>
                            <w:rFonts w:ascii="Calibri" w:hAnsi="Calibri" w:cs="Calibri"/>
                            <w:sz w:val="18"/>
                            <w:szCs w:val="18"/>
                          </w:rPr>
                          <w:t xml:space="preserve">.00 </w:t>
                        </w:r>
                      </w:p>
                    </w:tc>
                  </w:tr>
                  <w:tr w:rsidR="00851ED5" w:rsidRPr="00262DF0" w14:paraId="69D71B30" w14:textId="77777777" w:rsidTr="00DB2584">
                    <w:trPr>
                      <w:trHeight w:val="98"/>
                    </w:trPr>
                    <w:tc>
                      <w:tcPr>
                        <w:tcW w:w="5093" w:type="dxa"/>
                        <w:tcBorders>
                          <w:top w:val="single" w:sz="8" w:space="0" w:color="808080"/>
                          <w:left w:val="single" w:sz="8" w:space="0" w:color="808080"/>
                          <w:bottom w:val="single" w:sz="8" w:space="0" w:color="808080"/>
                          <w:right w:val="single" w:sz="8" w:space="0" w:color="808080"/>
                        </w:tcBorders>
                        <w:shd w:val="clear" w:color="auto" w:fill="F2F2F2"/>
                        <w:tcMar>
                          <w:top w:w="40" w:type="dxa"/>
                          <w:left w:w="40" w:type="dxa"/>
                          <w:bottom w:w="40" w:type="dxa"/>
                          <w:right w:w="40" w:type="dxa"/>
                        </w:tcMar>
                        <w:vAlign w:val="center"/>
                      </w:tcPr>
                      <w:p w14:paraId="0B5AA576" w14:textId="77777777" w:rsidR="00851ED5" w:rsidRPr="00262DF0" w:rsidRDefault="00851ED5" w:rsidP="00851ED5">
                        <w:pPr>
                          <w:rPr>
                            <w:rFonts w:ascii="Calibri" w:hAnsi="Calibri" w:cs="Calibri"/>
                            <w:b/>
                            <w:sz w:val="18"/>
                            <w:szCs w:val="18"/>
                          </w:rPr>
                        </w:pPr>
                        <w:r w:rsidRPr="00262DF0">
                          <w:rPr>
                            <w:rFonts w:ascii="Calibri" w:hAnsi="Calibri" w:cs="Calibri"/>
                            <w:b/>
                            <w:sz w:val="18"/>
                            <w:szCs w:val="18"/>
                          </w:rPr>
                          <w:t xml:space="preserve">  Total due before Occupation</w:t>
                        </w:r>
                      </w:p>
                    </w:tc>
                    <w:tc>
                      <w:tcPr>
                        <w:tcW w:w="5479" w:type="dxa"/>
                        <w:tcBorders>
                          <w:top w:val="single" w:sz="8" w:space="0" w:color="808080"/>
                          <w:left w:val="single" w:sz="8" w:space="0" w:color="808080"/>
                          <w:bottom w:val="single" w:sz="8" w:space="0" w:color="808080"/>
                          <w:right w:val="single" w:sz="8" w:space="0" w:color="808080"/>
                        </w:tcBorders>
                        <w:shd w:val="clear" w:color="auto" w:fill="F2F2F2"/>
                        <w:vAlign w:val="center"/>
                      </w:tcPr>
                      <w:p w14:paraId="2F8A5B23" w14:textId="58F46E86" w:rsidR="00851ED5" w:rsidRPr="00262DF0" w:rsidRDefault="00851ED5" w:rsidP="00851ED5">
                        <w:pPr>
                          <w:jc w:val="center"/>
                          <w:rPr>
                            <w:rFonts w:ascii="Calibri" w:hAnsi="Calibri" w:cs="Calibri"/>
                            <w:b/>
                            <w:sz w:val="18"/>
                            <w:szCs w:val="18"/>
                          </w:rPr>
                        </w:pPr>
                        <w:r>
                          <w:rPr>
                            <w:rFonts w:ascii="Calibri" w:hAnsi="Calibri" w:cs="Calibri"/>
                            <w:b/>
                            <w:sz w:val="18"/>
                            <w:szCs w:val="18"/>
                          </w:rPr>
                          <w:t>R4</w:t>
                        </w:r>
                        <w:r w:rsidR="00DD6757">
                          <w:rPr>
                            <w:rFonts w:ascii="Calibri" w:hAnsi="Calibri" w:cs="Calibri"/>
                            <w:b/>
                            <w:sz w:val="18"/>
                            <w:szCs w:val="18"/>
                          </w:rPr>
                          <w:t>0</w:t>
                        </w:r>
                        <w:r>
                          <w:rPr>
                            <w:rFonts w:ascii="Calibri" w:hAnsi="Calibri" w:cs="Calibri"/>
                            <w:b/>
                            <w:sz w:val="18"/>
                            <w:szCs w:val="18"/>
                          </w:rPr>
                          <w:t>,</w:t>
                        </w:r>
                        <w:r w:rsidR="00074896">
                          <w:rPr>
                            <w:rFonts w:ascii="Calibri" w:hAnsi="Calibri" w:cs="Calibri"/>
                            <w:b/>
                            <w:sz w:val="18"/>
                            <w:szCs w:val="18"/>
                          </w:rPr>
                          <w:t>7</w:t>
                        </w:r>
                        <w:r>
                          <w:rPr>
                            <w:rFonts w:ascii="Calibri" w:hAnsi="Calibri" w:cs="Calibri"/>
                            <w:b/>
                            <w:sz w:val="18"/>
                            <w:szCs w:val="18"/>
                          </w:rPr>
                          <w:t xml:space="preserve">00.00 </w:t>
                        </w:r>
                        <w:r w:rsidR="00615C6F">
                          <w:rPr>
                            <w:rFonts w:ascii="Calibri" w:eastAsia="Arial" w:hAnsi="Calibri" w:cs="Calibri"/>
                            <w:b/>
                            <w:bCs/>
                            <w:color w:val="000000"/>
                            <w:sz w:val="18"/>
                            <w:szCs w:val="18"/>
                          </w:rPr>
                          <w:t xml:space="preserve">per </w:t>
                        </w:r>
                        <w:r w:rsidR="00391ABF">
                          <w:rPr>
                            <w:rFonts w:ascii="Calibri" w:eastAsia="Arial" w:hAnsi="Calibri" w:cs="Calibri"/>
                            <w:b/>
                            <w:bCs/>
                            <w:color w:val="000000"/>
                            <w:sz w:val="18"/>
                            <w:szCs w:val="18"/>
                          </w:rPr>
                          <w:t>Semester</w:t>
                        </w:r>
                        <w:r w:rsidR="00DD6757">
                          <w:rPr>
                            <w:rFonts w:ascii="Calibri" w:eastAsia="Arial" w:hAnsi="Calibri" w:cs="Calibri"/>
                            <w:b/>
                            <w:bCs/>
                            <w:color w:val="000000"/>
                            <w:sz w:val="18"/>
                            <w:szCs w:val="18"/>
                          </w:rPr>
                          <w:t xml:space="preserve"> per Student</w:t>
                        </w:r>
                      </w:p>
                    </w:tc>
                  </w:tr>
                </w:tbl>
                <w:p w14:paraId="0A83D7E8" w14:textId="77777777" w:rsidR="001F5ADD" w:rsidRDefault="001F5ADD">
                  <w:pPr>
                    <w:rPr>
                      <w:rFonts w:ascii="Calibri" w:eastAsia="Arial" w:hAnsi="Calibri" w:cs="Calibri"/>
                      <w:b/>
                      <w:color w:val="000000"/>
                      <w:sz w:val="6"/>
                      <w:szCs w:val="6"/>
                    </w:rPr>
                  </w:pPr>
                </w:p>
                <w:p w14:paraId="0523473E" w14:textId="77777777" w:rsidR="001F5ADD" w:rsidRDefault="001F5ADD">
                  <w:pPr>
                    <w:rPr>
                      <w:rFonts w:ascii="Calibri" w:eastAsia="Arial" w:hAnsi="Calibri" w:cs="Calibri"/>
                      <w:b/>
                      <w:color w:val="000000"/>
                      <w:sz w:val="6"/>
                      <w:szCs w:val="6"/>
                    </w:rPr>
                  </w:pPr>
                </w:p>
                <w:p w14:paraId="37317D26" w14:textId="77777777" w:rsidR="001F5ADD" w:rsidRDefault="001F5ADD">
                  <w:pPr>
                    <w:rPr>
                      <w:rFonts w:ascii="Calibri" w:eastAsia="Arial" w:hAnsi="Calibri" w:cs="Calibri"/>
                      <w:b/>
                      <w:color w:val="000000"/>
                      <w:sz w:val="6"/>
                      <w:szCs w:val="6"/>
                    </w:rPr>
                  </w:pPr>
                </w:p>
                <w:p w14:paraId="60E0697D" w14:textId="77777777" w:rsidR="00971293" w:rsidRDefault="00971293" w:rsidP="00971293">
                  <w:pPr>
                    <w:rPr>
                      <w:rFonts w:ascii="Calibri" w:eastAsia="Arial" w:hAnsi="Calibri" w:cs="Calibri"/>
                      <w:b/>
                      <w:color w:val="000000"/>
                      <w:sz w:val="18"/>
                      <w:szCs w:val="18"/>
                    </w:rPr>
                  </w:pPr>
                  <w:r>
                    <w:rPr>
                      <w:rFonts w:ascii="Calibri" w:eastAsia="Arial" w:hAnsi="Calibri" w:cs="Calibri"/>
                      <w:b/>
                      <w:color w:val="000000"/>
                      <w:sz w:val="18"/>
                      <w:szCs w:val="18"/>
                    </w:rPr>
                    <w:t>If sharing a 2 Bed Apartment, I would like to share with:</w:t>
                  </w:r>
                </w:p>
                <w:tbl>
                  <w:tblPr>
                    <w:tblW w:w="10611" w:type="dxa"/>
                    <w:tblCellMar>
                      <w:left w:w="0" w:type="dxa"/>
                      <w:right w:w="0" w:type="dxa"/>
                    </w:tblCellMar>
                    <w:tblLook w:val="0000" w:firstRow="0" w:lastRow="0" w:firstColumn="0" w:lastColumn="0" w:noHBand="0" w:noVBand="0"/>
                  </w:tblPr>
                  <w:tblGrid>
                    <w:gridCol w:w="1540"/>
                    <w:gridCol w:w="4110"/>
                    <w:gridCol w:w="993"/>
                    <w:gridCol w:w="1388"/>
                    <w:gridCol w:w="1388"/>
                    <w:gridCol w:w="1192"/>
                  </w:tblGrid>
                  <w:tr w:rsidR="00971293" w:rsidRPr="00262DF0" w14:paraId="5FCD3F4A" w14:textId="77777777" w:rsidTr="00952096">
                    <w:trPr>
                      <w:trHeight w:val="98"/>
                    </w:trPr>
                    <w:tc>
                      <w:tcPr>
                        <w:tcW w:w="1540" w:type="dxa"/>
                        <w:tcBorders>
                          <w:top w:val="single" w:sz="8" w:space="0" w:color="808080"/>
                          <w:left w:val="single" w:sz="8" w:space="0" w:color="808080"/>
                          <w:bottom w:val="single" w:sz="8" w:space="0" w:color="808080"/>
                          <w:right w:val="single" w:sz="8" w:space="0" w:color="808080"/>
                        </w:tcBorders>
                        <w:shd w:val="clear" w:color="auto" w:fill="F2F2F2"/>
                        <w:tcMar>
                          <w:top w:w="40" w:type="dxa"/>
                          <w:left w:w="40" w:type="dxa"/>
                          <w:bottom w:w="40" w:type="dxa"/>
                          <w:right w:w="40" w:type="dxa"/>
                        </w:tcMar>
                        <w:vAlign w:val="center"/>
                      </w:tcPr>
                      <w:p w14:paraId="1C3BBD8C" w14:textId="77777777" w:rsidR="00971293" w:rsidRPr="00262DF0" w:rsidRDefault="00971293" w:rsidP="00971293">
                        <w:pPr>
                          <w:ind w:firstLine="92"/>
                          <w:rPr>
                            <w:rFonts w:ascii="Calibri" w:eastAsia="Arial" w:hAnsi="Calibri" w:cs="Calibri"/>
                            <w:color w:val="000000"/>
                            <w:sz w:val="18"/>
                          </w:rPr>
                        </w:pPr>
                        <w:r>
                          <w:rPr>
                            <w:rFonts w:ascii="Calibri" w:eastAsia="Arial" w:hAnsi="Calibri" w:cs="Calibri"/>
                            <w:color w:val="000000"/>
                            <w:sz w:val="18"/>
                          </w:rPr>
                          <w:t xml:space="preserve">Name of student </w:t>
                        </w:r>
                      </w:p>
                    </w:tc>
                    <w:tc>
                      <w:tcPr>
                        <w:tcW w:w="4110" w:type="dxa"/>
                        <w:tcBorders>
                          <w:top w:val="single" w:sz="8" w:space="0" w:color="808080"/>
                          <w:left w:val="single" w:sz="8" w:space="0" w:color="808080"/>
                          <w:bottom w:val="single" w:sz="8" w:space="0" w:color="808080"/>
                          <w:right w:val="single" w:sz="8" w:space="0" w:color="808080"/>
                        </w:tcBorders>
                        <w:tcMar>
                          <w:top w:w="40" w:type="dxa"/>
                          <w:left w:w="40" w:type="dxa"/>
                          <w:bottom w:w="40" w:type="dxa"/>
                          <w:right w:w="40" w:type="dxa"/>
                        </w:tcMar>
                        <w:vAlign w:val="center"/>
                      </w:tcPr>
                      <w:p w14:paraId="3AE3753B" w14:textId="680F275E" w:rsidR="00971293" w:rsidRPr="008F1821" w:rsidRDefault="00971293" w:rsidP="00971293">
                        <w:pPr>
                          <w:rPr>
                            <w:rFonts w:ascii="Calibri" w:hAnsi="Calibri" w:cs="Calibri"/>
                            <w:b/>
                            <w:bCs/>
                          </w:rPr>
                        </w:pPr>
                        <w:r>
                          <w:rPr>
                            <w:rFonts w:ascii="Calibri" w:hAnsi="Calibri" w:cs="Calibri"/>
                          </w:rPr>
                          <w:t xml:space="preserve">                  </w:t>
                        </w:r>
                        <w:sdt>
                          <w:sdtPr>
                            <w:rPr>
                              <w:rFonts w:ascii="Calibri" w:hAnsi="Calibri" w:cs="Calibri"/>
                            </w:rPr>
                            <w:id w:val="543647646"/>
                            <w:placeholder>
                              <w:docPart w:val="DefaultPlaceholder_-1854013440"/>
                            </w:placeholder>
                          </w:sdtPr>
                          <w:sdtContent>
                            <w:proofErr w:type="spellStart"/>
                            <w:r w:rsidR="003D09CB">
                              <w:rPr>
                                <w:rFonts w:ascii="Calibri" w:hAnsi="Calibri" w:cs="Calibri"/>
                              </w:rPr>
                              <w:t>Selepe</w:t>
                            </w:r>
                            <w:proofErr w:type="spellEnd"/>
                            <w:r w:rsidR="003D09CB">
                              <w:rPr>
                                <w:rFonts w:ascii="Calibri" w:hAnsi="Calibri" w:cs="Calibri"/>
                              </w:rPr>
                              <w:t xml:space="preserve"> Samson</w:t>
                            </w:r>
                          </w:sdtContent>
                        </w:sdt>
                      </w:p>
                    </w:tc>
                    <w:tc>
                      <w:tcPr>
                        <w:tcW w:w="993" w:type="dxa"/>
                        <w:tcBorders>
                          <w:top w:val="single" w:sz="8" w:space="0" w:color="808080"/>
                          <w:left w:val="single" w:sz="8" w:space="0" w:color="808080"/>
                          <w:bottom w:val="single" w:sz="8" w:space="0" w:color="808080"/>
                          <w:right w:val="single" w:sz="8" w:space="0" w:color="808080"/>
                        </w:tcBorders>
                        <w:shd w:val="clear" w:color="auto" w:fill="F2F2F2"/>
                        <w:vAlign w:val="center"/>
                      </w:tcPr>
                      <w:p w14:paraId="43153C50" w14:textId="77777777" w:rsidR="00971293" w:rsidRPr="00262DF0" w:rsidRDefault="00971293" w:rsidP="00971293">
                        <w:pPr>
                          <w:ind w:firstLine="142"/>
                          <w:rPr>
                            <w:rFonts w:ascii="Calibri" w:hAnsi="Calibri" w:cs="Calibri"/>
                          </w:rPr>
                        </w:pPr>
                        <w:r>
                          <w:rPr>
                            <w:rFonts w:ascii="Calibri" w:hAnsi="Calibri" w:cs="Calibri"/>
                          </w:rPr>
                          <w:t xml:space="preserve">Who is a </w:t>
                        </w:r>
                      </w:p>
                    </w:tc>
                    <w:tc>
                      <w:tcPr>
                        <w:tcW w:w="1388" w:type="dxa"/>
                        <w:tcBorders>
                          <w:top w:val="single" w:sz="8" w:space="0" w:color="808080"/>
                          <w:left w:val="single" w:sz="8" w:space="0" w:color="808080"/>
                          <w:bottom w:val="single" w:sz="8" w:space="0" w:color="808080"/>
                          <w:right w:val="single" w:sz="8" w:space="0" w:color="808080"/>
                        </w:tcBorders>
                        <w:shd w:val="clear" w:color="auto" w:fill="F2F2F2" w:themeFill="background1" w:themeFillShade="F2"/>
                        <w:vAlign w:val="center"/>
                      </w:tcPr>
                      <w:p w14:paraId="20B7A7C6" w14:textId="73E92241" w:rsidR="00971293" w:rsidRPr="00262DF0" w:rsidRDefault="00000000" w:rsidP="00971293">
                        <w:pPr>
                          <w:jc w:val="center"/>
                          <w:rPr>
                            <w:rFonts w:ascii="Calibri" w:hAnsi="Calibri" w:cs="Calibri"/>
                          </w:rPr>
                        </w:pPr>
                        <w:sdt>
                          <w:sdtPr>
                            <w:rPr>
                              <w:rFonts w:ascii="Calibri" w:hAnsi="Calibri" w:cs="Calibri"/>
                            </w:rPr>
                            <w:id w:val="1399168432"/>
                            <w14:checkbox>
                              <w14:checked w14:val="1"/>
                              <w14:checkedState w14:val="2612" w14:font="MS Gothic"/>
                              <w14:uncheckedState w14:val="2610" w14:font="MS Gothic"/>
                            </w14:checkbox>
                          </w:sdtPr>
                          <w:sdtContent>
                            <w:r w:rsidR="003D09CB">
                              <w:rPr>
                                <w:rFonts w:ascii="MS Gothic" w:eastAsia="MS Gothic" w:hAnsi="MS Gothic" w:cs="Calibri" w:hint="eastAsia"/>
                              </w:rPr>
                              <w:t>☒</w:t>
                            </w:r>
                          </w:sdtContent>
                        </w:sdt>
                        <w:r w:rsidR="00971293">
                          <w:rPr>
                            <w:rFonts w:ascii="Calibri" w:hAnsi="Calibri" w:cs="Calibri"/>
                          </w:rPr>
                          <w:t>MALE</w:t>
                        </w:r>
                      </w:p>
                    </w:tc>
                    <w:tc>
                      <w:tcPr>
                        <w:tcW w:w="1388" w:type="dxa"/>
                        <w:tcBorders>
                          <w:top w:val="single" w:sz="8" w:space="0" w:color="808080"/>
                          <w:left w:val="single" w:sz="8" w:space="0" w:color="808080"/>
                          <w:bottom w:val="single" w:sz="8" w:space="0" w:color="808080"/>
                          <w:right w:val="single" w:sz="8" w:space="0" w:color="808080"/>
                        </w:tcBorders>
                        <w:shd w:val="clear" w:color="auto" w:fill="F2F2F2" w:themeFill="background1" w:themeFillShade="F2"/>
                        <w:vAlign w:val="center"/>
                      </w:tcPr>
                      <w:p w14:paraId="40AC212F" w14:textId="0FE48635" w:rsidR="00971293" w:rsidRPr="00262DF0" w:rsidRDefault="00000000" w:rsidP="00971293">
                        <w:pPr>
                          <w:jc w:val="center"/>
                          <w:rPr>
                            <w:rFonts w:ascii="Calibri" w:hAnsi="Calibri" w:cs="Calibri"/>
                          </w:rPr>
                        </w:pPr>
                        <w:sdt>
                          <w:sdtPr>
                            <w:rPr>
                              <w:rFonts w:ascii="Calibri" w:hAnsi="Calibri" w:cs="Calibri"/>
                            </w:rPr>
                            <w:id w:val="685483223"/>
                            <w14:checkbox>
                              <w14:checked w14:val="0"/>
                              <w14:checkedState w14:val="2612" w14:font="MS Gothic"/>
                              <w14:uncheckedState w14:val="2610" w14:font="MS Gothic"/>
                            </w14:checkbox>
                          </w:sdtPr>
                          <w:sdtContent>
                            <w:r w:rsidR="00922C4F">
                              <w:rPr>
                                <w:rFonts w:ascii="MS Gothic" w:eastAsia="MS Gothic" w:hAnsi="MS Gothic" w:cs="Calibri" w:hint="eastAsia"/>
                              </w:rPr>
                              <w:t>☐</w:t>
                            </w:r>
                          </w:sdtContent>
                        </w:sdt>
                        <w:r w:rsidR="00971293">
                          <w:rPr>
                            <w:rFonts w:ascii="Calibri" w:hAnsi="Calibri" w:cs="Calibri"/>
                          </w:rPr>
                          <w:t>FEMALE</w:t>
                        </w:r>
                      </w:p>
                    </w:tc>
                    <w:tc>
                      <w:tcPr>
                        <w:tcW w:w="1192" w:type="dxa"/>
                        <w:tcBorders>
                          <w:top w:val="single" w:sz="8" w:space="0" w:color="808080"/>
                          <w:left w:val="single" w:sz="8" w:space="0" w:color="808080"/>
                          <w:bottom w:val="single" w:sz="8" w:space="0" w:color="808080"/>
                          <w:right w:val="single" w:sz="8" w:space="0" w:color="808080"/>
                        </w:tcBorders>
                        <w:shd w:val="clear" w:color="auto" w:fill="F2F2F2" w:themeFill="background1" w:themeFillShade="F2"/>
                        <w:vAlign w:val="center"/>
                      </w:tcPr>
                      <w:p w14:paraId="2681E224" w14:textId="77777777" w:rsidR="00971293" w:rsidRPr="00262DF0" w:rsidRDefault="00971293" w:rsidP="00952096">
                        <w:pPr>
                          <w:ind w:right="333"/>
                          <w:rPr>
                            <w:rFonts w:ascii="Calibri" w:hAnsi="Calibri" w:cs="Calibri"/>
                          </w:rPr>
                        </w:pPr>
                        <w:r>
                          <w:rPr>
                            <w:rFonts w:ascii="Calibri" w:hAnsi="Calibri" w:cs="Calibri"/>
                          </w:rPr>
                          <w:t xml:space="preserve"> (mark with X)</w:t>
                        </w:r>
                      </w:p>
                    </w:tc>
                  </w:tr>
                </w:tbl>
                <w:p w14:paraId="407AE611" w14:textId="77777777" w:rsidR="001F5ADD" w:rsidRDefault="001F5ADD">
                  <w:pPr>
                    <w:rPr>
                      <w:rFonts w:ascii="Calibri" w:eastAsia="Arial" w:hAnsi="Calibri" w:cs="Calibri"/>
                      <w:b/>
                      <w:color w:val="000000"/>
                      <w:sz w:val="6"/>
                      <w:szCs w:val="6"/>
                    </w:rPr>
                  </w:pPr>
                </w:p>
                <w:p w14:paraId="002C9ACF" w14:textId="77777777" w:rsidR="00971293" w:rsidRDefault="00971293">
                  <w:pPr>
                    <w:rPr>
                      <w:rFonts w:ascii="Calibri" w:eastAsia="Arial" w:hAnsi="Calibri" w:cs="Calibri"/>
                      <w:b/>
                      <w:color w:val="000000"/>
                      <w:sz w:val="6"/>
                      <w:szCs w:val="6"/>
                    </w:rPr>
                  </w:pPr>
                </w:p>
                <w:p w14:paraId="2DC00CE7" w14:textId="77777777" w:rsidR="001F5ADD" w:rsidRPr="007854C1" w:rsidRDefault="001F5ADD">
                  <w:pPr>
                    <w:rPr>
                      <w:rFonts w:ascii="Calibri" w:eastAsia="Arial" w:hAnsi="Calibri" w:cs="Calibri"/>
                      <w:b/>
                      <w:color w:val="000000"/>
                      <w:sz w:val="6"/>
                      <w:szCs w:val="6"/>
                    </w:rPr>
                  </w:pPr>
                </w:p>
                <w:tbl>
                  <w:tblPr>
                    <w:tblW w:w="10622" w:type="dxa"/>
                    <w:tblCellMar>
                      <w:left w:w="0" w:type="dxa"/>
                      <w:right w:w="0" w:type="dxa"/>
                    </w:tblCellMar>
                    <w:tblLook w:val="0000" w:firstRow="0" w:lastRow="0" w:firstColumn="0" w:lastColumn="0" w:noHBand="0" w:noVBand="0"/>
                  </w:tblPr>
                  <w:tblGrid>
                    <w:gridCol w:w="3392"/>
                    <w:gridCol w:w="4253"/>
                    <w:gridCol w:w="2977"/>
                  </w:tblGrid>
                  <w:tr w:rsidR="004840D3" w:rsidRPr="00262DF0" w14:paraId="7E081F7D" w14:textId="4521ADF7" w:rsidTr="00D85069">
                    <w:trPr>
                      <w:trHeight w:val="625"/>
                    </w:trPr>
                    <w:tc>
                      <w:tcPr>
                        <w:tcW w:w="3392" w:type="dxa"/>
                        <w:tcBorders>
                          <w:top w:val="single" w:sz="8" w:space="0" w:color="808080"/>
                          <w:left w:val="single" w:sz="8" w:space="0" w:color="808080"/>
                          <w:bottom w:val="single" w:sz="8" w:space="0" w:color="808080"/>
                          <w:right w:val="single" w:sz="8" w:space="0" w:color="808080"/>
                        </w:tcBorders>
                        <w:shd w:val="clear" w:color="auto" w:fill="F2F2F2"/>
                        <w:tcMar>
                          <w:top w:w="40" w:type="dxa"/>
                          <w:left w:w="40" w:type="dxa"/>
                          <w:bottom w:w="40" w:type="dxa"/>
                          <w:right w:w="40" w:type="dxa"/>
                        </w:tcMar>
                        <w:vAlign w:val="center"/>
                      </w:tcPr>
                      <w:p w14:paraId="25CDD5B7" w14:textId="3A67BE33" w:rsidR="004840D3" w:rsidRPr="00262DF0" w:rsidRDefault="004840D3" w:rsidP="007613AF">
                        <w:pPr>
                          <w:rPr>
                            <w:rFonts w:ascii="Calibri" w:hAnsi="Calibri" w:cs="Calibri"/>
                          </w:rPr>
                        </w:pPr>
                        <w:r>
                          <w:rPr>
                            <w:rFonts w:ascii="Calibri" w:hAnsi="Calibri" w:cs="Calibri"/>
                          </w:rPr>
                          <w:t>2</w:t>
                        </w:r>
                        <w:r w:rsidRPr="007613AF">
                          <w:rPr>
                            <w:rFonts w:ascii="Calibri" w:hAnsi="Calibri" w:cs="Calibri"/>
                            <w:b/>
                            <w:bCs/>
                          </w:rPr>
                          <w:t>. SHARING (FEES ARE PER STUDENT</w:t>
                        </w:r>
                        <w:r>
                          <w:rPr>
                            <w:rFonts w:ascii="Calibri" w:hAnsi="Calibri" w:cs="Calibri"/>
                            <w:b/>
                            <w:bCs/>
                          </w:rPr>
                          <w:t xml:space="preserve"> (maximum 2 persons</w:t>
                        </w:r>
                        <w:r>
                          <w:rPr>
                            <w:rFonts w:ascii="Calibri" w:hAnsi="Calibri" w:cs="Calibri"/>
                          </w:rPr>
                          <w:t>)</w:t>
                        </w:r>
                      </w:p>
                    </w:tc>
                    <w:tc>
                      <w:tcPr>
                        <w:tcW w:w="4253" w:type="dxa"/>
                        <w:tcBorders>
                          <w:top w:val="single" w:sz="8" w:space="0" w:color="808080"/>
                          <w:left w:val="single" w:sz="8" w:space="0" w:color="808080"/>
                          <w:bottom w:val="single" w:sz="8" w:space="0" w:color="808080"/>
                          <w:right w:val="single" w:sz="8" w:space="0" w:color="808080"/>
                        </w:tcBorders>
                        <w:shd w:val="clear" w:color="auto" w:fill="F2F2F2"/>
                        <w:vAlign w:val="center"/>
                      </w:tcPr>
                      <w:p w14:paraId="648C8646" w14:textId="40234255" w:rsidR="004840D3" w:rsidRPr="007613AF" w:rsidRDefault="004840D3" w:rsidP="007613AF">
                        <w:pPr>
                          <w:pStyle w:val="ListParagraph"/>
                          <w:rPr>
                            <w:rFonts w:ascii="Calibri" w:hAnsi="Calibri" w:cs="Calibri"/>
                            <w:b/>
                            <w:sz w:val="18"/>
                            <w:szCs w:val="18"/>
                          </w:rPr>
                        </w:pPr>
                        <w:r>
                          <w:rPr>
                            <w:rFonts w:ascii="Calibri" w:hAnsi="Calibri" w:cs="Calibri"/>
                            <w:b/>
                            <w:sz w:val="18"/>
                            <w:szCs w:val="18"/>
                          </w:rPr>
                          <w:t xml:space="preserve">Standard </w:t>
                        </w:r>
                        <w:r w:rsidRPr="00262DF0">
                          <w:rPr>
                            <w:rFonts w:ascii="Calibri" w:hAnsi="Calibri" w:cs="Calibri"/>
                            <w:b/>
                            <w:sz w:val="18"/>
                            <w:szCs w:val="18"/>
                          </w:rPr>
                          <w:t>Room in 2 Bed (Block A-D</w:t>
                        </w:r>
                        <w:r>
                          <w:rPr>
                            <w:rFonts w:ascii="Calibri" w:hAnsi="Calibri" w:cs="Calibri"/>
                            <w:b/>
                            <w:sz w:val="18"/>
                            <w:szCs w:val="18"/>
                          </w:rPr>
                          <w:t>)</w:t>
                        </w:r>
                      </w:p>
                    </w:tc>
                    <w:tc>
                      <w:tcPr>
                        <w:tcW w:w="2977" w:type="dxa"/>
                        <w:tcBorders>
                          <w:top w:val="single" w:sz="8" w:space="0" w:color="808080"/>
                          <w:left w:val="single" w:sz="8" w:space="0" w:color="808080"/>
                          <w:bottom w:val="single" w:sz="8" w:space="0" w:color="808080"/>
                          <w:right w:val="single" w:sz="8" w:space="0" w:color="808080"/>
                        </w:tcBorders>
                        <w:shd w:val="clear" w:color="auto" w:fill="F2F2F2"/>
                      </w:tcPr>
                      <w:p w14:paraId="4CBA5B66" w14:textId="77777777" w:rsidR="00D85069" w:rsidRDefault="00D85069" w:rsidP="00D85069">
                        <w:pPr>
                          <w:jc w:val="both"/>
                          <w:rPr>
                            <w:rFonts w:ascii="Calibri" w:hAnsi="Calibri" w:cs="Calibri"/>
                            <w:b/>
                            <w:sz w:val="18"/>
                            <w:szCs w:val="18"/>
                          </w:rPr>
                        </w:pPr>
                      </w:p>
                      <w:p w14:paraId="381BB61F" w14:textId="29D45CCB" w:rsidR="004840D3" w:rsidRPr="00D85069" w:rsidRDefault="00D85069" w:rsidP="00D85069">
                        <w:pPr>
                          <w:rPr>
                            <w:rFonts w:ascii="Calibri" w:hAnsi="Calibri" w:cs="Calibri"/>
                            <w:b/>
                            <w:sz w:val="18"/>
                            <w:szCs w:val="18"/>
                          </w:rPr>
                        </w:pPr>
                        <w:r>
                          <w:rPr>
                            <w:rFonts w:ascii="Calibri" w:hAnsi="Calibri" w:cs="Calibri"/>
                            <w:b/>
                            <w:sz w:val="18"/>
                            <w:szCs w:val="18"/>
                          </w:rPr>
                          <w:t xml:space="preserve">           </w:t>
                        </w:r>
                        <w:r w:rsidRPr="00D85069">
                          <w:rPr>
                            <w:rFonts w:ascii="Calibri" w:hAnsi="Calibri" w:cs="Calibri"/>
                            <w:b/>
                            <w:sz w:val="18"/>
                            <w:szCs w:val="18"/>
                          </w:rPr>
                          <w:t xml:space="preserve"> </w:t>
                        </w:r>
                        <w:r w:rsidR="00A91D6F" w:rsidRPr="00D85069">
                          <w:rPr>
                            <w:rFonts w:ascii="Calibri" w:hAnsi="Calibri" w:cs="Calibri"/>
                            <w:b/>
                            <w:sz w:val="18"/>
                            <w:szCs w:val="18"/>
                          </w:rPr>
                          <w:t>Deluxe in 2 Bed (Block A-D)</w:t>
                        </w:r>
                      </w:p>
                    </w:tc>
                  </w:tr>
                  <w:tr w:rsidR="00A91D6F" w:rsidRPr="00262DF0" w14:paraId="26A7E4EB" w14:textId="1A26917D" w:rsidTr="003B78B4">
                    <w:trPr>
                      <w:trHeight w:val="98"/>
                    </w:trPr>
                    <w:tc>
                      <w:tcPr>
                        <w:tcW w:w="3392" w:type="dxa"/>
                        <w:tcBorders>
                          <w:top w:val="single" w:sz="8" w:space="0" w:color="808080"/>
                          <w:left w:val="single" w:sz="8" w:space="0" w:color="808080"/>
                          <w:bottom w:val="single" w:sz="8" w:space="0" w:color="808080"/>
                          <w:right w:val="single" w:sz="8" w:space="0" w:color="808080"/>
                        </w:tcBorders>
                        <w:shd w:val="clear" w:color="auto" w:fill="F2F2F2"/>
                        <w:tcMar>
                          <w:top w:w="40" w:type="dxa"/>
                          <w:left w:w="40" w:type="dxa"/>
                          <w:bottom w:w="40" w:type="dxa"/>
                          <w:right w:w="40" w:type="dxa"/>
                        </w:tcMar>
                        <w:vAlign w:val="center"/>
                      </w:tcPr>
                      <w:p w14:paraId="18AD0C7A" w14:textId="3DE9672A" w:rsidR="00A91D6F" w:rsidRPr="008F1821" w:rsidRDefault="00A91D6F" w:rsidP="00A91D6F">
                        <w:pPr>
                          <w:rPr>
                            <w:rFonts w:ascii="Calibri" w:hAnsi="Calibri" w:cs="Calibri"/>
                            <w:b/>
                            <w:bCs/>
                            <w:sz w:val="18"/>
                            <w:szCs w:val="18"/>
                          </w:rPr>
                        </w:pPr>
                        <w:r w:rsidRPr="008F1821">
                          <w:rPr>
                            <w:rFonts w:ascii="Calibri" w:hAnsi="Calibri" w:cs="Calibri"/>
                            <w:b/>
                            <w:bCs/>
                            <w:sz w:val="18"/>
                            <w:szCs w:val="18"/>
                          </w:rPr>
                          <w:t xml:space="preserve"> Rental </w:t>
                        </w:r>
                        <w:r>
                          <w:rPr>
                            <w:rFonts w:ascii="Calibri" w:hAnsi="Calibri" w:cs="Calibri"/>
                            <w:b/>
                            <w:bCs/>
                            <w:sz w:val="18"/>
                            <w:szCs w:val="18"/>
                          </w:rPr>
                          <w:t xml:space="preserve">per </w:t>
                        </w:r>
                        <w:r w:rsidR="00615C6F">
                          <w:rPr>
                            <w:rFonts w:ascii="Calibri" w:hAnsi="Calibri" w:cs="Calibri"/>
                            <w:b/>
                            <w:bCs/>
                            <w:sz w:val="18"/>
                            <w:szCs w:val="18"/>
                          </w:rPr>
                          <w:t>Semester</w:t>
                        </w:r>
                      </w:p>
                    </w:tc>
                    <w:tc>
                      <w:tcPr>
                        <w:tcW w:w="4253" w:type="dxa"/>
                        <w:tcBorders>
                          <w:top w:val="single" w:sz="8" w:space="0" w:color="808080"/>
                          <w:left w:val="single" w:sz="8" w:space="0" w:color="808080"/>
                          <w:bottom w:val="single" w:sz="8" w:space="0" w:color="808080"/>
                          <w:right w:val="single" w:sz="8" w:space="0" w:color="808080"/>
                        </w:tcBorders>
                        <w:shd w:val="clear" w:color="auto" w:fill="F2F2F2"/>
                        <w:vAlign w:val="center"/>
                      </w:tcPr>
                      <w:p w14:paraId="41C466C8" w14:textId="6D1F77BB" w:rsidR="00A91D6F" w:rsidRPr="0040528D" w:rsidRDefault="00A91D6F" w:rsidP="00A91D6F">
                        <w:pPr>
                          <w:jc w:val="center"/>
                          <w:rPr>
                            <w:rFonts w:ascii="Calibri" w:hAnsi="Calibri" w:cs="Calibri"/>
                            <w:b/>
                            <w:bCs/>
                            <w:sz w:val="18"/>
                            <w:szCs w:val="18"/>
                          </w:rPr>
                        </w:pPr>
                        <w:r w:rsidRPr="0040528D">
                          <w:rPr>
                            <w:rFonts w:ascii="Calibri" w:hAnsi="Calibri" w:cs="Calibri"/>
                            <w:b/>
                            <w:bCs/>
                            <w:sz w:val="18"/>
                            <w:szCs w:val="18"/>
                          </w:rPr>
                          <w:t>R21</w:t>
                        </w:r>
                        <w:r w:rsidR="0099527E" w:rsidRPr="0040528D">
                          <w:rPr>
                            <w:rFonts w:ascii="Calibri" w:hAnsi="Calibri" w:cs="Calibri"/>
                            <w:b/>
                            <w:bCs/>
                            <w:sz w:val="18"/>
                            <w:szCs w:val="18"/>
                          </w:rPr>
                          <w:t>,</w:t>
                        </w:r>
                        <w:r w:rsidRPr="0040528D">
                          <w:rPr>
                            <w:rFonts w:ascii="Calibri" w:hAnsi="Calibri" w:cs="Calibri"/>
                            <w:b/>
                            <w:bCs/>
                            <w:sz w:val="18"/>
                            <w:szCs w:val="18"/>
                          </w:rPr>
                          <w:t xml:space="preserve">000.00 </w:t>
                        </w:r>
                        <w:r w:rsidR="0040528D">
                          <w:rPr>
                            <w:rFonts w:ascii="Calibri" w:hAnsi="Calibri" w:cs="Calibri"/>
                            <w:b/>
                            <w:bCs/>
                            <w:sz w:val="18"/>
                            <w:szCs w:val="18"/>
                          </w:rPr>
                          <w:t>(</w:t>
                        </w:r>
                        <w:r w:rsidRPr="0040528D">
                          <w:rPr>
                            <w:rFonts w:ascii="Calibri" w:hAnsi="Calibri" w:cs="Calibri"/>
                            <w:b/>
                            <w:bCs/>
                            <w:sz w:val="18"/>
                            <w:szCs w:val="18"/>
                          </w:rPr>
                          <w:t>per semester per student</w:t>
                        </w:r>
                        <w:r w:rsidR="0040528D">
                          <w:rPr>
                            <w:rFonts w:ascii="Calibri" w:hAnsi="Calibri" w:cs="Calibri"/>
                            <w:b/>
                            <w:bCs/>
                            <w:sz w:val="18"/>
                            <w:szCs w:val="18"/>
                          </w:rPr>
                          <w:t>)</w:t>
                        </w:r>
                      </w:p>
                    </w:tc>
                    <w:tc>
                      <w:tcPr>
                        <w:tcW w:w="2977" w:type="dxa"/>
                        <w:tcBorders>
                          <w:top w:val="single" w:sz="8" w:space="0" w:color="808080"/>
                          <w:left w:val="single" w:sz="8" w:space="0" w:color="808080"/>
                          <w:bottom w:val="single" w:sz="8" w:space="0" w:color="808080"/>
                          <w:right w:val="single" w:sz="8" w:space="0" w:color="808080"/>
                        </w:tcBorders>
                        <w:shd w:val="clear" w:color="auto" w:fill="F2F2F2"/>
                        <w:vAlign w:val="center"/>
                      </w:tcPr>
                      <w:p w14:paraId="54A83429" w14:textId="3CFD4079" w:rsidR="00A91D6F" w:rsidRPr="0040528D" w:rsidRDefault="00A91D6F" w:rsidP="00A91D6F">
                        <w:pPr>
                          <w:jc w:val="center"/>
                          <w:rPr>
                            <w:rFonts w:ascii="Calibri" w:hAnsi="Calibri" w:cs="Calibri"/>
                            <w:b/>
                            <w:bCs/>
                            <w:sz w:val="18"/>
                            <w:szCs w:val="18"/>
                          </w:rPr>
                        </w:pPr>
                        <w:r w:rsidRPr="0040528D">
                          <w:rPr>
                            <w:rFonts w:ascii="Calibri" w:hAnsi="Calibri" w:cs="Calibri"/>
                            <w:b/>
                            <w:bCs/>
                            <w:sz w:val="18"/>
                            <w:szCs w:val="18"/>
                          </w:rPr>
                          <w:t>R22</w:t>
                        </w:r>
                        <w:r w:rsidR="0099527E" w:rsidRPr="0040528D">
                          <w:rPr>
                            <w:rFonts w:ascii="Calibri" w:hAnsi="Calibri" w:cs="Calibri"/>
                            <w:b/>
                            <w:bCs/>
                            <w:sz w:val="18"/>
                            <w:szCs w:val="18"/>
                          </w:rPr>
                          <w:t>,</w:t>
                        </w:r>
                        <w:r w:rsidRPr="0040528D">
                          <w:rPr>
                            <w:rFonts w:ascii="Calibri" w:hAnsi="Calibri" w:cs="Calibri"/>
                            <w:b/>
                            <w:bCs/>
                            <w:sz w:val="18"/>
                            <w:szCs w:val="18"/>
                          </w:rPr>
                          <w:t xml:space="preserve">500.00 per </w:t>
                        </w:r>
                        <w:r w:rsidR="0040528D">
                          <w:rPr>
                            <w:rFonts w:ascii="Calibri" w:hAnsi="Calibri" w:cs="Calibri"/>
                            <w:b/>
                            <w:bCs/>
                            <w:sz w:val="18"/>
                            <w:szCs w:val="18"/>
                          </w:rPr>
                          <w:t>(</w:t>
                        </w:r>
                        <w:r w:rsidRPr="0040528D">
                          <w:rPr>
                            <w:rFonts w:ascii="Calibri" w:hAnsi="Calibri" w:cs="Calibri"/>
                            <w:b/>
                            <w:bCs/>
                            <w:sz w:val="18"/>
                            <w:szCs w:val="18"/>
                          </w:rPr>
                          <w:t>semester per student</w:t>
                        </w:r>
                        <w:r w:rsidR="0040528D">
                          <w:rPr>
                            <w:rFonts w:ascii="Calibri" w:hAnsi="Calibri" w:cs="Calibri"/>
                            <w:b/>
                            <w:bCs/>
                            <w:sz w:val="18"/>
                            <w:szCs w:val="18"/>
                          </w:rPr>
                          <w:t>)</w:t>
                        </w:r>
                      </w:p>
                    </w:tc>
                  </w:tr>
                  <w:tr w:rsidR="00A91D6F" w:rsidRPr="00262DF0" w14:paraId="7E1B520A" w14:textId="53E5FB3C" w:rsidTr="003B78B4">
                    <w:trPr>
                      <w:trHeight w:val="98"/>
                    </w:trPr>
                    <w:tc>
                      <w:tcPr>
                        <w:tcW w:w="3392" w:type="dxa"/>
                        <w:tcBorders>
                          <w:top w:val="single" w:sz="8" w:space="0" w:color="808080"/>
                          <w:left w:val="single" w:sz="8" w:space="0" w:color="808080"/>
                          <w:bottom w:val="single" w:sz="8" w:space="0" w:color="808080"/>
                          <w:right w:val="single" w:sz="8" w:space="0" w:color="808080"/>
                        </w:tcBorders>
                        <w:shd w:val="clear" w:color="auto" w:fill="F2F2F2"/>
                        <w:tcMar>
                          <w:top w:w="40" w:type="dxa"/>
                          <w:left w:w="40" w:type="dxa"/>
                          <w:bottom w:w="40" w:type="dxa"/>
                          <w:right w:w="40" w:type="dxa"/>
                        </w:tcMar>
                        <w:vAlign w:val="center"/>
                      </w:tcPr>
                      <w:p w14:paraId="1205D22E" w14:textId="34E230B9" w:rsidR="00A91D6F" w:rsidRPr="00262DF0" w:rsidRDefault="00A91D6F" w:rsidP="00A91D6F">
                        <w:pPr>
                          <w:rPr>
                            <w:rFonts w:ascii="Calibri" w:hAnsi="Calibri" w:cs="Calibri"/>
                            <w:sz w:val="18"/>
                            <w:szCs w:val="18"/>
                          </w:rPr>
                        </w:pPr>
                        <w:r w:rsidRPr="00262DF0">
                          <w:rPr>
                            <w:rFonts w:ascii="Calibri" w:hAnsi="Calibri" w:cs="Calibri"/>
                            <w:sz w:val="18"/>
                            <w:szCs w:val="18"/>
                          </w:rPr>
                          <w:t>Refundable Damages Deposit</w:t>
                        </w:r>
                        <w:r>
                          <w:rPr>
                            <w:rFonts w:ascii="Calibri" w:hAnsi="Calibri" w:cs="Calibri"/>
                            <w:sz w:val="18"/>
                            <w:szCs w:val="18"/>
                          </w:rPr>
                          <w:t xml:space="preserve"> (per student)</w:t>
                        </w:r>
                      </w:p>
                    </w:tc>
                    <w:tc>
                      <w:tcPr>
                        <w:tcW w:w="4253" w:type="dxa"/>
                        <w:tcBorders>
                          <w:top w:val="single" w:sz="8" w:space="0" w:color="808080"/>
                          <w:left w:val="single" w:sz="8" w:space="0" w:color="808080"/>
                          <w:bottom w:val="single" w:sz="8" w:space="0" w:color="808080"/>
                          <w:right w:val="single" w:sz="8" w:space="0" w:color="808080"/>
                        </w:tcBorders>
                        <w:shd w:val="clear" w:color="auto" w:fill="F2F2F2"/>
                        <w:vAlign w:val="center"/>
                      </w:tcPr>
                      <w:p w14:paraId="045CFB24" w14:textId="12130388" w:rsidR="00A91D6F" w:rsidRPr="00262DF0" w:rsidRDefault="00A91D6F" w:rsidP="00A91D6F">
                        <w:pPr>
                          <w:jc w:val="center"/>
                          <w:rPr>
                            <w:rFonts w:ascii="Calibri" w:hAnsi="Calibri" w:cs="Calibri"/>
                            <w:sz w:val="18"/>
                            <w:szCs w:val="18"/>
                          </w:rPr>
                        </w:pPr>
                        <w:r>
                          <w:rPr>
                            <w:rFonts w:ascii="Calibri" w:hAnsi="Calibri" w:cs="Calibri"/>
                            <w:sz w:val="18"/>
                            <w:szCs w:val="18"/>
                          </w:rPr>
                          <w:t>R2,0</w:t>
                        </w:r>
                        <w:r w:rsidRPr="00262DF0">
                          <w:rPr>
                            <w:rFonts w:ascii="Calibri" w:hAnsi="Calibri" w:cs="Calibri"/>
                            <w:sz w:val="18"/>
                            <w:szCs w:val="18"/>
                          </w:rPr>
                          <w:t>00</w:t>
                        </w:r>
                        <w:r>
                          <w:rPr>
                            <w:rFonts w:ascii="Calibri" w:hAnsi="Calibri" w:cs="Calibri"/>
                            <w:sz w:val="18"/>
                            <w:szCs w:val="18"/>
                          </w:rPr>
                          <w:t>.00 (per student)</w:t>
                        </w:r>
                      </w:p>
                    </w:tc>
                    <w:tc>
                      <w:tcPr>
                        <w:tcW w:w="2977" w:type="dxa"/>
                        <w:tcBorders>
                          <w:top w:val="single" w:sz="8" w:space="0" w:color="808080"/>
                          <w:left w:val="single" w:sz="8" w:space="0" w:color="808080"/>
                          <w:bottom w:val="single" w:sz="8" w:space="0" w:color="808080"/>
                          <w:right w:val="single" w:sz="8" w:space="0" w:color="808080"/>
                        </w:tcBorders>
                        <w:shd w:val="clear" w:color="auto" w:fill="F2F2F2"/>
                        <w:vAlign w:val="center"/>
                      </w:tcPr>
                      <w:p w14:paraId="38E40DAE" w14:textId="0B725718" w:rsidR="00A91D6F" w:rsidRDefault="00A91D6F" w:rsidP="00A91D6F">
                        <w:pPr>
                          <w:jc w:val="center"/>
                          <w:rPr>
                            <w:rFonts w:ascii="Calibri" w:hAnsi="Calibri" w:cs="Calibri"/>
                            <w:sz w:val="18"/>
                            <w:szCs w:val="18"/>
                          </w:rPr>
                        </w:pPr>
                        <w:r>
                          <w:rPr>
                            <w:rFonts w:ascii="Calibri" w:hAnsi="Calibri" w:cs="Calibri"/>
                            <w:sz w:val="18"/>
                            <w:szCs w:val="18"/>
                          </w:rPr>
                          <w:t>R</w:t>
                        </w:r>
                        <w:r w:rsidR="00615C6F">
                          <w:rPr>
                            <w:rFonts w:ascii="Calibri" w:hAnsi="Calibri" w:cs="Calibri"/>
                            <w:sz w:val="18"/>
                            <w:szCs w:val="18"/>
                          </w:rPr>
                          <w:t>4</w:t>
                        </w:r>
                        <w:r>
                          <w:rPr>
                            <w:rFonts w:ascii="Calibri" w:hAnsi="Calibri" w:cs="Calibri"/>
                            <w:sz w:val="18"/>
                            <w:szCs w:val="18"/>
                          </w:rPr>
                          <w:t>,</w:t>
                        </w:r>
                        <w:r w:rsidR="00615C6F">
                          <w:rPr>
                            <w:rFonts w:ascii="Calibri" w:hAnsi="Calibri" w:cs="Calibri"/>
                            <w:sz w:val="18"/>
                            <w:szCs w:val="18"/>
                          </w:rPr>
                          <w:t>5</w:t>
                        </w:r>
                        <w:r w:rsidRPr="00262DF0">
                          <w:rPr>
                            <w:rFonts w:ascii="Calibri" w:hAnsi="Calibri" w:cs="Calibri"/>
                            <w:sz w:val="18"/>
                            <w:szCs w:val="18"/>
                          </w:rPr>
                          <w:t>00</w:t>
                        </w:r>
                        <w:r>
                          <w:rPr>
                            <w:rFonts w:ascii="Calibri" w:hAnsi="Calibri" w:cs="Calibri"/>
                            <w:sz w:val="18"/>
                            <w:szCs w:val="18"/>
                          </w:rPr>
                          <w:t xml:space="preserve">.00 (per </w:t>
                        </w:r>
                        <w:r w:rsidR="0040528D">
                          <w:rPr>
                            <w:rFonts w:ascii="Calibri" w:hAnsi="Calibri" w:cs="Calibri"/>
                            <w:sz w:val="18"/>
                            <w:szCs w:val="18"/>
                          </w:rPr>
                          <w:t>S</w:t>
                        </w:r>
                        <w:r>
                          <w:rPr>
                            <w:rFonts w:ascii="Calibri" w:hAnsi="Calibri" w:cs="Calibri"/>
                            <w:sz w:val="18"/>
                            <w:szCs w:val="18"/>
                          </w:rPr>
                          <w:t>tudent)</w:t>
                        </w:r>
                      </w:p>
                    </w:tc>
                  </w:tr>
                  <w:tr w:rsidR="00A91D6F" w14:paraId="0C682D95" w14:textId="1FEDA0BB" w:rsidTr="003B78B4">
                    <w:trPr>
                      <w:trHeight w:val="98"/>
                    </w:trPr>
                    <w:tc>
                      <w:tcPr>
                        <w:tcW w:w="3392" w:type="dxa"/>
                        <w:tcBorders>
                          <w:top w:val="single" w:sz="8" w:space="0" w:color="808080"/>
                          <w:left w:val="single" w:sz="8" w:space="0" w:color="808080"/>
                          <w:bottom w:val="single" w:sz="8" w:space="0" w:color="808080"/>
                          <w:right w:val="single" w:sz="8" w:space="0" w:color="808080"/>
                        </w:tcBorders>
                        <w:shd w:val="clear" w:color="auto" w:fill="F2F2F2"/>
                        <w:tcMar>
                          <w:top w:w="40" w:type="dxa"/>
                          <w:left w:w="40" w:type="dxa"/>
                          <w:bottom w:w="40" w:type="dxa"/>
                          <w:right w:w="40" w:type="dxa"/>
                        </w:tcMar>
                        <w:vAlign w:val="center"/>
                      </w:tcPr>
                      <w:p w14:paraId="79275226" w14:textId="1DDFBD57" w:rsidR="00A91D6F" w:rsidRPr="00262DF0" w:rsidRDefault="00A91D6F" w:rsidP="00A91D6F">
                        <w:pPr>
                          <w:rPr>
                            <w:rFonts w:ascii="Calibri" w:hAnsi="Calibri" w:cs="Calibri"/>
                            <w:sz w:val="18"/>
                            <w:szCs w:val="18"/>
                          </w:rPr>
                        </w:pPr>
                        <w:r>
                          <w:rPr>
                            <w:rFonts w:ascii="Calibri" w:hAnsi="Calibri" w:cs="Calibri"/>
                            <w:sz w:val="18"/>
                            <w:szCs w:val="18"/>
                          </w:rPr>
                          <w:t xml:space="preserve">Water Contribution </w:t>
                        </w:r>
                        <w:r w:rsidR="00E77AF3">
                          <w:rPr>
                            <w:rFonts w:ascii="Calibri" w:hAnsi="Calibri" w:cs="Calibri"/>
                            <w:sz w:val="18"/>
                            <w:szCs w:val="18"/>
                          </w:rPr>
                          <w:t>(per Student)</w:t>
                        </w:r>
                      </w:p>
                    </w:tc>
                    <w:tc>
                      <w:tcPr>
                        <w:tcW w:w="4253" w:type="dxa"/>
                        <w:tcBorders>
                          <w:top w:val="single" w:sz="8" w:space="0" w:color="808080"/>
                          <w:left w:val="single" w:sz="8" w:space="0" w:color="808080"/>
                          <w:bottom w:val="single" w:sz="8" w:space="0" w:color="808080"/>
                          <w:right w:val="single" w:sz="8" w:space="0" w:color="808080"/>
                        </w:tcBorders>
                        <w:shd w:val="clear" w:color="auto" w:fill="F2F2F2"/>
                        <w:vAlign w:val="center"/>
                      </w:tcPr>
                      <w:p w14:paraId="74877A35" w14:textId="7EC8E56D" w:rsidR="00A91D6F" w:rsidRDefault="00A91D6F" w:rsidP="00A91D6F">
                        <w:pPr>
                          <w:jc w:val="center"/>
                          <w:rPr>
                            <w:rFonts w:ascii="Calibri" w:hAnsi="Calibri" w:cs="Calibri"/>
                            <w:sz w:val="18"/>
                            <w:szCs w:val="18"/>
                          </w:rPr>
                        </w:pPr>
                        <w:r>
                          <w:rPr>
                            <w:rFonts w:ascii="Calibri" w:hAnsi="Calibri" w:cs="Calibri"/>
                            <w:sz w:val="18"/>
                            <w:szCs w:val="18"/>
                          </w:rPr>
                          <w:t>R</w:t>
                        </w:r>
                        <w:r w:rsidR="0040528D">
                          <w:rPr>
                            <w:rFonts w:ascii="Calibri" w:hAnsi="Calibri" w:cs="Calibri"/>
                            <w:sz w:val="18"/>
                            <w:szCs w:val="18"/>
                          </w:rPr>
                          <w:t>6</w:t>
                        </w:r>
                        <w:r>
                          <w:rPr>
                            <w:rFonts w:ascii="Calibri" w:hAnsi="Calibri" w:cs="Calibri"/>
                            <w:sz w:val="18"/>
                            <w:szCs w:val="18"/>
                          </w:rPr>
                          <w:t>00.00 (</w:t>
                        </w:r>
                        <w:r w:rsidR="00DD6757">
                          <w:rPr>
                            <w:rFonts w:ascii="Calibri" w:hAnsi="Calibri" w:cs="Calibri"/>
                            <w:sz w:val="18"/>
                            <w:szCs w:val="18"/>
                          </w:rPr>
                          <w:t>per Student</w:t>
                        </w:r>
                        <w:r>
                          <w:rPr>
                            <w:rFonts w:ascii="Calibri" w:hAnsi="Calibri" w:cs="Calibri"/>
                            <w:sz w:val="18"/>
                            <w:szCs w:val="18"/>
                          </w:rPr>
                          <w:t>)</w:t>
                        </w:r>
                      </w:p>
                    </w:tc>
                    <w:tc>
                      <w:tcPr>
                        <w:tcW w:w="2977" w:type="dxa"/>
                        <w:tcBorders>
                          <w:top w:val="single" w:sz="8" w:space="0" w:color="808080"/>
                          <w:left w:val="single" w:sz="8" w:space="0" w:color="808080"/>
                          <w:bottom w:val="single" w:sz="8" w:space="0" w:color="808080"/>
                          <w:right w:val="single" w:sz="8" w:space="0" w:color="808080"/>
                        </w:tcBorders>
                        <w:shd w:val="clear" w:color="auto" w:fill="F2F2F2"/>
                        <w:vAlign w:val="center"/>
                      </w:tcPr>
                      <w:p w14:paraId="7A3BFB93" w14:textId="57C74AD5" w:rsidR="00A91D6F" w:rsidRDefault="00A91D6F" w:rsidP="00A91D6F">
                        <w:pPr>
                          <w:jc w:val="center"/>
                          <w:rPr>
                            <w:rFonts w:ascii="Calibri" w:hAnsi="Calibri" w:cs="Calibri"/>
                            <w:sz w:val="18"/>
                            <w:szCs w:val="18"/>
                          </w:rPr>
                        </w:pPr>
                        <w:r>
                          <w:rPr>
                            <w:rFonts w:ascii="Calibri" w:hAnsi="Calibri" w:cs="Calibri"/>
                            <w:sz w:val="18"/>
                            <w:szCs w:val="18"/>
                          </w:rPr>
                          <w:t>R</w:t>
                        </w:r>
                        <w:r w:rsidR="0040528D">
                          <w:rPr>
                            <w:rFonts w:ascii="Calibri" w:hAnsi="Calibri" w:cs="Calibri"/>
                            <w:sz w:val="18"/>
                            <w:szCs w:val="18"/>
                          </w:rPr>
                          <w:t>6</w:t>
                        </w:r>
                        <w:r>
                          <w:rPr>
                            <w:rFonts w:ascii="Calibri" w:hAnsi="Calibri" w:cs="Calibri"/>
                            <w:sz w:val="18"/>
                            <w:szCs w:val="18"/>
                          </w:rPr>
                          <w:t>00.00 (per Student)</w:t>
                        </w:r>
                      </w:p>
                    </w:tc>
                  </w:tr>
                  <w:tr w:rsidR="00A91D6F" w:rsidRPr="00262DF0" w14:paraId="4993E391" w14:textId="6A2F27D7" w:rsidTr="003B78B4">
                    <w:trPr>
                      <w:trHeight w:val="98"/>
                    </w:trPr>
                    <w:tc>
                      <w:tcPr>
                        <w:tcW w:w="3392" w:type="dxa"/>
                        <w:tcBorders>
                          <w:top w:val="single" w:sz="8" w:space="0" w:color="808080"/>
                          <w:left w:val="single" w:sz="8" w:space="0" w:color="808080"/>
                          <w:bottom w:val="single" w:sz="8" w:space="0" w:color="808080"/>
                          <w:right w:val="single" w:sz="8" w:space="0" w:color="808080"/>
                        </w:tcBorders>
                        <w:shd w:val="clear" w:color="auto" w:fill="F2F2F2"/>
                        <w:tcMar>
                          <w:top w:w="40" w:type="dxa"/>
                          <w:left w:w="40" w:type="dxa"/>
                          <w:bottom w:w="40" w:type="dxa"/>
                          <w:right w:w="40" w:type="dxa"/>
                        </w:tcMar>
                        <w:vAlign w:val="center"/>
                      </w:tcPr>
                      <w:p w14:paraId="13A95704" w14:textId="0B7C3AFB" w:rsidR="00A91D6F" w:rsidRPr="00262DF0" w:rsidRDefault="00A91D6F" w:rsidP="00A91D6F">
                        <w:pPr>
                          <w:rPr>
                            <w:rFonts w:ascii="Calibri" w:hAnsi="Calibri" w:cs="Calibri"/>
                            <w:sz w:val="18"/>
                            <w:szCs w:val="18"/>
                          </w:rPr>
                        </w:pPr>
                        <w:r w:rsidRPr="00262DF0">
                          <w:rPr>
                            <w:rFonts w:ascii="Calibri" w:hAnsi="Calibri" w:cs="Calibri"/>
                            <w:sz w:val="18"/>
                            <w:szCs w:val="18"/>
                          </w:rPr>
                          <w:t xml:space="preserve"> Admin Fee</w:t>
                        </w:r>
                        <w:r>
                          <w:rPr>
                            <w:rFonts w:ascii="Calibri" w:hAnsi="Calibri" w:cs="Calibri"/>
                            <w:sz w:val="18"/>
                            <w:szCs w:val="18"/>
                          </w:rPr>
                          <w:t xml:space="preserve"> </w:t>
                        </w:r>
                        <w:r w:rsidR="00E77AF3">
                          <w:rPr>
                            <w:rFonts w:ascii="Calibri" w:hAnsi="Calibri" w:cs="Calibri"/>
                            <w:sz w:val="18"/>
                            <w:szCs w:val="18"/>
                          </w:rPr>
                          <w:t>(per Student)</w:t>
                        </w:r>
                      </w:p>
                    </w:tc>
                    <w:tc>
                      <w:tcPr>
                        <w:tcW w:w="4253" w:type="dxa"/>
                        <w:tcBorders>
                          <w:top w:val="single" w:sz="8" w:space="0" w:color="808080"/>
                          <w:left w:val="single" w:sz="8" w:space="0" w:color="808080"/>
                          <w:bottom w:val="single" w:sz="8" w:space="0" w:color="808080"/>
                          <w:right w:val="single" w:sz="8" w:space="0" w:color="808080"/>
                        </w:tcBorders>
                        <w:shd w:val="clear" w:color="auto" w:fill="F2F2F2"/>
                        <w:vAlign w:val="center"/>
                      </w:tcPr>
                      <w:p w14:paraId="627BFC88" w14:textId="095C607C" w:rsidR="00A91D6F" w:rsidRPr="00262DF0" w:rsidRDefault="00A91D6F" w:rsidP="00A91D6F">
                        <w:pPr>
                          <w:jc w:val="center"/>
                          <w:rPr>
                            <w:rFonts w:ascii="Calibri" w:hAnsi="Calibri" w:cs="Calibri"/>
                            <w:sz w:val="18"/>
                            <w:szCs w:val="18"/>
                          </w:rPr>
                        </w:pPr>
                        <w:r>
                          <w:rPr>
                            <w:rFonts w:ascii="Calibri" w:hAnsi="Calibri" w:cs="Calibri"/>
                            <w:sz w:val="18"/>
                            <w:szCs w:val="18"/>
                          </w:rPr>
                          <w:t>R</w:t>
                        </w:r>
                        <w:r w:rsidR="0040528D">
                          <w:rPr>
                            <w:rFonts w:ascii="Calibri" w:hAnsi="Calibri" w:cs="Calibri"/>
                            <w:sz w:val="18"/>
                            <w:szCs w:val="18"/>
                          </w:rPr>
                          <w:t>2,600.00 (</w:t>
                        </w:r>
                        <w:r w:rsidR="00DD6757">
                          <w:rPr>
                            <w:rFonts w:ascii="Calibri" w:hAnsi="Calibri" w:cs="Calibri"/>
                            <w:sz w:val="18"/>
                            <w:szCs w:val="18"/>
                          </w:rPr>
                          <w:t>per Student</w:t>
                        </w:r>
                        <w:r>
                          <w:rPr>
                            <w:rFonts w:ascii="Calibri" w:hAnsi="Calibri" w:cs="Calibri"/>
                            <w:sz w:val="18"/>
                            <w:szCs w:val="18"/>
                          </w:rPr>
                          <w:t>)</w:t>
                        </w:r>
                      </w:p>
                    </w:tc>
                    <w:tc>
                      <w:tcPr>
                        <w:tcW w:w="2977" w:type="dxa"/>
                        <w:tcBorders>
                          <w:top w:val="single" w:sz="8" w:space="0" w:color="808080"/>
                          <w:left w:val="single" w:sz="8" w:space="0" w:color="808080"/>
                          <w:bottom w:val="single" w:sz="8" w:space="0" w:color="808080"/>
                          <w:right w:val="single" w:sz="8" w:space="0" w:color="808080"/>
                        </w:tcBorders>
                        <w:shd w:val="clear" w:color="auto" w:fill="F2F2F2"/>
                        <w:vAlign w:val="center"/>
                      </w:tcPr>
                      <w:p w14:paraId="2E18639C" w14:textId="7C167663" w:rsidR="00A91D6F" w:rsidRDefault="00A91D6F" w:rsidP="00A91D6F">
                        <w:pPr>
                          <w:jc w:val="center"/>
                          <w:rPr>
                            <w:rFonts w:ascii="Calibri" w:hAnsi="Calibri" w:cs="Calibri"/>
                            <w:sz w:val="18"/>
                            <w:szCs w:val="18"/>
                          </w:rPr>
                        </w:pPr>
                        <w:r>
                          <w:rPr>
                            <w:rFonts w:ascii="Calibri" w:hAnsi="Calibri" w:cs="Calibri"/>
                            <w:sz w:val="18"/>
                            <w:szCs w:val="18"/>
                          </w:rPr>
                          <w:t>R2,600.00 (per Student)</w:t>
                        </w:r>
                      </w:p>
                    </w:tc>
                  </w:tr>
                  <w:tr w:rsidR="00A91D6F" w:rsidRPr="00262DF0" w14:paraId="1D6A124D" w14:textId="78B21EDA" w:rsidTr="003B78B4">
                    <w:trPr>
                      <w:trHeight w:val="98"/>
                    </w:trPr>
                    <w:tc>
                      <w:tcPr>
                        <w:tcW w:w="3392" w:type="dxa"/>
                        <w:tcBorders>
                          <w:top w:val="single" w:sz="8" w:space="0" w:color="808080"/>
                          <w:left w:val="single" w:sz="8" w:space="0" w:color="808080"/>
                          <w:bottom w:val="single" w:sz="8" w:space="0" w:color="808080"/>
                          <w:right w:val="single" w:sz="8" w:space="0" w:color="808080"/>
                        </w:tcBorders>
                        <w:shd w:val="clear" w:color="auto" w:fill="F2F2F2"/>
                        <w:tcMar>
                          <w:top w:w="40" w:type="dxa"/>
                          <w:left w:w="40" w:type="dxa"/>
                          <w:bottom w:w="40" w:type="dxa"/>
                          <w:right w:w="40" w:type="dxa"/>
                        </w:tcMar>
                        <w:vAlign w:val="center"/>
                      </w:tcPr>
                      <w:p w14:paraId="25DADCD8" w14:textId="06609AEA" w:rsidR="00A91D6F" w:rsidRPr="00262DF0" w:rsidRDefault="00A91D6F" w:rsidP="00A91D6F">
                        <w:pPr>
                          <w:rPr>
                            <w:rFonts w:ascii="Calibri" w:hAnsi="Calibri" w:cs="Calibri"/>
                            <w:sz w:val="18"/>
                            <w:szCs w:val="18"/>
                          </w:rPr>
                        </w:pPr>
                        <w:r w:rsidRPr="00262DF0">
                          <w:rPr>
                            <w:rFonts w:ascii="Calibri" w:hAnsi="Calibri" w:cs="Calibri"/>
                            <w:b/>
                            <w:sz w:val="18"/>
                            <w:szCs w:val="18"/>
                          </w:rPr>
                          <w:t>Total due before Occupation</w:t>
                        </w:r>
                      </w:p>
                    </w:tc>
                    <w:tc>
                      <w:tcPr>
                        <w:tcW w:w="4253" w:type="dxa"/>
                        <w:tcBorders>
                          <w:top w:val="single" w:sz="8" w:space="0" w:color="808080"/>
                          <w:left w:val="single" w:sz="8" w:space="0" w:color="808080"/>
                          <w:bottom w:val="single" w:sz="8" w:space="0" w:color="808080"/>
                          <w:right w:val="single" w:sz="8" w:space="0" w:color="808080"/>
                        </w:tcBorders>
                        <w:shd w:val="clear" w:color="auto" w:fill="F2F2F2"/>
                        <w:vAlign w:val="center"/>
                      </w:tcPr>
                      <w:p w14:paraId="58570510" w14:textId="75839109" w:rsidR="00A91D6F" w:rsidRPr="004A11E2" w:rsidRDefault="00A91D6F" w:rsidP="00A91D6F">
                        <w:pPr>
                          <w:jc w:val="center"/>
                          <w:rPr>
                            <w:rFonts w:ascii="Calibri" w:hAnsi="Calibri" w:cs="Calibri"/>
                            <w:b/>
                            <w:bCs/>
                            <w:sz w:val="18"/>
                            <w:szCs w:val="18"/>
                          </w:rPr>
                        </w:pPr>
                        <w:r w:rsidRPr="004A11E2">
                          <w:rPr>
                            <w:rFonts w:ascii="Calibri" w:hAnsi="Calibri" w:cs="Calibri"/>
                            <w:b/>
                            <w:bCs/>
                            <w:sz w:val="18"/>
                            <w:szCs w:val="18"/>
                          </w:rPr>
                          <w:t>R26</w:t>
                        </w:r>
                        <w:r>
                          <w:rPr>
                            <w:rFonts w:ascii="Calibri" w:hAnsi="Calibri" w:cs="Calibri"/>
                            <w:b/>
                            <w:bCs/>
                            <w:sz w:val="18"/>
                            <w:szCs w:val="18"/>
                          </w:rPr>
                          <w:t>,</w:t>
                        </w:r>
                        <w:r w:rsidR="0040528D">
                          <w:rPr>
                            <w:rFonts w:ascii="Calibri" w:hAnsi="Calibri" w:cs="Calibri"/>
                            <w:b/>
                            <w:bCs/>
                            <w:sz w:val="18"/>
                            <w:szCs w:val="18"/>
                          </w:rPr>
                          <w:t>2</w:t>
                        </w:r>
                        <w:r>
                          <w:rPr>
                            <w:rFonts w:ascii="Calibri" w:hAnsi="Calibri" w:cs="Calibri"/>
                            <w:b/>
                            <w:bCs/>
                            <w:sz w:val="18"/>
                            <w:szCs w:val="18"/>
                          </w:rPr>
                          <w:t>0</w:t>
                        </w:r>
                        <w:r w:rsidRPr="004A11E2">
                          <w:rPr>
                            <w:rFonts w:ascii="Calibri" w:hAnsi="Calibri" w:cs="Calibri"/>
                            <w:b/>
                            <w:bCs/>
                            <w:sz w:val="18"/>
                            <w:szCs w:val="18"/>
                          </w:rPr>
                          <w:t>0.00 per</w:t>
                        </w:r>
                        <w:r>
                          <w:rPr>
                            <w:rFonts w:ascii="Calibri" w:hAnsi="Calibri" w:cs="Calibri"/>
                            <w:b/>
                            <w:bCs/>
                            <w:sz w:val="18"/>
                            <w:szCs w:val="18"/>
                          </w:rPr>
                          <w:t xml:space="preserve"> </w:t>
                        </w:r>
                        <w:r w:rsidR="0040528D">
                          <w:rPr>
                            <w:rFonts w:ascii="Calibri" w:hAnsi="Calibri" w:cs="Calibri"/>
                            <w:b/>
                            <w:bCs/>
                            <w:sz w:val="18"/>
                            <w:szCs w:val="18"/>
                          </w:rPr>
                          <w:t>Semester per</w:t>
                        </w:r>
                        <w:r w:rsidRPr="004A11E2">
                          <w:rPr>
                            <w:rFonts w:ascii="Calibri" w:hAnsi="Calibri" w:cs="Calibri"/>
                            <w:b/>
                            <w:bCs/>
                            <w:sz w:val="18"/>
                            <w:szCs w:val="18"/>
                          </w:rPr>
                          <w:t xml:space="preserve"> </w:t>
                        </w:r>
                        <w:r>
                          <w:rPr>
                            <w:rFonts w:ascii="Calibri" w:hAnsi="Calibri" w:cs="Calibri"/>
                            <w:b/>
                            <w:bCs/>
                            <w:sz w:val="18"/>
                            <w:szCs w:val="18"/>
                          </w:rPr>
                          <w:t>S</w:t>
                        </w:r>
                        <w:r w:rsidRPr="004A11E2">
                          <w:rPr>
                            <w:rFonts w:ascii="Calibri" w:hAnsi="Calibri" w:cs="Calibri"/>
                            <w:b/>
                            <w:bCs/>
                            <w:sz w:val="18"/>
                            <w:szCs w:val="18"/>
                          </w:rPr>
                          <w:t>tudent</w:t>
                        </w:r>
                      </w:p>
                    </w:tc>
                    <w:tc>
                      <w:tcPr>
                        <w:tcW w:w="2977" w:type="dxa"/>
                        <w:tcBorders>
                          <w:top w:val="single" w:sz="8" w:space="0" w:color="808080"/>
                          <w:left w:val="single" w:sz="8" w:space="0" w:color="808080"/>
                          <w:bottom w:val="single" w:sz="8" w:space="0" w:color="808080"/>
                          <w:right w:val="single" w:sz="8" w:space="0" w:color="808080"/>
                        </w:tcBorders>
                        <w:shd w:val="clear" w:color="auto" w:fill="F2F2F2"/>
                        <w:vAlign w:val="center"/>
                      </w:tcPr>
                      <w:p w14:paraId="64568076" w14:textId="2555682C" w:rsidR="00A91D6F" w:rsidRPr="004A11E2" w:rsidRDefault="00A91D6F" w:rsidP="00A91D6F">
                        <w:pPr>
                          <w:jc w:val="center"/>
                          <w:rPr>
                            <w:rFonts w:ascii="Calibri" w:hAnsi="Calibri" w:cs="Calibri"/>
                            <w:b/>
                            <w:bCs/>
                            <w:sz w:val="18"/>
                            <w:szCs w:val="18"/>
                          </w:rPr>
                        </w:pPr>
                        <w:r w:rsidRPr="004A11E2">
                          <w:rPr>
                            <w:rFonts w:ascii="Calibri" w:hAnsi="Calibri" w:cs="Calibri"/>
                            <w:b/>
                            <w:bCs/>
                            <w:sz w:val="18"/>
                            <w:szCs w:val="18"/>
                          </w:rPr>
                          <w:t>R</w:t>
                        </w:r>
                        <w:r w:rsidR="00615C6F">
                          <w:rPr>
                            <w:rFonts w:ascii="Calibri" w:hAnsi="Calibri" w:cs="Calibri"/>
                            <w:b/>
                            <w:bCs/>
                            <w:sz w:val="18"/>
                            <w:szCs w:val="18"/>
                          </w:rPr>
                          <w:t>30</w:t>
                        </w:r>
                        <w:r>
                          <w:rPr>
                            <w:rFonts w:ascii="Calibri" w:hAnsi="Calibri" w:cs="Calibri"/>
                            <w:b/>
                            <w:bCs/>
                            <w:sz w:val="18"/>
                            <w:szCs w:val="18"/>
                          </w:rPr>
                          <w:t>,</w:t>
                        </w:r>
                        <w:r w:rsidR="0040528D">
                          <w:rPr>
                            <w:rFonts w:ascii="Calibri" w:hAnsi="Calibri" w:cs="Calibri"/>
                            <w:b/>
                            <w:bCs/>
                            <w:sz w:val="18"/>
                            <w:szCs w:val="18"/>
                          </w:rPr>
                          <w:t>2</w:t>
                        </w:r>
                        <w:r>
                          <w:rPr>
                            <w:rFonts w:ascii="Calibri" w:hAnsi="Calibri" w:cs="Calibri"/>
                            <w:b/>
                            <w:bCs/>
                            <w:sz w:val="18"/>
                            <w:szCs w:val="18"/>
                          </w:rPr>
                          <w:t>00</w:t>
                        </w:r>
                        <w:r w:rsidRPr="004A11E2">
                          <w:rPr>
                            <w:rFonts w:ascii="Calibri" w:hAnsi="Calibri" w:cs="Calibri"/>
                            <w:b/>
                            <w:bCs/>
                            <w:sz w:val="18"/>
                            <w:szCs w:val="18"/>
                          </w:rPr>
                          <w:t xml:space="preserve">.00 per </w:t>
                        </w:r>
                        <w:r w:rsidR="0040528D">
                          <w:rPr>
                            <w:rFonts w:ascii="Calibri" w:hAnsi="Calibri" w:cs="Calibri"/>
                            <w:b/>
                            <w:bCs/>
                            <w:sz w:val="18"/>
                            <w:szCs w:val="18"/>
                          </w:rPr>
                          <w:t>Semester</w:t>
                        </w:r>
                        <w:r w:rsidRPr="004A11E2">
                          <w:rPr>
                            <w:rFonts w:ascii="Calibri" w:hAnsi="Calibri" w:cs="Calibri"/>
                            <w:b/>
                            <w:bCs/>
                            <w:sz w:val="18"/>
                            <w:szCs w:val="18"/>
                          </w:rPr>
                          <w:t xml:space="preserve"> per </w:t>
                        </w:r>
                        <w:r>
                          <w:rPr>
                            <w:rFonts w:ascii="Calibri" w:hAnsi="Calibri" w:cs="Calibri"/>
                            <w:b/>
                            <w:bCs/>
                            <w:sz w:val="18"/>
                            <w:szCs w:val="18"/>
                          </w:rPr>
                          <w:t>S</w:t>
                        </w:r>
                        <w:r w:rsidRPr="004A11E2">
                          <w:rPr>
                            <w:rFonts w:ascii="Calibri" w:hAnsi="Calibri" w:cs="Calibri"/>
                            <w:b/>
                            <w:bCs/>
                            <w:sz w:val="18"/>
                            <w:szCs w:val="18"/>
                          </w:rPr>
                          <w:t>tudent</w:t>
                        </w:r>
                      </w:p>
                    </w:tc>
                  </w:tr>
                  <w:tr w:rsidR="00A91D6F" w:rsidRPr="00262DF0" w14:paraId="5B3254E6" w14:textId="658B2507" w:rsidTr="004840D3">
                    <w:trPr>
                      <w:trHeight w:val="20"/>
                    </w:trPr>
                    <w:tc>
                      <w:tcPr>
                        <w:tcW w:w="3392" w:type="dxa"/>
                        <w:tcBorders>
                          <w:top w:val="single" w:sz="8" w:space="0" w:color="808080"/>
                          <w:left w:val="single" w:sz="8" w:space="0" w:color="808080"/>
                          <w:bottom w:val="single" w:sz="8" w:space="0" w:color="808080"/>
                          <w:right w:val="single" w:sz="8" w:space="0" w:color="808080"/>
                        </w:tcBorders>
                        <w:shd w:val="clear" w:color="auto" w:fill="F2F2F2"/>
                        <w:tcMar>
                          <w:top w:w="40" w:type="dxa"/>
                          <w:left w:w="40" w:type="dxa"/>
                          <w:bottom w:w="40" w:type="dxa"/>
                          <w:right w:w="40" w:type="dxa"/>
                        </w:tcMar>
                        <w:vAlign w:val="center"/>
                      </w:tcPr>
                      <w:p w14:paraId="68D407F2" w14:textId="77777777" w:rsidR="00A91D6F" w:rsidRPr="00262DF0" w:rsidRDefault="00A91D6F" w:rsidP="00A91D6F">
                        <w:pPr>
                          <w:rPr>
                            <w:rFonts w:ascii="Calibri" w:hAnsi="Calibri" w:cs="Calibri"/>
                            <w:b/>
                            <w:sz w:val="18"/>
                            <w:szCs w:val="18"/>
                          </w:rPr>
                        </w:pPr>
                      </w:p>
                    </w:tc>
                    <w:tc>
                      <w:tcPr>
                        <w:tcW w:w="4253" w:type="dxa"/>
                        <w:tcBorders>
                          <w:top w:val="single" w:sz="8" w:space="0" w:color="808080"/>
                          <w:left w:val="single" w:sz="8" w:space="0" w:color="808080"/>
                          <w:bottom w:val="single" w:sz="8" w:space="0" w:color="808080"/>
                          <w:right w:val="single" w:sz="8" w:space="0" w:color="808080"/>
                        </w:tcBorders>
                        <w:shd w:val="clear" w:color="auto" w:fill="F2F2F2"/>
                        <w:vAlign w:val="center"/>
                      </w:tcPr>
                      <w:p w14:paraId="2941C514" w14:textId="77777777" w:rsidR="00A91D6F" w:rsidRDefault="00A91D6F" w:rsidP="00A91D6F">
                        <w:pPr>
                          <w:jc w:val="center"/>
                          <w:rPr>
                            <w:rFonts w:ascii="Calibri" w:hAnsi="Calibri" w:cs="Calibri"/>
                            <w:sz w:val="18"/>
                            <w:szCs w:val="18"/>
                          </w:rPr>
                        </w:pPr>
                      </w:p>
                    </w:tc>
                    <w:tc>
                      <w:tcPr>
                        <w:tcW w:w="2977" w:type="dxa"/>
                        <w:tcBorders>
                          <w:top w:val="single" w:sz="8" w:space="0" w:color="808080"/>
                          <w:left w:val="single" w:sz="8" w:space="0" w:color="808080"/>
                          <w:bottom w:val="single" w:sz="8" w:space="0" w:color="808080"/>
                          <w:right w:val="single" w:sz="8" w:space="0" w:color="808080"/>
                        </w:tcBorders>
                        <w:shd w:val="clear" w:color="auto" w:fill="F2F2F2"/>
                      </w:tcPr>
                      <w:p w14:paraId="2618688B" w14:textId="77777777" w:rsidR="00A91D6F" w:rsidRDefault="00A91D6F" w:rsidP="00A91D6F">
                        <w:pPr>
                          <w:jc w:val="center"/>
                          <w:rPr>
                            <w:rFonts w:ascii="Calibri" w:hAnsi="Calibri" w:cs="Calibri"/>
                            <w:sz w:val="18"/>
                            <w:szCs w:val="18"/>
                          </w:rPr>
                        </w:pPr>
                      </w:p>
                    </w:tc>
                  </w:tr>
                  <w:tr w:rsidR="00A91D6F" w:rsidRPr="007613AF" w14:paraId="7B69DB4B" w14:textId="116F5EA9" w:rsidTr="004840D3">
                    <w:trPr>
                      <w:trHeight w:val="98"/>
                    </w:trPr>
                    <w:tc>
                      <w:tcPr>
                        <w:tcW w:w="3392" w:type="dxa"/>
                        <w:tcBorders>
                          <w:top w:val="single" w:sz="8" w:space="0" w:color="808080"/>
                          <w:left w:val="single" w:sz="8" w:space="0" w:color="808080"/>
                          <w:bottom w:val="single" w:sz="8" w:space="0" w:color="808080"/>
                          <w:right w:val="single" w:sz="8" w:space="0" w:color="808080"/>
                        </w:tcBorders>
                        <w:shd w:val="clear" w:color="auto" w:fill="F2F2F2"/>
                        <w:tcMar>
                          <w:top w:w="40" w:type="dxa"/>
                          <w:left w:w="40" w:type="dxa"/>
                          <w:bottom w:w="40" w:type="dxa"/>
                          <w:right w:w="40" w:type="dxa"/>
                        </w:tcMar>
                        <w:vAlign w:val="center"/>
                      </w:tcPr>
                      <w:p w14:paraId="79562898" w14:textId="5859F6F6" w:rsidR="00A91D6F" w:rsidRPr="007613AF" w:rsidRDefault="00A91D6F" w:rsidP="00A91D6F">
                        <w:pPr>
                          <w:rPr>
                            <w:rFonts w:ascii="Calibri" w:hAnsi="Calibri" w:cs="Calibri"/>
                          </w:rPr>
                        </w:pPr>
                        <w:r>
                          <w:rPr>
                            <w:rFonts w:ascii="Calibri" w:hAnsi="Calibri" w:cs="Calibri"/>
                          </w:rPr>
                          <w:t>3.</w:t>
                        </w:r>
                        <w:r w:rsidRPr="007613AF">
                          <w:rPr>
                            <w:rFonts w:ascii="Calibri" w:hAnsi="Calibri" w:cs="Calibri"/>
                            <w:b/>
                            <w:bCs/>
                          </w:rPr>
                          <w:t>SHARING (FEES ARE PER STUDENT</w:t>
                        </w:r>
                        <w:r w:rsidRPr="007613AF">
                          <w:rPr>
                            <w:rFonts w:ascii="Calibri" w:hAnsi="Calibri" w:cs="Calibri"/>
                          </w:rPr>
                          <w:t>)</w:t>
                        </w:r>
                        <w:r>
                          <w:rPr>
                            <w:rFonts w:ascii="Calibri" w:hAnsi="Calibri" w:cs="Calibri"/>
                          </w:rPr>
                          <w:t xml:space="preserve"> (</w:t>
                        </w:r>
                        <w:r w:rsidRPr="001225C7">
                          <w:rPr>
                            <w:rFonts w:ascii="Calibri" w:hAnsi="Calibri" w:cs="Calibri"/>
                            <w:b/>
                            <w:bCs/>
                          </w:rPr>
                          <w:t>maximum 2 persons)</w:t>
                        </w:r>
                      </w:p>
                    </w:tc>
                    <w:tc>
                      <w:tcPr>
                        <w:tcW w:w="4253" w:type="dxa"/>
                        <w:tcBorders>
                          <w:top w:val="single" w:sz="8" w:space="0" w:color="808080"/>
                          <w:left w:val="single" w:sz="8" w:space="0" w:color="808080"/>
                          <w:bottom w:val="single" w:sz="8" w:space="0" w:color="808080"/>
                          <w:right w:val="single" w:sz="8" w:space="0" w:color="808080"/>
                        </w:tcBorders>
                        <w:shd w:val="clear" w:color="auto" w:fill="F2F2F2"/>
                        <w:vAlign w:val="center"/>
                      </w:tcPr>
                      <w:p w14:paraId="796038A4" w14:textId="5C612423" w:rsidR="00A91D6F" w:rsidRPr="007613AF" w:rsidRDefault="00A91D6F" w:rsidP="00A91D6F">
                        <w:pPr>
                          <w:pStyle w:val="ListParagraph"/>
                          <w:jc w:val="center"/>
                          <w:rPr>
                            <w:rFonts w:ascii="Calibri" w:hAnsi="Calibri" w:cs="Calibri"/>
                            <w:b/>
                            <w:sz w:val="18"/>
                            <w:szCs w:val="18"/>
                          </w:rPr>
                        </w:pPr>
                        <w:r>
                          <w:rPr>
                            <w:rFonts w:ascii="Calibri" w:hAnsi="Calibri" w:cs="Calibri"/>
                            <w:b/>
                            <w:sz w:val="18"/>
                            <w:szCs w:val="18"/>
                          </w:rPr>
                          <w:t xml:space="preserve">Standard </w:t>
                        </w:r>
                        <w:r w:rsidRPr="00262DF0">
                          <w:rPr>
                            <w:rFonts w:ascii="Calibri" w:hAnsi="Calibri" w:cs="Calibri"/>
                            <w:b/>
                            <w:sz w:val="18"/>
                            <w:szCs w:val="18"/>
                          </w:rPr>
                          <w:t xml:space="preserve">Room in 2 Bed (Block </w:t>
                        </w:r>
                        <w:r>
                          <w:rPr>
                            <w:rFonts w:ascii="Calibri" w:hAnsi="Calibri" w:cs="Calibri"/>
                            <w:b/>
                            <w:sz w:val="18"/>
                            <w:szCs w:val="18"/>
                          </w:rPr>
                          <w:t>E-F)</w:t>
                        </w:r>
                      </w:p>
                    </w:tc>
                    <w:tc>
                      <w:tcPr>
                        <w:tcW w:w="2977" w:type="dxa"/>
                        <w:tcBorders>
                          <w:top w:val="single" w:sz="8" w:space="0" w:color="808080"/>
                          <w:left w:val="single" w:sz="8" w:space="0" w:color="808080"/>
                          <w:bottom w:val="single" w:sz="8" w:space="0" w:color="808080"/>
                          <w:right w:val="single" w:sz="8" w:space="0" w:color="808080"/>
                        </w:tcBorders>
                        <w:shd w:val="clear" w:color="auto" w:fill="F2F2F2"/>
                      </w:tcPr>
                      <w:p w14:paraId="788F3BC7" w14:textId="77777777" w:rsidR="00A91D6F" w:rsidRDefault="00A91D6F" w:rsidP="00A91D6F">
                        <w:pPr>
                          <w:pStyle w:val="ListParagraph"/>
                          <w:rPr>
                            <w:rFonts w:ascii="Calibri" w:hAnsi="Calibri" w:cs="Calibri"/>
                            <w:b/>
                            <w:sz w:val="18"/>
                            <w:szCs w:val="18"/>
                          </w:rPr>
                        </w:pPr>
                      </w:p>
                    </w:tc>
                  </w:tr>
                  <w:tr w:rsidR="00A91D6F" w:rsidRPr="00262DF0" w14:paraId="4DFF73A9" w14:textId="29F53EF3" w:rsidTr="004840D3">
                    <w:trPr>
                      <w:trHeight w:val="98"/>
                    </w:trPr>
                    <w:tc>
                      <w:tcPr>
                        <w:tcW w:w="3392" w:type="dxa"/>
                        <w:tcBorders>
                          <w:top w:val="single" w:sz="8" w:space="0" w:color="808080"/>
                          <w:left w:val="single" w:sz="8" w:space="0" w:color="808080"/>
                          <w:bottom w:val="single" w:sz="8" w:space="0" w:color="808080"/>
                          <w:right w:val="single" w:sz="8" w:space="0" w:color="808080"/>
                        </w:tcBorders>
                        <w:shd w:val="clear" w:color="auto" w:fill="F2F2F2"/>
                        <w:tcMar>
                          <w:top w:w="40" w:type="dxa"/>
                          <w:left w:w="40" w:type="dxa"/>
                          <w:bottom w:w="40" w:type="dxa"/>
                          <w:right w:w="40" w:type="dxa"/>
                        </w:tcMar>
                        <w:vAlign w:val="center"/>
                      </w:tcPr>
                      <w:p w14:paraId="270EC5DB" w14:textId="3C7ACD8E" w:rsidR="00A91D6F" w:rsidRPr="008F1821" w:rsidRDefault="00A91D6F" w:rsidP="00A91D6F">
                        <w:pPr>
                          <w:rPr>
                            <w:rFonts w:ascii="Calibri" w:hAnsi="Calibri" w:cs="Calibri"/>
                            <w:b/>
                            <w:bCs/>
                            <w:sz w:val="18"/>
                            <w:szCs w:val="18"/>
                          </w:rPr>
                        </w:pPr>
                        <w:r w:rsidRPr="008F1821">
                          <w:rPr>
                            <w:rFonts w:ascii="Calibri" w:hAnsi="Calibri" w:cs="Calibri"/>
                            <w:b/>
                            <w:bCs/>
                            <w:sz w:val="18"/>
                            <w:szCs w:val="18"/>
                          </w:rPr>
                          <w:t xml:space="preserve"> Rental </w:t>
                        </w:r>
                        <w:r>
                          <w:rPr>
                            <w:rFonts w:ascii="Calibri" w:hAnsi="Calibri" w:cs="Calibri"/>
                            <w:b/>
                            <w:bCs/>
                            <w:sz w:val="18"/>
                            <w:szCs w:val="18"/>
                          </w:rPr>
                          <w:t xml:space="preserve">per </w:t>
                        </w:r>
                        <w:r w:rsidR="00615C6F">
                          <w:rPr>
                            <w:rFonts w:ascii="Calibri" w:hAnsi="Calibri" w:cs="Calibri"/>
                            <w:b/>
                            <w:bCs/>
                            <w:sz w:val="18"/>
                            <w:szCs w:val="18"/>
                          </w:rPr>
                          <w:t>Semester</w:t>
                        </w:r>
                        <w:r>
                          <w:rPr>
                            <w:rFonts w:ascii="Calibri" w:hAnsi="Calibri" w:cs="Calibri"/>
                            <w:b/>
                            <w:bCs/>
                            <w:sz w:val="18"/>
                            <w:szCs w:val="18"/>
                          </w:rPr>
                          <w:t xml:space="preserve"> </w:t>
                        </w:r>
                      </w:p>
                    </w:tc>
                    <w:tc>
                      <w:tcPr>
                        <w:tcW w:w="4253" w:type="dxa"/>
                        <w:tcBorders>
                          <w:top w:val="single" w:sz="8" w:space="0" w:color="808080"/>
                          <w:left w:val="single" w:sz="8" w:space="0" w:color="808080"/>
                          <w:bottom w:val="single" w:sz="8" w:space="0" w:color="808080"/>
                          <w:right w:val="single" w:sz="8" w:space="0" w:color="808080"/>
                        </w:tcBorders>
                        <w:shd w:val="clear" w:color="auto" w:fill="F2F2F2"/>
                        <w:vAlign w:val="center"/>
                      </w:tcPr>
                      <w:p w14:paraId="7CC934E7" w14:textId="683B573E" w:rsidR="00A91D6F" w:rsidRPr="0040528D" w:rsidRDefault="00A91D6F" w:rsidP="00A91D6F">
                        <w:pPr>
                          <w:jc w:val="center"/>
                          <w:rPr>
                            <w:rFonts w:ascii="Calibri" w:hAnsi="Calibri" w:cs="Calibri"/>
                            <w:b/>
                            <w:bCs/>
                            <w:sz w:val="18"/>
                            <w:szCs w:val="18"/>
                          </w:rPr>
                        </w:pPr>
                        <w:r w:rsidRPr="0040528D">
                          <w:rPr>
                            <w:rFonts w:ascii="Calibri" w:hAnsi="Calibri" w:cs="Calibri"/>
                            <w:b/>
                            <w:bCs/>
                            <w:sz w:val="18"/>
                            <w:szCs w:val="18"/>
                          </w:rPr>
                          <w:t xml:space="preserve">R17,500.00 </w:t>
                        </w:r>
                        <w:r w:rsidR="0040528D" w:rsidRPr="0040528D">
                          <w:rPr>
                            <w:rFonts w:ascii="Calibri" w:hAnsi="Calibri" w:cs="Calibri"/>
                            <w:b/>
                            <w:bCs/>
                            <w:sz w:val="18"/>
                            <w:szCs w:val="18"/>
                          </w:rPr>
                          <w:t>(</w:t>
                        </w:r>
                        <w:r w:rsidRPr="0040528D">
                          <w:rPr>
                            <w:rFonts w:ascii="Calibri" w:hAnsi="Calibri" w:cs="Calibri"/>
                            <w:b/>
                            <w:bCs/>
                            <w:sz w:val="18"/>
                            <w:szCs w:val="18"/>
                          </w:rPr>
                          <w:t>per semester per student</w:t>
                        </w:r>
                        <w:r w:rsidR="0040528D" w:rsidRPr="0040528D">
                          <w:rPr>
                            <w:rFonts w:ascii="Calibri" w:hAnsi="Calibri" w:cs="Calibri"/>
                            <w:b/>
                            <w:bCs/>
                            <w:sz w:val="18"/>
                            <w:szCs w:val="18"/>
                          </w:rPr>
                          <w:t>)</w:t>
                        </w:r>
                      </w:p>
                    </w:tc>
                    <w:tc>
                      <w:tcPr>
                        <w:tcW w:w="2977" w:type="dxa"/>
                        <w:tcBorders>
                          <w:top w:val="single" w:sz="8" w:space="0" w:color="808080"/>
                          <w:left w:val="single" w:sz="8" w:space="0" w:color="808080"/>
                          <w:bottom w:val="single" w:sz="8" w:space="0" w:color="808080"/>
                          <w:right w:val="single" w:sz="8" w:space="0" w:color="808080"/>
                        </w:tcBorders>
                        <w:shd w:val="clear" w:color="auto" w:fill="F2F2F2"/>
                      </w:tcPr>
                      <w:p w14:paraId="407CBB48" w14:textId="77777777" w:rsidR="00A91D6F" w:rsidRDefault="00A91D6F" w:rsidP="00A91D6F">
                        <w:pPr>
                          <w:jc w:val="center"/>
                          <w:rPr>
                            <w:rFonts w:ascii="Calibri" w:hAnsi="Calibri" w:cs="Calibri"/>
                            <w:sz w:val="18"/>
                            <w:szCs w:val="18"/>
                          </w:rPr>
                        </w:pPr>
                      </w:p>
                    </w:tc>
                  </w:tr>
                  <w:tr w:rsidR="00A91D6F" w:rsidRPr="00262DF0" w14:paraId="0D645ADB" w14:textId="0C298C2E" w:rsidTr="004840D3">
                    <w:trPr>
                      <w:trHeight w:val="98"/>
                    </w:trPr>
                    <w:tc>
                      <w:tcPr>
                        <w:tcW w:w="3392" w:type="dxa"/>
                        <w:tcBorders>
                          <w:top w:val="single" w:sz="8" w:space="0" w:color="808080"/>
                          <w:left w:val="single" w:sz="8" w:space="0" w:color="808080"/>
                          <w:bottom w:val="single" w:sz="8" w:space="0" w:color="808080"/>
                          <w:right w:val="single" w:sz="8" w:space="0" w:color="808080"/>
                        </w:tcBorders>
                        <w:shd w:val="clear" w:color="auto" w:fill="F2F2F2"/>
                        <w:tcMar>
                          <w:top w:w="40" w:type="dxa"/>
                          <w:left w:w="40" w:type="dxa"/>
                          <w:bottom w:w="40" w:type="dxa"/>
                          <w:right w:w="40" w:type="dxa"/>
                        </w:tcMar>
                        <w:vAlign w:val="center"/>
                      </w:tcPr>
                      <w:p w14:paraId="5C04EA0B" w14:textId="79009751" w:rsidR="00A91D6F" w:rsidRPr="00262DF0" w:rsidRDefault="00A91D6F" w:rsidP="00A91D6F">
                        <w:pPr>
                          <w:rPr>
                            <w:rFonts w:ascii="Calibri" w:hAnsi="Calibri" w:cs="Calibri"/>
                            <w:sz w:val="18"/>
                            <w:szCs w:val="18"/>
                          </w:rPr>
                        </w:pPr>
                        <w:r w:rsidRPr="00262DF0">
                          <w:rPr>
                            <w:rFonts w:ascii="Calibri" w:hAnsi="Calibri" w:cs="Calibri"/>
                            <w:sz w:val="18"/>
                            <w:szCs w:val="18"/>
                          </w:rPr>
                          <w:t>Refundable Damages Deposit</w:t>
                        </w:r>
                        <w:r>
                          <w:rPr>
                            <w:rFonts w:ascii="Calibri" w:hAnsi="Calibri" w:cs="Calibri"/>
                            <w:sz w:val="18"/>
                            <w:szCs w:val="18"/>
                          </w:rPr>
                          <w:t xml:space="preserve"> </w:t>
                        </w:r>
                      </w:p>
                    </w:tc>
                    <w:tc>
                      <w:tcPr>
                        <w:tcW w:w="4253" w:type="dxa"/>
                        <w:tcBorders>
                          <w:top w:val="single" w:sz="8" w:space="0" w:color="808080"/>
                          <w:left w:val="single" w:sz="8" w:space="0" w:color="808080"/>
                          <w:bottom w:val="single" w:sz="8" w:space="0" w:color="808080"/>
                          <w:right w:val="single" w:sz="8" w:space="0" w:color="808080"/>
                        </w:tcBorders>
                        <w:shd w:val="clear" w:color="auto" w:fill="F2F2F2"/>
                        <w:vAlign w:val="center"/>
                      </w:tcPr>
                      <w:p w14:paraId="4393850F" w14:textId="0D19375C" w:rsidR="00A91D6F" w:rsidRPr="00262DF0" w:rsidRDefault="00A91D6F" w:rsidP="00A91D6F">
                        <w:pPr>
                          <w:jc w:val="center"/>
                          <w:rPr>
                            <w:rFonts w:ascii="Calibri" w:hAnsi="Calibri" w:cs="Calibri"/>
                            <w:sz w:val="18"/>
                            <w:szCs w:val="18"/>
                          </w:rPr>
                        </w:pPr>
                        <w:r>
                          <w:rPr>
                            <w:rFonts w:ascii="Calibri" w:hAnsi="Calibri" w:cs="Calibri"/>
                            <w:sz w:val="18"/>
                            <w:szCs w:val="18"/>
                          </w:rPr>
                          <w:t>R2,0</w:t>
                        </w:r>
                        <w:r w:rsidRPr="00262DF0">
                          <w:rPr>
                            <w:rFonts w:ascii="Calibri" w:hAnsi="Calibri" w:cs="Calibri"/>
                            <w:sz w:val="18"/>
                            <w:szCs w:val="18"/>
                          </w:rPr>
                          <w:t>00</w:t>
                        </w:r>
                        <w:r>
                          <w:rPr>
                            <w:rFonts w:ascii="Calibri" w:hAnsi="Calibri" w:cs="Calibri"/>
                            <w:sz w:val="18"/>
                            <w:szCs w:val="18"/>
                          </w:rPr>
                          <w:t>.00 (per student)</w:t>
                        </w:r>
                      </w:p>
                    </w:tc>
                    <w:tc>
                      <w:tcPr>
                        <w:tcW w:w="2977" w:type="dxa"/>
                        <w:tcBorders>
                          <w:top w:val="single" w:sz="8" w:space="0" w:color="808080"/>
                          <w:left w:val="single" w:sz="8" w:space="0" w:color="808080"/>
                          <w:bottom w:val="single" w:sz="8" w:space="0" w:color="808080"/>
                          <w:right w:val="single" w:sz="8" w:space="0" w:color="808080"/>
                        </w:tcBorders>
                        <w:shd w:val="clear" w:color="auto" w:fill="F2F2F2"/>
                      </w:tcPr>
                      <w:p w14:paraId="30F37E14" w14:textId="77777777" w:rsidR="00A91D6F" w:rsidRDefault="00A91D6F" w:rsidP="00A91D6F">
                        <w:pPr>
                          <w:jc w:val="center"/>
                          <w:rPr>
                            <w:rFonts w:ascii="Calibri" w:hAnsi="Calibri" w:cs="Calibri"/>
                            <w:sz w:val="18"/>
                            <w:szCs w:val="18"/>
                          </w:rPr>
                        </w:pPr>
                      </w:p>
                    </w:tc>
                  </w:tr>
                  <w:tr w:rsidR="00A91D6F" w14:paraId="77C29546" w14:textId="0838960B" w:rsidTr="004840D3">
                    <w:trPr>
                      <w:trHeight w:val="98"/>
                    </w:trPr>
                    <w:tc>
                      <w:tcPr>
                        <w:tcW w:w="3392" w:type="dxa"/>
                        <w:tcBorders>
                          <w:top w:val="single" w:sz="8" w:space="0" w:color="808080"/>
                          <w:left w:val="single" w:sz="8" w:space="0" w:color="808080"/>
                          <w:bottom w:val="single" w:sz="8" w:space="0" w:color="808080"/>
                          <w:right w:val="single" w:sz="8" w:space="0" w:color="808080"/>
                        </w:tcBorders>
                        <w:shd w:val="clear" w:color="auto" w:fill="F2F2F2"/>
                        <w:tcMar>
                          <w:top w:w="40" w:type="dxa"/>
                          <w:left w:w="40" w:type="dxa"/>
                          <w:bottom w:w="40" w:type="dxa"/>
                          <w:right w:w="40" w:type="dxa"/>
                        </w:tcMar>
                        <w:vAlign w:val="center"/>
                      </w:tcPr>
                      <w:p w14:paraId="5DFE4532" w14:textId="0FF1D0DA" w:rsidR="00A91D6F" w:rsidRPr="00262DF0" w:rsidRDefault="00A91D6F" w:rsidP="00A91D6F">
                        <w:pPr>
                          <w:rPr>
                            <w:rFonts w:ascii="Calibri" w:hAnsi="Calibri" w:cs="Calibri"/>
                            <w:sz w:val="18"/>
                            <w:szCs w:val="18"/>
                          </w:rPr>
                        </w:pPr>
                        <w:r>
                          <w:rPr>
                            <w:rFonts w:ascii="Calibri" w:hAnsi="Calibri" w:cs="Calibri"/>
                            <w:sz w:val="18"/>
                            <w:szCs w:val="18"/>
                          </w:rPr>
                          <w:t xml:space="preserve">Water Contribution </w:t>
                        </w:r>
                        <w:r w:rsidR="00E77AF3">
                          <w:rPr>
                            <w:rFonts w:ascii="Calibri" w:hAnsi="Calibri" w:cs="Calibri"/>
                            <w:sz w:val="18"/>
                            <w:szCs w:val="18"/>
                          </w:rPr>
                          <w:t>(per Student)</w:t>
                        </w:r>
                      </w:p>
                    </w:tc>
                    <w:tc>
                      <w:tcPr>
                        <w:tcW w:w="4253" w:type="dxa"/>
                        <w:tcBorders>
                          <w:top w:val="single" w:sz="8" w:space="0" w:color="808080"/>
                          <w:left w:val="single" w:sz="8" w:space="0" w:color="808080"/>
                          <w:bottom w:val="single" w:sz="8" w:space="0" w:color="808080"/>
                          <w:right w:val="single" w:sz="8" w:space="0" w:color="808080"/>
                        </w:tcBorders>
                        <w:shd w:val="clear" w:color="auto" w:fill="F2F2F2"/>
                        <w:vAlign w:val="center"/>
                      </w:tcPr>
                      <w:p w14:paraId="7EB16D7F" w14:textId="383B9A00" w:rsidR="00A91D6F" w:rsidRDefault="00A91D6F" w:rsidP="00A91D6F">
                        <w:pPr>
                          <w:jc w:val="center"/>
                          <w:rPr>
                            <w:rFonts w:ascii="Calibri" w:hAnsi="Calibri" w:cs="Calibri"/>
                            <w:sz w:val="18"/>
                            <w:szCs w:val="18"/>
                          </w:rPr>
                        </w:pPr>
                        <w:r>
                          <w:rPr>
                            <w:rFonts w:ascii="Calibri" w:hAnsi="Calibri" w:cs="Calibri"/>
                            <w:sz w:val="18"/>
                            <w:szCs w:val="18"/>
                          </w:rPr>
                          <w:t>R</w:t>
                        </w:r>
                        <w:r w:rsidR="0040528D">
                          <w:rPr>
                            <w:rFonts w:ascii="Calibri" w:hAnsi="Calibri" w:cs="Calibri"/>
                            <w:sz w:val="18"/>
                            <w:szCs w:val="18"/>
                          </w:rPr>
                          <w:t>6</w:t>
                        </w:r>
                        <w:r>
                          <w:rPr>
                            <w:rFonts w:ascii="Calibri" w:hAnsi="Calibri" w:cs="Calibri"/>
                            <w:sz w:val="18"/>
                            <w:szCs w:val="18"/>
                          </w:rPr>
                          <w:t xml:space="preserve">00.00 (per </w:t>
                        </w:r>
                        <w:r w:rsidR="0040528D">
                          <w:rPr>
                            <w:rFonts w:ascii="Calibri" w:hAnsi="Calibri" w:cs="Calibri"/>
                            <w:sz w:val="18"/>
                            <w:szCs w:val="18"/>
                          </w:rPr>
                          <w:t>Student</w:t>
                        </w:r>
                        <w:r>
                          <w:rPr>
                            <w:rFonts w:ascii="Calibri" w:hAnsi="Calibri" w:cs="Calibri"/>
                            <w:sz w:val="18"/>
                            <w:szCs w:val="18"/>
                          </w:rPr>
                          <w:t>)</w:t>
                        </w:r>
                      </w:p>
                    </w:tc>
                    <w:tc>
                      <w:tcPr>
                        <w:tcW w:w="2977" w:type="dxa"/>
                        <w:tcBorders>
                          <w:top w:val="single" w:sz="8" w:space="0" w:color="808080"/>
                          <w:left w:val="single" w:sz="8" w:space="0" w:color="808080"/>
                          <w:bottom w:val="single" w:sz="8" w:space="0" w:color="808080"/>
                          <w:right w:val="single" w:sz="8" w:space="0" w:color="808080"/>
                        </w:tcBorders>
                        <w:shd w:val="clear" w:color="auto" w:fill="F2F2F2"/>
                      </w:tcPr>
                      <w:p w14:paraId="7DE0D020" w14:textId="77777777" w:rsidR="00A91D6F" w:rsidRDefault="00A91D6F" w:rsidP="00A91D6F">
                        <w:pPr>
                          <w:jc w:val="center"/>
                          <w:rPr>
                            <w:rFonts w:ascii="Calibri" w:hAnsi="Calibri" w:cs="Calibri"/>
                            <w:sz w:val="18"/>
                            <w:szCs w:val="18"/>
                          </w:rPr>
                        </w:pPr>
                      </w:p>
                    </w:tc>
                  </w:tr>
                  <w:tr w:rsidR="00A91D6F" w:rsidRPr="00262DF0" w14:paraId="134C9D62" w14:textId="349D5B4E" w:rsidTr="004840D3">
                    <w:trPr>
                      <w:trHeight w:val="98"/>
                    </w:trPr>
                    <w:tc>
                      <w:tcPr>
                        <w:tcW w:w="3392" w:type="dxa"/>
                        <w:tcBorders>
                          <w:top w:val="single" w:sz="8" w:space="0" w:color="808080"/>
                          <w:left w:val="single" w:sz="8" w:space="0" w:color="808080"/>
                          <w:bottom w:val="single" w:sz="8" w:space="0" w:color="808080"/>
                          <w:right w:val="single" w:sz="8" w:space="0" w:color="808080"/>
                        </w:tcBorders>
                        <w:shd w:val="clear" w:color="auto" w:fill="F2F2F2"/>
                        <w:tcMar>
                          <w:top w:w="40" w:type="dxa"/>
                          <w:left w:w="40" w:type="dxa"/>
                          <w:bottom w:w="40" w:type="dxa"/>
                          <w:right w:w="40" w:type="dxa"/>
                        </w:tcMar>
                        <w:vAlign w:val="center"/>
                      </w:tcPr>
                      <w:p w14:paraId="7EE58D3F" w14:textId="7EF4681A" w:rsidR="00A91D6F" w:rsidRPr="00262DF0" w:rsidRDefault="00A91D6F" w:rsidP="00A91D6F">
                        <w:pPr>
                          <w:rPr>
                            <w:rFonts w:ascii="Calibri" w:hAnsi="Calibri" w:cs="Calibri"/>
                            <w:sz w:val="18"/>
                            <w:szCs w:val="18"/>
                          </w:rPr>
                        </w:pPr>
                        <w:r w:rsidRPr="00262DF0">
                          <w:rPr>
                            <w:rFonts w:ascii="Calibri" w:hAnsi="Calibri" w:cs="Calibri"/>
                            <w:sz w:val="18"/>
                            <w:szCs w:val="18"/>
                          </w:rPr>
                          <w:t xml:space="preserve"> Admin Fee</w:t>
                        </w:r>
                        <w:r>
                          <w:rPr>
                            <w:rFonts w:ascii="Calibri" w:hAnsi="Calibri" w:cs="Calibri"/>
                            <w:sz w:val="18"/>
                            <w:szCs w:val="18"/>
                          </w:rPr>
                          <w:t xml:space="preserve"> (per student)</w:t>
                        </w:r>
                      </w:p>
                    </w:tc>
                    <w:tc>
                      <w:tcPr>
                        <w:tcW w:w="4253" w:type="dxa"/>
                        <w:tcBorders>
                          <w:top w:val="single" w:sz="8" w:space="0" w:color="808080"/>
                          <w:left w:val="single" w:sz="8" w:space="0" w:color="808080"/>
                          <w:bottom w:val="single" w:sz="8" w:space="0" w:color="808080"/>
                          <w:right w:val="single" w:sz="8" w:space="0" w:color="808080"/>
                        </w:tcBorders>
                        <w:shd w:val="clear" w:color="auto" w:fill="F2F2F2"/>
                        <w:vAlign w:val="center"/>
                      </w:tcPr>
                      <w:p w14:paraId="47689C9A" w14:textId="47A06F74" w:rsidR="00A91D6F" w:rsidRPr="00262DF0" w:rsidRDefault="00A91D6F" w:rsidP="00A91D6F">
                        <w:pPr>
                          <w:jc w:val="center"/>
                          <w:rPr>
                            <w:rFonts w:ascii="Calibri" w:hAnsi="Calibri" w:cs="Calibri"/>
                            <w:sz w:val="18"/>
                            <w:szCs w:val="18"/>
                          </w:rPr>
                        </w:pPr>
                        <w:r>
                          <w:rPr>
                            <w:rFonts w:ascii="Calibri" w:hAnsi="Calibri" w:cs="Calibri"/>
                            <w:sz w:val="18"/>
                            <w:szCs w:val="18"/>
                          </w:rPr>
                          <w:t>R2,6</w:t>
                        </w:r>
                        <w:r w:rsidRPr="00262DF0">
                          <w:rPr>
                            <w:rFonts w:ascii="Calibri" w:hAnsi="Calibri" w:cs="Calibri"/>
                            <w:sz w:val="18"/>
                            <w:szCs w:val="18"/>
                          </w:rPr>
                          <w:t>00</w:t>
                        </w:r>
                        <w:r>
                          <w:rPr>
                            <w:rFonts w:ascii="Calibri" w:hAnsi="Calibri" w:cs="Calibri"/>
                            <w:sz w:val="18"/>
                            <w:szCs w:val="18"/>
                          </w:rPr>
                          <w:t>.00 (per student)</w:t>
                        </w:r>
                      </w:p>
                    </w:tc>
                    <w:tc>
                      <w:tcPr>
                        <w:tcW w:w="2977" w:type="dxa"/>
                        <w:tcBorders>
                          <w:top w:val="single" w:sz="8" w:space="0" w:color="808080"/>
                          <w:left w:val="single" w:sz="8" w:space="0" w:color="808080"/>
                          <w:bottom w:val="single" w:sz="8" w:space="0" w:color="808080"/>
                          <w:right w:val="single" w:sz="8" w:space="0" w:color="808080"/>
                        </w:tcBorders>
                        <w:shd w:val="clear" w:color="auto" w:fill="F2F2F2"/>
                      </w:tcPr>
                      <w:p w14:paraId="13C48699" w14:textId="77777777" w:rsidR="00A91D6F" w:rsidRDefault="00A91D6F" w:rsidP="00A91D6F">
                        <w:pPr>
                          <w:jc w:val="center"/>
                          <w:rPr>
                            <w:rFonts w:ascii="Calibri" w:hAnsi="Calibri" w:cs="Calibri"/>
                            <w:sz w:val="18"/>
                            <w:szCs w:val="18"/>
                          </w:rPr>
                        </w:pPr>
                      </w:p>
                    </w:tc>
                  </w:tr>
                  <w:tr w:rsidR="00A91D6F" w:rsidRPr="00262DF0" w14:paraId="59CB4E55" w14:textId="756C4517" w:rsidTr="004840D3">
                    <w:trPr>
                      <w:trHeight w:val="98"/>
                    </w:trPr>
                    <w:tc>
                      <w:tcPr>
                        <w:tcW w:w="3392" w:type="dxa"/>
                        <w:tcBorders>
                          <w:top w:val="single" w:sz="8" w:space="0" w:color="808080"/>
                          <w:left w:val="single" w:sz="8" w:space="0" w:color="808080"/>
                          <w:bottom w:val="single" w:sz="8" w:space="0" w:color="808080"/>
                          <w:right w:val="single" w:sz="8" w:space="0" w:color="808080"/>
                        </w:tcBorders>
                        <w:shd w:val="clear" w:color="auto" w:fill="F2F2F2"/>
                        <w:tcMar>
                          <w:top w:w="40" w:type="dxa"/>
                          <w:left w:w="40" w:type="dxa"/>
                          <w:bottom w:w="40" w:type="dxa"/>
                          <w:right w:w="40" w:type="dxa"/>
                        </w:tcMar>
                        <w:vAlign w:val="center"/>
                      </w:tcPr>
                      <w:p w14:paraId="7D3E7F7B" w14:textId="7B29AD53" w:rsidR="00A91D6F" w:rsidRPr="00262DF0" w:rsidRDefault="00A91D6F" w:rsidP="00A91D6F">
                        <w:pPr>
                          <w:rPr>
                            <w:rFonts w:ascii="Calibri" w:hAnsi="Calibri" w:cs="Calibri"/>
                            <w:b/>
                            <w:sz w:val="18"/>
                            <w:szCs w:val="18"/>
                          </w:rPr>
                        </w:pPr>
                        <w:r w:rsidRPr="00262DF0">
                          <w:rPr>
                            <w:rFonts w:ascii="Calibri" w:hAnsi="Calibri" w:cs="Calibri"/>
                            <w:b/>
                            <w:sz w:val="18"/>
                            <w:szCs w:val="18"/>
                          </w:rPr>
                          <w:t xml:space="preserve">  Total due before Occupation</w:t>
                        </w:r>
                      </w:p>
                    </w:tc>
                    <w:tc>
                      <w:tcPr>
                        <w:tcW w:w="4253" w:type="dxa"/>
                        <w:tcBorders>
                          <w:top w:val="single" w:sz="8" w:space="0" w:color="808080"/>
                          <w:left w:val="single" w:sz="8" w:space="0" w:color="808080"/>
                          <w:bottom w:val="single" w:sz="8" w:space="0" w:color="808080"/>
                          <w:right w:val="single" w:sz="8" w:space="0" w:color="808080"/>
                        </w:tcBorders>
                        <w:shd w:val="clear" w:color="auto" w:fill="F2F2F2"/>
                        <w:vAlign w:val="center"/>
                      </w:tcPr>
                      <w:p w14:paraId="61AD8B71" w14:textId="1983D4B4" w:rsidR="00A91D6F" w:rsidRPr="00262DF0" w:rsidRDefault="00A91D6F" w:rsidP="00A91D6F">
                        <w:pPr>
                          <w:jc w:val="center"/>
                          <w:rPr>
                            <w:rFonts w:ascii="Calibri" w:hAnsi="Calibri" w:cs="Calibri"/>
                            <w:b/>
                            <w:sz w:val="18"/>
                            <w:szCs w:val="18"/>
                          </w:rPr>
                        </w:pPr>
                        <w:r>
                          <w:rPr>
                            <w:rFonts w:ascii="Calibri" w:hAnsi="Calibri" w:cs="Calibri"/>
                            <w:b/>
                            <w:sz w:val="18"/>
                            <w:szCs w:val="18"/>
                          </w:rPr>
                          <w:t>R22,</w:t>
                        </w:r>
                        <w:r w:rsidR="0040528D">
                          <w:rPr>
                            <w:rFonts w:ascii="Calibri" w:hAnsi="Calibri" w:cs="Calibri"/>
                            <w:b/>
                            <w:sz w:val="18"/>
                            <w:szCs w:val="18"/>
                          </w:rPr>
                          <w:t>7</w:t>
                        </w:r>
                        <w:r>
                          <w:rPr>
                            <w:rFonts w:ascii="Calibri" w:hAnsi="Calibri" w:cs="Calibri"/>
                            <w:b/>
                            <w:sz w:val="18"/>
                            <w:szCs w:val="18"/>
                          </w:rPr>
                          <w:t xml:space="preserve">00.00 per </w:t>
                        </w:r>
                        <w:r w:rsidR="0040528D">
                          <w:rPr>
                            <w:rFonts w:ascii="Calibri" w:hAnsi="Calibri" w:cs="Calibri"/>
                            <w:b/>
                            <w:sz w:val="18"/>
                            <w:szCs w:val="18"/>
                          </w:rPr>
                          <w:t>S</w:t>
                        </w:r>
                        <w:r>
                          <w:rPr>
                            <w:rFonts w:ascii="Calibri" w:hAnsi="Calibri" w:cs="Calibri"/>
                            <w:b/>
                            <w:sz w:val="18"/>
                            <w:szCs w:val="18"/>
                          </w:rPr>
                          <w:t xml:space="preserve">tudent per </w:t>
                        </w:r>
                        <w:r w:rsidR="0040528D">
                          <w:rPr>
                            <w:rFonts w:ascii="Calibri" w:hAnsi="Calibri" w:cs="Calibri"/>
                            <w:b/>
                            <w:sz w:val="18"/>
                            <w:szCs w:val="18"/>
                          </w:rPr>
                          <w:t>S</w:t>
                        </w:r>
                        <w:r>
                          <w:rPr>
                            <w:rFonts w:ascii="Calibri" w:hAnsi="Calibri" w:cs="Calibri"/>
                            <w:b/>
                            <w:sz w:val="18"/>
                            <w:szCs w:val="18"/>
                          </w:rPr>
                          <w:t>emester</w:t>
                        </w:r>
                      </w:p>
                    </w:tc>
                    <w:tc>
                      <w:tcPr>
                        <w:tcW w:w="2977" w:type="dxa"/>
                        <w:tcBorders>
                          <w:top w:val="single" w:sz="8" w:space="0" w:color="808080"/>
                          <w:left w:val="single" w:sz="8" w:space="0" w:color="808080"/>
                          <w:bottom w:val="single" w:sz="8" w:space="0" w:color="808080"/>
                          <w:right w:val="single" w:sz="8" w:space="0" w:color="808080"/>
                        </w:tcBorders>
                        <w:shd w:val="clear" w:color="auto" w:fill="F2F2F2"/>
                      </w:tcPr>
                      <w:p w14:paraId="55A37552" w14:textId="77777777" w:rsidR="00A91D6F" w:rsidRDefault="00A91D6F" w:rsidP="00A91D6F">
                        <w:pPr>
                          <w:rPr>
                            <w:rFonts w:ascii="Calibri" w:hAnsi="Calibri" w:cs="Calibri"/>
                            <w:b/>
                            <w:sz w:val="18"/>
                            <w:szCs w:val="18"/>
                          </w:rPr>
                        </w:pPr>
                      </w:p>
                    </w:tc>
                  </w:tr>
                </w:tbl>
                <w:p w14:paraId="5BA2CE65" w14:textId="77777777" w:rsidR="00C61933" w:rsidRDefault="00C61933">
                  <w:pPr>
                    <w:rPr>
                      <w:rFonts w:ascii="Calibri" w:eastAsia="Arial" w:hAnsi="Calibri" w:cs="Calibri"/>
                      <w:color w:val="000000"/>
                      <w:sz w:val="18"/>
                      <w:szCs w:val="18"/>
                    </w:rPr>
                  </w:pPr>
                </w:p>
                <w:p w14:paraId="46453D42" w14:textId="05EFCD47" w:rsidR="00A74BA5" w:rsidRPr="00262DF0" w:rsidRDefault="00092657">
                  <w:pPr>
                    <w:rPr>
                      <w:rFonts w:ascii="Calibri" w:eastAsia="Arial" w:hAnsi="Calibri" w:cs="Calibri"/>
                      <w:color w:val="000000"/>
                      <w:sz w:val="18"/>
                      <w:szCs w:val="18"/>
                    </w:rPr>
                  </w:pPr>
                  <w:r w:rsidRPr="00262DF0">
                    <w:rPr>
                      <w:rFonts w:ascii="Calibri" w:eastAsia="Arial" w:hAnsi="Calibri" w:cs="Calibri"/>
                      <w:color w:val="000000"/>
                      <w:sz w:val="18"/>
                      <w:szCs w:val="18"/>
                    </w:rPr>
                    <w:t>Payment Terms:</w:t>
                  </w:r>
                </w:p>
                <w:p w14:paraId="694BED42" w14:textId="0685DF96" w:rsidR="00092657" w:rsidRPr="00262DF0" w:rsidRDefault="00477952" w:rsidP="00092657">
                  <w:pPr>
                    <w:numPr>
                      <w:ilvl w:val="0"/>
                      <w:numId w:val="18"/>
                    </w:numPr>
                    <w:rPr>
                      <w:rFonts w:ascii="Calibri" w:eastAsia="Arial" w:hAnsi="Calibri" w:cs="Calibri"/>
                      <w:color w:val="000000"/>
                      <w:sz w:val="18"/>
                      <w:szCs w:val="18"/>
                    </w:rPr>
                  </w:pPr>
                  <w:r>
                    <w:rPr>
                      <w:rFonts w:ascii="Calibri" w:eastAsia="Arial" w:hAnsi="Calibri" w:cs="Calibri"/>
                      <w:color w:val="000000"/>
                      <w:sz w:val="18"/>
                      <w:szCs w:val="18"/>
                    </w:rPr>
                    <w:t>Full amount due</w:t>
                  </w:r>
                  <w:r w:rsidR="002B08A3" w:rsidRPr="00262DF0">
                    <w:rPr>
                      <w:rFonts w:ascii="Calibri" w:eastAsia="Arial" w:hAnsi="Calibri" w:cs="Calibri"/>
                      <w:color w:val="000000"/>
                      <w:sz w:val="18"/>
                      <w:szCs w:val="18"/>
                    </w:rPr>
                    <w:t xml:space="preserve"> to be paid </w:t>
                  </w:r>
                  <w:r w:rsidR="00391ABF">
                    <w:rPr>
                      <w:rFonts w:ascii="Calibri" w:eastAsia="Arial" w:hAnsi="Calibri" w:cs="Calibri"/>
                      <w:color w:val="000000"/>
                      <w:sz w:val="18"/>
                      <w:szCs w:val="18"/>
                    </w:rPr>
                    <w:t>on presentation of invoic</w:t>
                  </w:r>
                  <w:r w:rsidR="00C61933">
                    <w:rPr>
                      <w:rFonts w:ascii="Calibri" w:eastAsia="Arial" w:hAnsi="Calibri" w:cs="Calibri"/>
                      <w:color w:val="000000"/>
                      <w:sz w:val="18"/>
                      <w:szCs w:val="18"/>
                    </w:rPr>
                    <w:t>e</w:t>
                  </w:r>
                </w:p>
                <w:p w14:paraId="20D9E67A" w14:textId="77777777" w:rsidR="00092657" w:rsidRPr="00262DF0" w:rsidRDefault="00092657" w:rsidP="00092657">
                  <w:pPr>
                    <w:numPr>
                      <w:ilvl w:val="0"/>
                      <w:numId w:val="18"/>
                    </w:numPr>
                    <w:rPr>
                      <w:rFonts w:ascii="Calibri" w:eastAsia="Arial" w:hAnsi="Calibri" w:cs="Calibri"/>
                      <w:color w:val="000000"/>
                      <w:sz w:val="18"/>
                      <w:szCs w:val="18"/>
                    </w:rPr>
                  </w:pPr>
                  <w:r w:rsidRPr="00262DF0">
                    <w:rPr>
                      <w:rFonts w:ascii="Calibri" w:eastAsia="Arial" w:hAnsi="Calibri" w:cs="Calibri"/>
                      <w:color w:val="000000"/>
                      <w:sz w:val="18"/>
                      <w:szCs w:val="18"/>
                    </w:rPr>
                    <w:t xml:space="preserve">Accommodation will </w:t>
                  </w:r>
                  <w:r w:rsidR="002B08A3" w:rsidRPr="00262DF0">
                    <w:rPr>
                      <w:rFonts w:ascii="Calibri" w:eastAsia="Arial" w:hAnsi="Calibri" w:cs="Calibri"/>
                      <w:color w:val="000000"/>
                      <w:sz w:val="18"/>
                      <w:szCs w:val="18"/>
                    </w:rPr>
                    <w:t>be allocated on a “First Fully P</w:t>
                  </w:r>
                  <w:r w:rsidR="00EC4FF6">
                    <w:rPr>
                      <w:rFonts w:ascii="Calibri" w:eastAsia="Arial" w:hAnsi="Calibri" w:cs="Calibri"/>
                      <w:color w:val="000000"/>
                      <w:sz w:val="18"/>
                      <w:szCs w:val="18"/>
                    </w:rPr>
                    <w:t>aid</w:t>
                  </w:r>
                  <w:r w:rsidRPr="00262DF0">
                    <w:rPr>
                      <w:rFonts w:ascii="Calibri" w:eastAsia="Arial" w:hAnsi="Calibri" w:cs="Calibri"/>
                      <w:color w:val="000000"/>
                      <w:sz w:val="18"/>
                      <w:szCs w:val="18"/>
                    </w:rPr>
                    <w:t>” basis.</w:t>
                  </w:r>
                </w:p>
                <w:p w14:paraId="626BA691" w14:textId="77777777" w:rsidR="0033060B" w:rsidRPr="007854C1" w:rsidRDefault="0033060B" w:rsidP="0033060B">
                  <w:pPr>
                    <w:ind w:left="720"/>
                    <w:rPr>
                      <w:rFonts w:ascii="Calibri" w:eastAsia="Arial" w:hAnsi="Calibri" w:cs="Calibri"/>
                      <w:color w:val="000000"/>
                      <w:sz w:val="10"/>
                      <w:szCs w:val="10"/>
                    </w:rPr>
                  </w:pPr>
                </w:p>
                <w:p w14:paraId="56E1F71E" w14:textId="77777777" w:rsidR="0033060B" w:rsidRPr="0033060B" w:rsidRDefault="0033060B" w:rsidP="00952096">
                  <w:pPr>
                    <w:ind w:right="898"/>
                    <w:rPr>
                      <w:rFonts w:ascii="Calibri" w:hAnsi="Calibri" w:cs="Calibri"/>
                      <w:sz w:val="18"/>
                      <w:szCs w:val="18"/>
                    </w:rPr>
                  </w:pPr>
                  <w:r w:rsidRPr="0033060B">
                    <w:rPr>
                      <w:rFonts w:ascii="Calibri" w:hAnsi="Calibri" w:cs="Calibri"/>
                      <w:sz w:val="18"/>
                      <w:szCs w:val="18"/>
                    </w:rPr>
                    <w:t xml:space="preserve">Should this application be successful, I/we agree to </w:t>
                  </w:r>
                  <w:r>
                    <w:rPr>
                      <w:rFonts w:ascii="Calibri" w:hAnsi="Calibri" w:cs="Calibri"/>
                      <w:sz w:val="18"/>
                      <w:szCs w:val="18"/>
                    </w:rPr>
                    <w:t xml:space="preserve">the above fees and payment terms and will </w:t>
                  </w:r>
                  <w:r w:rsidRPr="0033060B">
                    <w:rPr>
                      <w:rFonts w:ascii="Calibri" w:hAnsi="Calibri" w:cs="Calibri"/>
                      <w:sz w:val="18"/>
                      <w:szCs w:val="18"/>
                    </w:rPr>
                    <w:t>make the payments due directly into the Etche</w:t>
                  </w:r>
                  <w:r>
                    <w:rPr>
                      <w:rFonts w:ascii="Calibri" w:hAnsi="Calibri" w:cs="Calibri"/>
                      <w:sz w:val="18"/>
                      <w:szCs w:val="18"/>
                    </w:rPr>
                    <w:t>lls &amp; Young Trust Account and will</w:t>
                  </w:r>
                  <w:r w:rsidRPr="0033060B">
                    <w:rPr>
                      <w:rFonts w:ascii="Calibri" w:hAnsi="Calibri" w:cs="Calibri"/>
                      <w:sz w:val="18"/>
                      <w:szCs w:val="18"/>
                    </w:rPr>
                    <w:t xml:space="preserve"> immediately email the proof of payment to cheryl@etchellsandyoung.co.za.</w:t>
                  </w:r>
                </w:p>
                <w:p w14:paraId="35D23010" w14:textId="77777777" w:rsidR="0033060B" w:rsidRPr="007854C1" w:rsidRDefault="0033060B" w:rsidP="0033060B">
                  <w:pPr>
                    <w:rPr>
                      <w:rFonts w:ascii="Calibri" w:hAnsi="Calibri" w:cs="Calibri"/>
                      <w:sz w:val="10"/>
                      <w:szCs w:val="10"/>
                    </w:rPr>
                  </w:pPr>
                </w:p>
                <w:p w14:paraId="7407ACC8" w14:textId="77777777" w:rsidR="00C61933" w:rsidRDefault="00C61933" w:rsidP="0033060B">
                  <w:pPr>
                    <w:rPr>
                      <w:rFonts w:ascii="Calibri" w:hAnsi="Calibri" w:cs="Calibri"/>
                      <w:b/>
                      <w:sz w:val="18"/>
                      <w:szCs w:val="18"/>
                    </w:rPr>
                  </w:pPr>
                </w:p>
                <w:p w14:paraId="6F7711E1" w14:textId="77777777" w:rsidR="00C61933" w:rsidRDefault="00C61933" w:rsidP="0033060B">
                  <w:pPr>
                    <w:rPr>
                      <w:rFonts w:ascii="Calibri" w:hAnsi="Calibri" w:cs="Calibri"/>
                      <w:b/>
                      <w:sz w:val="18"/>
                      <w:szCs w:val="18"/>
                    </w:rPr>
                  </w:pPr>
                </w:p>
                <w:p w14:paraId="139D8A7E" w14:textId="657C5FE0" w:rsidR="00C61933" w:rsidRDefault="0033060B" w:rsidP="00C61933">
                  <w:pPr>
                    <w:ind w:left="2880"/>
                    <w:rPr>
                      <w:rFonts w:ascii="Calibri" w:hAnsi="Calibri" w:cs="Calibri"/>
                      <w:b/>
                      <w:sz w:val="18"/>
                      <w:szCs w:val="18"/>
                    </w:rPr>
                  </w:pPr>
                  <w:r w:rsidRPr="0033060B">
                    <w:rPr>
                      <w:rFonts w:ascii="Calibri" w:hAnsi="Calibri" w:cs="Calibri"/>
                      <w:b/>
                      <w:sz w:val="18"/>
                      <w:szCs w:val="18"/>
                    </w:rPr>
                    <w:t>ETCHELLS &amp; YOUNG Trust Account details:</w:t>
                  </w:r>
                </w:p>
                <w:p w14:paraId="6F53EFF0" w14:textId="45F5C818" w:rsidR="00F12919" w:rsidRPr="00C61933" w:rsidRDefault="0033060B" w:rsidP="00C61933">
                  <w:pPr>
                    <w:ind w:left="2880"/>
                    <w:rPr>
                      <w:rFonts w:ascii="Calibri" w:hAnsi="Calibri" w:cs="Calibri"/>
                      <w:b/>
                      <w:sz w:val="18"/>
                      <w:szCs w:val="18"/>
                    </w:rPr>
                  </w:pPr>
                  <w:r w:rsidRPr="0033060B">
                    <w:rPr>
                      <w:rFonts w:ascii="Calibri" w:hAnsi="Calibri" w:cs="Calibri"/>
                      <w:sz w:val="18"/>
                      <w:szCs w:val="18"/>
                    </w:rPr>
                    <w:t xml:space="preserve">Bank: </w:t>
                  </w:r>
                  <w:r w:rsidRPr="0033060B">
                    <w:rPr>
                      <w:rFonts w:ascii="Calibri" w:hAnsi="Calibri" w:cs="Calibri"/>
                      <w:sz w:val="18"/>
                      <w:szCs w:val="18"/>
                    </w:rPr>
                    <w:tab/>
                  </w:r>
                  <w:r w:rsidRPr="0033060B">
                    <w:rPr>
                      <w:rFonts w:ascii="Calibri" w:hAnsi="Calibri" w:cs="Calibri"/>
                      <w:sz w:val="18"/>
                      <w:szCs w:val="18"/>
                    </w:rPr>
                    <w:tab/>
                  </w:r>
                  <w:r w:rsidRPr="0033060B">
                    <w:rPr>
                      <w:rFonts w:ascii="Calibri" w:hAnsi="Calibri" w:cs="Calibri"/>
                      <w:sz w:val="18"/>
                      <w:szCs w:val="18"/>
                    </w:rPr>
                    <w:tab/>
                    <w:t>Standard Bank</w:t>
                  </w:r>
                  <w:r w:rsidR="00C61933">
                    <w:rPr>
                      <w:rFonts w:ascii="Calibri" w:hAnsi="Calibri" w:cs="Calibri"/>
                      <w:sz w:val="18"/>
                      <w:szCs w:val="18"/>
                    </w:rPr>
                    <w:t>, Northcliff</w:t>
                  </w:r>
                  <w:r w:rsidRPr="0033060B">
                    <w:rPr>
                      <w:rFonts w:ascii="Calibri" w:hAnsi="Calibri" w:cs="Calibri"/>
                      <w:sz w:val="18"/>
                      <w:szCs w:val="18"/>
                    </w:rPr>
                    <w:t xml:space="preserve"> </w:t>
                  </w:r>
                  <w:r>
                    <w:rPr>
                      <w:rFonts w:ascii="Calibri" w:hAnsi="Calibri" w:cs="Calibri"/>
                      <w:sz w:val="18"/>
                      <w:szCs w:val="18"/>
                    </w:rPr>
                    <w:t xml:space="preserve">                                                            </w:t>
                  </w:r>
                </w:p>
                <w:p w14:paraId="0228B2F1" w14:textId="31A146E3" w:rsidR="0033060B" w:rsidRPr="0033060B" w:rsidRDefault="0033060B" w:rsidP="00C61933">
                  <w:pPr>
                    <w:ind w:left="2880"/>
                    <w:rPr>
                      <w:rFonts w:ascii="Calibri" w:hAnsi="Calibri" w:cs="Calibri"/>
                      <w:sz w:val="18"/>
                      <w:szCs w:val="18"/>
                    </w:rPr>
                  </w:pPr>
                  <w:r w:rsidRPr="0033060B">
                    <w:rPr>
                      <w:rFonts w:ascii="Calibri" w:hAnsi="Calibri" w:cs="Calibri"/>
                      <w:sz w:val="18"/>
                      <w:szCs w:val="18"/>
                    </w:rPr>
                    <w:t xml:space="preserve">Branch: </w:t>
                  </w:r>
                  <w:r w:rsidR="00C61933">
                    <w:rPr>
                      <w:rFonts w:ascii="Calibri" w:hAnsi="Calibri" w:cs="Calibri"/>
                      <w:sz w:val="18"/>
                      <w:szCs w:val="18"/>
                    </w:rPr>
                    <w:t xml:space="preserve">   </w:t>
                  </w:r>
                  <w:r w:rsidRPr="0033060B">
                    <w:rPr>
                      <w:rFonts w:ascii="Calibri" w:hAnsi="Calibri" w:cs="Calibri"/>
                      <w:sz w:val="18"/>
                      <w:szCs w:val="18"/>
                    </w:rPr>
                    <w:tab/>
                  </w:r>
                  <w:r w:rsidRPr="0033060B">
                    <w:rPr>
                      <w:rFonts w:ascii="Calibri" w:hAnsi="Calibri" w:cs="Calibri"/>
                      <w:sz w:val="18"/>
                      <w:szCs w:val="18"/>
                    </w:rPr>
                    <w:tab/>
                    <w:t>Northcliff (006305)</w:t>
                  </w:r>
                </w:p>
                <w:p w14:paraId="6E6578A0" w14:textId="77777777" w:rsidR="00F12919" w:rsidRDefault="0033060B" w:rsidP="00C61933">
                  <w:pPr>
                    <w:ind w:left="2880"/>
                    <w:rPr>
                      <w:rFonts w:ascii="Calibri" w:hAnsi="Calibri" w:cs="Calibri"/>
                      <w:sz w:val="18"/>
                      <w:szCs w:val="18"/>
                    </w:rPr>
                  </w:pPr>
                  <w:r w:rsidRPr="0033060B">
                    <w:rPr>
                      <w:rFonts w:ascii="Calibri" w:hAnsi="Calibri" w:cs="Calibri"/>
                      <w:sz w:val="18"/>
                      <w:szCs w:val="18"/>
                    </w:rPr>
                    <w:t>Current Account</w:t>
                  </w:r>
                  <w:r w:rsidR="00F12919">
                    <w:rPr>
                      <w:rFonts w:ascii="Calibri" w:hAnsi="Calibri" w:cs="Calibri"/>
                      <w:sz w:val="18"/>
                      <w:szCs w:val="18"/>
                    </w:rPr>
                    <w:t xml:space="preserve"> Number</w:t>
                  </w:r>
                  <w:r w:rsidRPr="0033060B">
                    <w:rPr>
                      <w:rFonts w:ascii="Calibri" w:hAnsi="Calibri" w:cs="Calibri"/>
                      <w:sz w:val="18"/>
                      <w:szCs w:val="18"/>
                    </w:rPr>
                    <w:t>:</w:t>
                  </w:r>
                  <w:r w:rsidRPr="0033060B">
                    <w:rPr>
                      <w:rFonts w:ascii="Calibri" w:hAnsi="Calibri" w:cs="Calibri"/>
                      <w:sz w:val="18"/>
                      <w:szCs w:val="18"/>
                    </w:rPr>
                    <w:tab/>
                    <w:t>201710560</w:t>
                  </w:r>
                  <w:r w:rsidR="00F12919" w:rsidRPr="0033060B">
                    <w:rPr>
                      <w:rFonts w:ascii="Calibri" w:hAnsi="Calibri" w:cs="Calibri"/>
                      <w:sz w:val="18"/>
                      <w:szCs w:val="18"/>
                    </w:rPr>
                    <w:t xml:space="preserve"> </w:t>
                  </w:r>
                  <w:r w:rsidR="00F12919">
                    <w:rPr>
                      <w:rFonts w:ascii="Calibri" w:hAnsi="Calibri" w:cs="Calibri"/>
                      <w:sz w:val="18"/>
                      <w:szCs w:val="18"/>
                    </w:rPr>
                    <w:t xml:space="preserve">                                                                  </w:t>
                  </w:r>
                </w:p>
                <w:p w14:paraId="45D1915B" w14:textId="77777777" w:rsidR="00F12919" w:rsidRDefault="00F12919" w:rsidP="00C61933">
                  <w:pPr>
                    <w:ind w:left="2880"/>
                    <w:rPr>
                      <w:rFonts w:ascii="Calibri" w:hAnsi="Calibri" w:cs="Calibri"/>
                      <w:sz w:val="18"/>
                      <w:szCs w:val="18"/>
                    </w:rPr>
                  </w:pPr>
                  <w:r w:rsidRPr="0033060B">
                    <w:rPr>
                      <w:rFonts w:ascii="Calibri" w:hAnsi="Calibri" w:cs="Calibri"/>
                      <w:sz w:val="18"/>
                      <w:szCs w:val="18"/>
                    </w:rPr>
                    <w:t>SWIFT Code:</w:t>
                  </w:r>
                  <w:r w:rsidRPr="0033060B">
                    <w:rPr>
                      <w:rFonts w:ascii="Calibri" w:hAnsi="Calibri" w:cs="Calibri"/>
                      <w:sz w:val="18"/>
                      <w:szCs w:val="18"/>
                    </w:rPr>
                    <w:tab/>
                  </w:r>
                  <w:r w:rsidRPr="0033060B">
                    <w:rPr>
                      <w:rFonts w:ascii="Calibri" w:hAnsi="Calibri" w:cs="Calibri"/>
                      <w:sz w:val="18"/>
                      <w:szCs w:val="18"/>
                    </w:rPr>
                    <w:tab/>
                    <w:t>SBZAZAJJ</w:t>
                  </w:r>
                </w:p>
                <w:p w14:paraId="4304064E" w14:textId="77777777" w:rsidR="003A42F8" w:rsidRPr="0033060B" w:rsidRDefault="003A42F8" w:rsidP="00C61933">
                  <w:pPr>
                    <w:ind w:left="2880"/>
                    <w:rPr>
                      <w:rFonts w:ascii="Calibri" w:hAnsi="Calibri" w:cs="Calibri"/>
                      <w:sz w:val="18"/>
                      <w:szCs w:val="18"/>
                    </w:rPr>
                  </w:pPr>
                </w:p>
                <w:p w14:paraId="13C22AF3" w14:textId="77777777" w:rsidR="0033060B" w:rsidRPr="007854C1" w:rsidRDefault="0033060B" w:rsidP="0033060B">
                  <w:pPr>
                    <w:rPr>
                      <w:rFonts w:ascii="Calibri" w:hAnsi="Calibri" w:cs="Calibri"/>
                      <w:sz w:val="10"/>
                      <w:szCs w:val="10"/>
                    </w:rPr>
                  </w:pPr>
                </w:p>
                <w:p w14:paraId="1AF66C6B" w14:textId="77777777" w:rsidR="00A74BA5" w:rsidRDefault="0033060B" w:rsidP="00952096">
                  <w:pPr>
                    <w:ind w:right="898"/>
                    <w:rPr>
                      <w:rFonts w:ascii="Calibri" w:hAnsi="Calibri" w:cs="Calibri"/>
                      <w:sz w:val="18"/>
                      <w:szCs w:val="18"/>
                    </w:rPr>
                  </w:pPr>
                  <w:r w:rsidRPr="0033060B">
                    <w:rPr>
                      <w:rFonts w:ascii="Calibri" w:hAnsi="Calibri" w:cs="Calibri"/>
                      <w:sz w:val="18"/>
                      <w:szCs w:val="18"/>
                    </w:rPr>
                    <w:t xml:space="preserve">I/we understand that I/we shall remain liable for the cash deposit fees or International Transfer fees (as charged by </w:t>
                  </w:r>
                  <w:r w:rsidR="001F005C">
                    <w:rPr>
                      <w:rFonts w:ascii="Calibri" w:hAnsi="Calibri" w:cs="Calibri"/>
                      <w:sz w:val="18"/>
                      <w:szCs w:val="18"/>
                    </w:rPr>
                    <w:t>Standard Bank) or Credit Card charges (as charged by Credit Card vendor), for any</w:t>
                  </w:r>
                  <w:r w:rsidRPr="0033060B">
                    <w:rPr>
                      <w:rFonts w:ascii="Calibri" w:hAnsi="Calibri" w:cs="Calibri"/>
                      <w:sz w:val="18"/>
                      <w:szCs w:val="18"/>
                    </w:rPr>
                    <w:t xml:space="preserve"> payment </w:t>
                  </w:r>
                  <w:r w:rsidR="001F005C">
                    <w:rPr>
                      <w:rFonts w:ascii="Calibri" w:hAnsi="Calibri" w:cs="Calibri"/>
                      <w:sz w:val="18"/>
                      <w:szCs w:val="18"/>
                    </w:rPr>
                    <w:t>made to Etchells &amp; Young</w:t>
                  </w:r>
                  <w:r w:rsidRPr="0033060B">
                    <w:rPr>
                      <w:rFonts w:ascii="Calibri" w:hAnsi="Calibri" w:cs="Calibri"/>
                      <w:sz w:val="18"/>
                      <w:szCs w:val="18"/>
                    </w:rPr>
                    <w:t>.</w:t>
                  </w:r>
                </w:p>
                <w:p w14:paraId="7AAA0AED" w14:textId="77777777" w:rsidR="001F005C" w:rsidRDefault="001F005C" w:rsidP="0033060B">
                  <w:pPr>
                    <w:rPr>
                      <w:rFonts w:ascii="Calibri" w:hAnsi="Calibri" w:cs="Calibri"/>
                      <w:sz w:val="18"/>
                      <w:szCs w:val="18"/>
                    </w:rPr>
                  </w:pPr>
                </w:p>
                <w:p w14:paraId="68721FEE" w14:textId="77777777" w:rsidR="007854C1" w:rsidRPr="001F005C" w:rsidRDefault="007854C1" w:rsidP="0033060B">
                  <w:pPr>
                    <w:rPr>
                      <w:rFonts w:ascii="Calibri" w:eastAsia="Arial" w:hAnsi="Calibri" w:cs="Calibri"/>
                      <w:b/>
                      <w:color w:val="000000"/>
                      <w:sz w:val="6"/>
                      <w:szCs w:val="6"/>
                    </w:rPr>
                  </w:pPr>
                </w:p>
                <w:p w14:paraId="7D3FD4C9" w14:textId="77777777" w:rsidR="007854C1" w:rsidRDefault="002B08A3" w:rsidP="00952096">
                  <w:pPr>
                    <w:ind w:right="898"/>
                    <w:rPr>
                      <w:rFonts w:ascii="Calibri" w:eastAsia="Arial" w:hAnsi="Calibri" w:cs="Calibri"/>
                      <w:color w:val="000000"/>
                      <w:sz w:val="16"/>
                      <w:szCs w:val="16"/>
                    </w:rPr>
                  </w:pPr>
                  <w:r w:rsidRPr="00262DF0">
                    <w:rPr>
                      <w:rFonts w:ascii="Calibri" w:eastAsia="Arial" w:hAnsi="Calibri" w:cs="Calibri"/>
                      <w:color w:val="000000"/>
                      <w:sz w:val="18"/>
                      <w:szCs w:val="18"/>
                    </w:rPr>
                    <w:t xml:space="preserve">I/we are applying and paying for (please </w:t>
                  </w:r>
                  <w:r w:rsidR="007854C1">
                    <w:rPr>
                      <w:rFonts w:ascii="Calibri" w:eastAsia="Arial" w:hAnsi="Calibri" w:cs="Calibri"/>
                      <w:color w:val="000000"/>
                      <w:sz w:val="18"/>
                      <w:szCs w:val="18"/>
                    </w:rPr>
                    <w:t>stipulate “Semester 1”</w:t>
                  </w:r>
                  <w:r w:rsidR="005462BF">
                    <w:rPr>
                      <w:rFonts w:ascii="Calibri" w:eastAsia="Arial" w:hAnsi="Calibri" w:cs="Calibri"/>
                      <w:color w:val="000000"/>
                      <w:sz w:val="18"/>
                      <w:szCs w:val="18"/>
                    </w:rPr>
                    <w:t xml:space="preserve"> = 1 Feb to 30 June</w:t>
                  </w:r>
                  <w:r w:rsidR="007854C1">
                    <w:rPr>
                      <w:rFonts w:ascii="Calibri" w:eastAsia="Arial" w:hAnsi="Calibri" w:cs="Calibri"/>
                      <w:color w:val="000000"/>
                      <w:sz w:val="18"/>
                      <w:szCs w:val="18"/>
                    </w:rPr>
                    <w:t xml:space="preserve">; “Semester 2” </w:t>
                  </w:r>
                  <w:r w:rsidR="005462BF">
                    <w:rPr>
                      <w:rFonts w:ascii="Calibri" w:eastAsia="Arial" w:hAnsi="Calibri" w:cs="Calibri"/>
                      <w:color w:val="000000"/>
                      <w:sz w:val="18"/>
                      <w:szCs w:val="18"/>
                    </w:rPr>
                    <w:t xml:space="preserve">= 1 July to 30 Nov </w:t>
                  </w:r>
                  <w:r w:rsidR="007854C1">
                    <w:rPr>
                      <w:rFonts w:ascii="Calibri" w:eastAsia="Arial" w:hAnsi="Calibri" w:cs="Calibri"/>
                      <w:color w:val="000000"/>
                      <w:sz w:val="18"/>
                      <w:szCs w:val="18"/>
                    </w:rPr>
                    <w:t>or “Full Year”</w:t>
                  </w:r>
                  <w:r w:rsidR="005462BF">
                    <w:rPr>
                      <w:rFonts w:ascii="Calibri" w:eastAsia="Arial" w:hAnsi="Calibri" w:cs="Calibri"/>
                      <w:color w:val="000000"/>
                      <w:sz w:val="18"/>
                      <w:szCs w:val="18"/>
                    </w:rPr>
                    <w:t xml:space="preserve"> = 1 Feb to 30 Nov</w:t>
                  </w:r>
                  <w:r w:rsidRPr="00262DF0">
                    <w:rPr>
                      <w:rFonts w:ascii="Calibri" w:eastAsia="Arial" w:hAnsi="Calibri" w:cs="Calibri"/>
                      <w:color w:val="000000"/>
                      <w:sz w:val="18"/>
                      <w:szCs w:val="18"/>
                    </w:rPr>
                    <w:t>):</w:t>
                  </w:r>
                  <w:r w:rsidR="007854C1" w:rsidRPr="007854C1">
                    <w:rPr>
                      <w:rFonts w:ascii="Calibri" w:eastAsia="Arial" w:hAnsi="Calibri" w:cs="Calibri"/>
                      <w:color w:val="000000"/>
                      <w:sz w:val="16"/>
                      <w:szCs w:val="16"/>
                    </w:rPr>
                    <w:t xml:space="preserve"> </w:t>
                  </w:r>
                </w:p>
                <w:p w14:paraId="14D30F5E" w14:textId="77777777" w:rsidR="00B367CE" w:rsidRDefault="00B367CE">
                  <w:pPr>
                    <w:rPr>
                      <w:rFonts w:ascii="Calibri" w:eastAsia="Arial" w:hAnsi="Calibri" w:cs="Calibri"/>
                      <w:color w:val="000000"/>
                      <w:sz w:val="6"/>
                      <w:szCs w:val="6"/>
                    </w:rPr>
                  </w:pPr>
                </w:p>
                <w:p w14:paraId="000155CE" w14:textId="77777777" w:rsidR="005462BF" w:rsidRPr="00072AEF" w:rsidRDefault="005462BF">
                  <w:pPr>
                    <w:rPr>
                      <w:rFonts w:ascii="Calibri" w:eastAsia="Arial" w:hAnsi="Calibri" w:cs="Calibri"/>
                      <w:color w:val="000000"/>
                      <w:sz w:val="6"/>
                      <w:szCs w:val="6"/>
                    </w:rPr>
                  </w:pPr>
                </w:p>
                <w:tbl>
                  <w:tblPr>
                    <w:tblW w:w="10430" w:type="dxa"/>
                    <w:tblCellMar>
                      <w:left w:w="0" w:type="dxa"/>
                      <w:right w:w="0" w:type="dxa"/>
                    </w:tblCellMar>
                    <w:tblLook w:val="0000" w:firstRow="0" w:lastRow="0" w:firstColumn="0" w:lastColumn="0" w:noHBand="0" w:noVBand="0"/>
                  </w:tblPr>
                  <w:tblGrid>
                    <w:gridCol w:w="1823"/>
                    <w:gridCol w:w="4546"/>
                    <w:gridCol w:w="2683"/>
                    <w:gridCol w:w="1378"/>
                  </w:tblGrid>
                  <w:tr w:rsidR="00F12919" w14:paraId="52E0EB77" w14:textId="77777777" w:rsidTr="00922C4F">
                    <w:trPr>
                      <w:trHeight w:val="98"/>
                    </w:trPr>
                    <w:tc>
                      <w:tcPr>
                        <w:tcW w:w="1823" w:type="dxa"/>
                        <w:tcBorders>
                          <w:top w:val="single" w:sz="8" w:space="0" w:color="808080"/>
                          <w:left w:val="single" w:sz="8" w:space="0" w:color="808080"/>
                          <w:bottom w:val="single" w:sz="8" w:space="0" w:color="808080"/>
                          <w:right w:val="single" w:sz="8" w:space="0" w:color="808080"/>
                        </w:tcBorders>
                        <w:shd w:val="clear" w:color="auto" w:fill="F2F2F2"/>
                        <w:tcMar>
                          <w:top w:w="40" w:type="dxa"/>
                          <w:left w:w="40" w:type="dxa"/>
                          <w:bottom w:w="40" w:type="dxa"/>
                          <w:right w:w="40" w:type="dxa"/>
                        </w:tcMar>
                        <w:vAlign w:val="center"/>
                      </w:tcPr>
                      <w:p w14:paraId="4E456C58" w14:textId="77777777" w:rsidR="002B08A3" w:rsidRPr="00262DF0" w:rsidRDefault="002B08A3" w:rsidP="00FC4E48">
                        <w:pPr>
                          <w:jc w:val="right"/>
                          <w:rPr>
                            <w:rFonts w:ascii="Calibri" w:hAnsi="Calibri" w:cs="Calibri"/>
                            <w:sz w:val="18"/>
                            <w:szCs w:val="18"/>
                          </w:rPr>
                        </w:pPr>
                        <w:r w:rsidRPr="00262DF0">
                          <w:rPr>
                            <w:rFonts w:ascii="Calibri" w:eastAsia="Arial" w:hAnsi="Calibri" w:cs="Calibri"/>
                            <w:color w:val="000000"/>
                            <w:sz w:val="18"/>
                            <w:szCs w:val="18"/>
                          </w:rPr>
                          <w:t>One semester only</w:t>
                        </w:r>
                      </w:p>
                    </w:tc>
                    <w:tc>
                      <w:tcPr>
                        <w:tcW w:w="4546" w:type="dxa"/>
                        <w:tcBorders>
                          <w:top w:val="single" w:sz="8" w:space="0" w:color="808080"/>
                          <w:left w:val="single" w:sz="8" w:space="0" w:color="808080"/>
                          <w:bottom w:val="single" w:sz="8" w:space="0" w:color="808080"/>
                          <w:right w:val="single" w:sz="8" w:space="0" w:color="808080"/>
                        </w:tcBorders>
                        <w:shd w:val="clear" w:color="auto" w:fill="auto"/>
                        <w:vAlign w:val="center"/>
                      </w:tcPr>
                      <w:p w14:paraId="585A41C3" w14:textId="615D4312" w:rsidR="002B08A3" w:rsidRPr="00262DF0" w:rsidRDefault="00D876BC" w:rsidP="002B08A3">
                        <w:pPr>
                          <w:rPr>
                            <w:rFonts w:ascii="Calibri" w:hAnsi="Calibri" w:cs="Calibri"/>
                            <w:sz w:val="18"/>
                            <w:szCs w:val="18"/>
                          </w:rPr>
                        </w:pPr>
                        <w:r w:rsidRPr="00262DF0">
                          <w:rPr>
                            <w:rFonts w:ascii="Calibri" w:hAnsi="Calibri" w:cs="Calibri"/>
                            <w:sz w:val="18"/>
                            <w:szCs w:val="18"/>
                          </w:rPr>
                          <w:t xml:space="preserve">   </w:t>
                        </w:r>
                        <w:r w:rsidR="00922C4F">
                          <w:rPr>
                            <w:rFonts w:ascii="Calibri" w:hAnsi="Calibri" w:cs="Calibri"/>
                            <w:sz w:val="18"/>
                            <w:szCs w:val="18"/>
                          </w:rPr>
                          <w:t xml:space="preserve">Semester 1 </w:t>
                        </w:r>
                        <w:sdt>
                          <w:sdtPr>
                            <w:rPr>
                              <w:rFonts w:ascii="Calibri" w:hAnsi="Calibri" w:cs="Calibri"/>
                              <w:sz w:val="18"/>
                              <w:szCs w:val="18"/>
                            </w:rPr>
                            <w:id w:val="-730772796"/>
                            <w14:checkbox>
                              <w14:checked w14:val="1"/>
                              <w14:checkedState w14:val="2612" w14:font="MS Gothic"/>
                              <w14:uncheckedState w14:val="2610" w14:font="MS Gothic"/>
                            </w14:checkbox>
                          </w:sdtPr>
                          <w:sdtContent>
                            <w:r w:rsidR="00050A37">
                              <w:rPr>
                                <w:rFonts w:ascii="MS Gothic" w:eastAsia="MS Gothic" w:hAnsi="MS Gothic" w:cs="Calibri" w:hint="eastAsia"/>
                                <w:sz w:val="18"/>
                                <w:szCs w:val="18"/>
                              </w:rPr>
                              <w:t>☒</w:t>
                            </w:r>
                          </w:sdtContent>
                        </w:sdt>
                        <w:r w:rsidR="00922C4F">
                          <w:rPr>
                            <w:rFonts w:ascii="Calibri" w:hAnsi="Calibri" w:cs="Calibri"/>
                            <w:sz w:val="18"/>
                            <w:szCs w:val="18"/>
                          </w:rPr>
                          <w:t xml:space="preserve">              Semester 2</w:t>
                        </w:r>
                        <w:sdt>
                          <w:sdtPr>
                            <w:rPr>
                              <w:rFonts w:ascii="Calibri" w:hAnsi="Calibri" w:cs="Calibri"/>
                              <w:sz w:val="18"/>
                              <w:szCs w:val="18"/>
                            </w:rPr>
                            <w:id w:val="2072460155"/>
                            <w14:checkbox>
                              <w14:checked w14:val="0"/>
                              <w14:checkedState w14:val="2612" w14:font="MS Gothic"/>
                              <w14:uncheckedState w14:val="2610" w14:font="MS Gothic"/>
                            </w14:checkbox>
                          </w:sdtPr>
                          <w:sdtContent>
                            <w:r w:rsidR="007214FE">
                              <w:rPr>
                                <w:rFonts w:ascii="MS Gothic" w:eastAsia="MS Gothic" w:hAnsi="MS Gothic" w:cs="Calibri" w:hint="eastAsia"/>
                                <w:sz w:val="18"/>
                                <w:szCs w:val="18"/>
                              </w:rPr>
                              <w:t>☐</w:t>
                            </w:r>
                          </w:sdtContent>
                        </w:sdt>
                      </w:p>
                    </w:tc>
                    <w:tc>
                      <w:tcPr>
                        <w:tcW w:w="2683" w:type="dxa"/>
                        <w:tcBorders>
                          <w:top w:val="single" w:sz="8" w:space="0" w:color="808080"/>
                          <w:left w:val="single" w:sz="8" w:space="0" w:color="808080"/>
                          <w:bottom w:val="single" w:sz="8" w:space="0" w:color="808080"/>
                          <w:right w:val="single" w:sz="8" w:space="0" w:color="808080"/>
                        </w:tcBorders>
                        <w:shd w:val="clear" w:color="auto" w:fill="F2F2F2"/>
                        <w:vAlign w:val="center"/>
                      </w:tcPr>
                      <w:p w14:paraId="1999BCB8" w14:textId="7CA14BA2" w:rsidR="002B08A3" w:rsidRPr="00262DF0" w:rsidRDefault="00FC4E48" w:rsidP="00922C4F">
                        <w:pPr>
                          <w:jc w:val="center"/>
                          <w:rPr>
                            <w:rFonts w:ascii="Calibri" w:hAnsi="Calibri" w:cs="Calibri"/>
                            <w:sz w:val="18"/>
                            <w:szCs w:val="18"/>
                          </w:rPr>
                        </w:pPr>
                        <w:r w:rsidRPr="00262DF0">
                          <w:rPr>
                            <w:rFonts w:ascii="Calibri" w:hAnsi="Calibri" w:cs="Calibri"/>
                            <w:sz w:val="18"/>
                            <w:szCs w:val="18"/>
                          </w:rPr>
                          <w:t>Full Y</w:t>
                        </w:r>
                        <w:r w:rsidR="002B08A3" w:rsidRPr="00262DF0">
                          <w:rPr>
                            <w:rFonts w:ascii="Calibri" w:hAnsi="Calibri" w:cs="Calibri"/>
                            <w:sz w:val="18"/>
                            <w:szCs w:val="18"/>
                          </w:rPr>
                          <w:t>ear</w:t>
                        </w:r>
                      </w:p>
                    </w:tc>
                    <w:tc>
                      <w:tcPr>
                        <w:tcW w:w="1378" w:type="dxa"/>
                        <w:tcBorders>
                          <w:top w:val="single" w:sz="8" w:space="0" w:color="808080"/>
                          <w:left w:val="single" w:sz="8" w:space="0" w:color="808080"/>
                          <w:bottom w:val="single" w:sz="8" w:space="0" w:color="808080"/>
                          <w:right w:val="single" w:sz="8" w:space="0" w:color="808080"/>
                        </w:tcBorders>
                        <w:shd w:val="clear" w:color="auto" w:fill="auto"/>
                        <w:vAlign w:val="center"/>
                      </w:tcPr>
                      <w:p w14:paraId="39E9A161" w14:textId="50A55E78" w:rsidR="002B08A3" w:rsidRPr="00262DF0" w:rsidRDefault="00D876BC" w:rsidP="002B08A3">
                        <w:pPr>
                          <w:rPr>
                            <w:rFonts w:ascii="Calibri" w:hAnsi="Calibri" w:cs="Calibri"/>
                            <w:sz w:val="18"/>
                            <w:szCs w:val="18"/>
                          </w:rPr>
                        </w:pPr>
                        <w:r w:rsidRPr="00262DF0">
                          <w:rPr>
                            <w:rFonts w:ascii="Calibri" w:hAnsi="Calibri" w:cs="Calibri"/>
                            <w:sz w:val="18"/>
                            <w:szCs w:val="18"/>
                          </w:rPr>
                          <w:t xml:space="preserve">   </w:t>
                        </w:r>
                        <w:sdt>
                          <w:sdtPr>
                            <w:rPr>
                              <w:rFonts w:ascii="Calibri" w:hAnsi="Calibri" w:cs="Calibri"/>
                              <w:sz w:val="18"/>
                              <w:szCs w:val="18"/>
                            </w:rPr>
                            <w:id w:val="210312276"/>
                            <w14:checkbox>
                              <w14:checked w14:val="1"/>
                              <w14:checkedState w14:val="2612" w14:font="MS Gothic"/>
                              <w14:uncheckedState w14:val="2610" w14:font="MS Gothic"/>
                            </w14:checkbox>
                          </w:sdtPr>
                          <w:sdtContent>
                            <w:r w:rsidR="003D09CB">
                              <w:rPr>
                                <w:rFonts w:ascii="MS Gothic" w:eastAsia="MS Gothic" w:hAnsi="MS Gothic" w:cs="Calibri" w:hint="eastAsia"/>
                                <w:sz w:val="18"/>
                                <w:szCs w:val="18"/>
                              </w:rPr>
                              <w:t>☒</w:t>
                            </w:r>
                          </w:sdtContent>
                        </w:sdt>
                      </w:p>
                    </w:tc>
                  </w:tr>
                </w:tbl>
                <w:p w14:paraId="19B61D48" w14:textId="77777777" w:rsidR="001F005C" w:rsidRDefault="001F005C">
                  <w:pPr>
                    <w:rPr>
                      <w:rFonts w:ascii="Calibri" w:eastAsia="Arial" w:hAnsi="Calibri" w:cs="Calibri"/>
                      <w:b/>
                      <w:color w:val="000000"/>
                      <w:sz w:val="24"/>
                      <w:szCs w:val="24"/>
                      <w:u w:val="single"/>
                    </w:rPr>
                  </w:pPr>
                </w:p>
                <w:p w14:paraId="7A8E1FF4" w14:textId="77777777" w:rsidR="001F2E64" w:rsidRPr="00262DF0" w:rsidRDefault="0033060B">
                  <w:pPr>
                    <w:rPr>
                      <w:rFonts w:ascii="Calibri" w:eastAsia="Arial" w:hAnsi="Calibri" w:cs="Calibri"/>
                      <w:b/>
                      <w:color w:val="000000"/>
                      <w:sz w:val="24"/>
                      <w:szCs w:val="24"/>
                      <w:u w:val="single"/>
                    </w:rPr>
                  </w:pPr>
                  <w:r w:rsidRPr="00262DF0">
                    <w:rPr>
                      <w:rFonts w:ascii="Calibri" w:eastAsia="Arial" w:hAnsi="Calibri" w:cs="Calibri"/>
                      <w:b/>
                      <w:color w:val="000000"/>
                      <w:sz w:val="24"/>
                      <w:szCs w:val="24"/>
                      <w:u w:val="single"/>
                    </w:rPr>
                    <w:t>SECTION 2</w:t>
                  </w:r>
                </w:p>
                <w:p w14:paraId="396CDAD0" w14:textId="77777777" w:rsidR="001F2E64" w:rsidRPr="00262DF0" w:rsidRDefault="001F2E64">
                  <w:pPr>
                    <w:rPr>
                      <w:rFonts w:ascii="Calibri" w:eastAsia="Arial" w:hAnsi="Calibri" w:cs="Calibri"/>
                      <w:b/>
                      <w:color w:val="000000"/>
                      <w:sz w:val="10"/>
                      <w:szCs w:val="10"/>
                    </w:rPr>
                  </w:pPr>
                </w:p>
                <w:p w14:paraId="20132B1E" w14:textId="77777777" w:rsidR="00F12919" w:rsidRPr="00262DF0" w:rsidRDefault="00C61241">
                  <w:pPr>
                    <w:rPr>
                      <w:rFonts w:ascii="Calibri" w:eastAsia="Arial" w:hAnsi="Calibri" w:cs="Calibri"/>
                      <w:b/>
                      <w:color w:val="000000"/>
                      <w:sz w:val="18"/>
                    </w:rPr>
                  </w:pPr>
                  <w:r w:rsidRPr="00262DF0">
                    <w:rPr>
                      <w:rFonts w:ascii="Calibri" w:eastAsia="Arial" w:hAnsi="Calibri" w:cs="Calibri"/>
                      <w:b/>
                      <w:color w:val="000000"/>
                      <w:sz w:val="18"/>
                    </w:rPr>
                    <w:t>DETAILS OF</w:t>
                  </w:r>
                  <w:r w:rsidR="0068538E" w:rsidRPr="00262DF0">
                    <w:rPr>
                      <w:rFonts w:ascii="Calibri" w:eastAsia="Arial" w:hAnsi="Calibri" w:cs="Calibri"/>
                      <w:b/>
                      <w:color w:val="000000"/>
                      <w:sz w:val="18"/>
                    </w:rPr>
                    <w:t xml:space="preserve"> </w:t>
                  </w:r>
                  <w:r w:rsidR="00C10194" w:rsidRPr="00262DF0">
                    <w:rPr>
                      <w:rFonts w:ascii="Calibri" w:eastAsia="Arial" w:hAnsi="Calibri" w:cs="Calibri"/>
                      <w:b/>
                      <w:color w:val="000000"/>
                      <w:sz w:val="18"/>
                    </w:rPr>
                    <w:t>PARENT/SPO</w:t>
                  </w:r>
                  <w:r w:rsidR="002B08A3" w:rsidRPr="00262DF0">
                    <w:rPr>
                      <w:rFonts w:ascii="Calibri" w:eastAsia="Arial" w:hAnsi="Calibri" w:cs="Calibri"/>
                      <w:b/>
                      <w:color w:val="000000"/>
                      <w:sz w:val="18"/>
                    </w:rPr>
                    <w:t>NSOR</w:t>
                  </w:r>
                  <w:r w:rsidR="0068538E" w:rsidRPr="00262DF0">
                    <w:rPr>
                      <w:rFonts w:ascii="Calibri" w:eastAsia="Arial" w:hAnsi="Calibri" w:cs="Calibri"/>
                      <w:b/>
                      <w:color w:val="000000"/>
                      <w:sz w:val="18"/>
                    </w:rPr>
                    <w:t xml:space="preserve"> APPLYING TO RENT THE PREMISES</w:t>
                  </w:r>
                </w:p>
                <w:p w14:paraId="1A69D14D" w14:textId="77777777" w:rsidR="001F2E64" w:rsidRPr="00262DF0" w:rsidRDefault="00C61241" w:rsidP="002B08A3">
                  <w:pPr>
                    <w:rPr>
                      <w:rFonts w:ascii="Calibri" w:eastAsia="Arial" w:hAnsi="Calibri" w:cs="Calibri"/>
                      <w:color w:val="000000"/>
                      <w:sz w:val="18"/>
                    </w:rPr>
                  </w:pPr>
                  <w:r w:rsidRPr="00262DF0">
                    <w:rPr>
                      <w:rFonts w:ascii="Calibri" w:eastAsia="Arial" w:hAnsi="Calibri" w:cs="Calibri"/>
                      <w:color w:val="000000"/>
                      <w:sz w:val="18"/>
                    </w:rPr>
                    <w:t>(This is the person(s) who will sign the Rental Agreement and be resp</w:t>
                  </w:r>
                  <w:r w:rsidR="002B08A3" w:rsidRPr="00262DF0">
                    <w:rPr>
                      <w:rFonts w:ascii="Calibri" w:eastAsia="Arial" w:hAnsi="Calibri" w:cs="Calibri"/>
                      <w:color w:val="000000"/>
                      <w:sz w:val="18"/>
                    </w:rPr>
                    <w:t>onsible for the Rental Payment)</w:t>
                  </w:r>
                </w:p>
              </w:tc>
            </w:tr>
            <w:tr w:rsidR="0033060B" w14:paraId="14A50246" w14:textId="77777777" w:rsidTr="00952096">
              <w:trPr>
                <w:trHeight w:val="36"/>
              </w:trPr>
              <w:tc>
                <w:tcPr>
                  <w:tcW w:w="11459" w:type="dxa"/>
                  <w:gridSpan w:val="8"/>
                  <w:tcMar>
                    <w:top w:w="40" w:type="dxa"/>
                    <w:left w:w="40" w:type="dxa"/>
                    <w:bottom w:w="40" w:type="dxa"/>
                    <w:right w:w="40" w:type="dxa"/>
                  </w:tcMar>
                  <w:vAlign w:val="center"/>
                </w:tcPr>
                <w:tbl>
                  <w:tblPr>
                    <w:tblW w:w="10132" w:type="dxa"/>
                    <w:tblLayout w:type="fixed"/>
                    <w:tblCellMar>
                      <w:left w:w="0" w:type="dxa"/>
                      <w:right w:w="0" w:type="dxa"/>
                    </w:tblCellMar>
                    <w:tblLook w:val="0000" w:firstRow="0" w:lastRow="0" w:firstColumn="0" w:lastColumn="0" w:noHBand="0" w:noVBand="0"/>
                  </w:tblPr>
                  <w:tblGrid>
                    <w:gridCol w:w="1410"/>
                    <w:gridCol w:w="343"/>
                    <w:gridCol w:w="1063"/>
                    <w:gridCol w:w="141"/>
                    <w:gridCol w:w="284"/>
                    <w:gridCol w:w="633"/>
                    <w:gridCol w:w="359"/>
                    <w:gridCol w:w="567"/>
                    <w:gridCol w:w="432"/>
                    <w:gridCol w:w="343"/>
                    <w:gridCol w:w="933"/>
                    <w:gridCol w:w="285"/>
                    <w:gridCol w:w="275"/>
                    <w:gridCol w:w="213"/>
                    <w:gridCol w:w="370"/>
                    <w:gridCol w:w="1408"/>
                    <w:gridCol w:w="637"/>
                    <w:gridCol w:w="429"/>
                    <w:gridCol w:w="7"/>
                  </w:tblGrid>
                  <w:tr w:rsidR="00A50817" w:rsidRPr="004E6C3B" w14:paraId="0C429143" w14:textId="77777777" w:rsidTr="005521CA">
                    <w:trPr>
                      <w:trHeight w:val="260"/>
                    </w:trPr>
                    <w:tc>
                      <w:tcPr>
                        <w:tcW w:w="1753" w:type="dxa"/>
                        <w:gridSpan w:val="2"/>
                        <w:tcBorders>
                          <w:top w:val="single" w:sz="8" w:space="0" w:color="808080"/>
                          <w:left w:val="single" w:sz="8" w:space="0" w:color="808080"/>
                          <w:bottom w:val="single" w:sz="8" w:space="0" w:color="808080"/>
                          <w:right w:val="single" w:sz="8" w:space="0" w:color="808080"/>
                        </w:tcBorders>
                        <w:shd w:val="clear" w:color="auto" w:fill="F2F2F2"/>
                        <w:tcMar>
                          <w:top w:w="40" w:type="dxa"/>
                          <w:left w:w="40" w:type="dxa"/>
                          <w:bottom w:w="40" w:type="dxa"/>
                          <w:right w:w="40" w:type="dxa"/>
                        </w:tcMar>
                        <w:vAlign w:val="center"/>
                      </w:tcPr>
                      <w:p w14:paraId="51F04900" w14:textId="77777777" w:rsidR="00A50817" w:rsidRPr="004E6C3B" w:rsidRDefault="00A50817" w:rsidP="00A50817">
                        <w:pPr>
                          <w:jc w:val="right"/>
                          <w:rPr>
                            <w:rFonts w:ascii="Calibri" w:hAnsi="Calibri" w:cs="Calibri"/>
                          </w:rPr>
                        </w:pPr>
                        <w:r w:rsidRPr="004E6C3B">
                          <w:rPr>
                            <w:rFonts w:ascii="Calibri" w:eastAsia="Arial" w:hAnsi="Calibri" w:cs="Calibri"/>
                            <w:color w:val="000000"/>
                            <w:sz w:val="18"/>
                          </w:rPr>
                          <w:lastRenderedPageBreak/>
                          <w:t xml:space="preserve">Full Name: </w:t>
                        </w:r>
                      </w:p>
                    </w:tc>
                    <w:sdt>
                      <w:sdtPr>
                        <w:rPr>
                          <w:rFonts w:ascii="Calibri" w:hAnsi="Calibri" w:cs="Calibri"/>
                        </w:rPr>
                        <w:id w:val="305988089"/>
                        <w:placeholder>
                          <w:docPart w:val="915401EFC19E4E3A910AED065E216D55"/>
                        </w:placeholder>
                      </w:sdtPr>
                      <w:sdtContent>
                        <w:tc>
                          <w:tcPr>
                            <w:tcW w:w="8379" w:type="dxa"/>
                            <w:gridSpan w:val="17"/>
                            <w:tcBorders>
                              <w:top w:val="single" w:sz="8" w:space="0" w:color="808080"/>
                              <w:left w:val="single" w:sz="8" w:space="0" w:color="808080"/>
                              <w:bottom w:val="single" w:sz="8" w:space="0" w:color="808080"/>
                              <w:right w:val="single" w:sz="8" w:space="0" w:color="808080"/>
                            </w:tcBorders>
                            <w:tcMar>
                              <w:top w:w="40" w:type="dxa"/>
                              <w:left w:w="40" w:type="dxa"/>
                              <w:bottom w:w="40" w:type="dxa"/>
                              <w:right w:w="40" w:type="dxa"/>
                            </w:tcMar>
                            <w:vAlign w:val="center"/>
                          </w:tcPr>
                          <w:p w14:paraId="0A2D7087" w14:textId="671B5DC5" w:rsidR="00A50817" w:rsidRPr="004E6C3B" w:rsidRDefault="009E165B" w:rsidP="00A50817">
                            <w:pPr>
                              <w:rPr>
                                <w:rFonts w:ascii="Calibri" w:hAnsi="Calibri" w:cs="Calibri"/>
                              </w:rPr>
                            </w:pPr>
                            <w:r>
                              <w:rPr>
                                <w:rFonts w:ascii="Calibri" w:hAnsi="Calibri" w:cs="Calibri"/>
                              </w:rPr>
                              <w:t xml:space="preserve">Daniel </w:t>
                            </w:r>
                            <w:proofErr w:type="spellStart"/>
                            <w:r>
                              <w:rPr>
                                <w:rFonts w:ascii="Calibri" w:hAnsi="Calibri" w:cs="Calibri"/>
                              </w:rPr>
                              <w:t>Mametse</w:t>
                            </w:r>
                            <w:proofErr w:type="spellEnd"/>
                            <w:r>
                              <w:rPr>
                                <w:rFonts w:ascii="Calibri" w:hAnsi="Calibri" w:cs="Calibri"/>
                              </w:rPr>
                              <w:t xml:space="preserve"> </w:t>
                            </w:r>
                            <w:proofErr w:type="spellStart"/>
                            <w:r>
                              <w:rPr>
                                <w:rFonts w:ascii="Calibri" w:hAnsi="Calibri" w:cs="Calibri"/>
                              </w:rPr>
                              <w:t>Makwela</w:t>
                            </w:r>
                            <w:proofErr w:type="spellEnd"/>
                          </w:p>
                        </w:tc>
                      </w:sdtContent>
                    </w:sdt>
                  </w:tr>
                  <w:tr w:rsidR="00A50817" w:rsidRPr="004E6C3B" w14:paraId="666A53F7" w14:textId="77777777" w:rsidTr="005521CA">
                    <w:trPr>
                      <w:trHeight w:val="260"/>
                    </w:trPr>
                    <w:tc>
                      <w:tcPr>
                        <w:tcW w:w="1753" w:type="dxa"/>
                        <w:gridSpan w:val="2"/>
                        <w:tcBorders>
                          <w:top w:val="single" w:sz="8" w:space="0" w:color="808080"/>
                          <w:left w:val="single" w:sz="8" w:space="0" w:color="808080"/>
                          <w:bottom w:val="single" w:sz="8" w:space="0" w:color="808080"/>
                          <w:right w:val="single" w:sz="8" w:space="0" w:color="808080"/>
                        </w:tcBorders>
                        <w:shd w:val="clear" w:color="auto" w:fill="F2F2F2"/>
                        <w:tcMar>
                          <w:top w:w="40" w:type="dxa"/>
                          <w:left w:w="40" w:type="dxa"/>
                          <w:bottom w:w="40" w:type="dxa"/>
                          <w:right w:w="40" w:type="dxa"/>
                        </w:tcMar>
                        <w:vAlign w:val="center"/>
                      </w:tcPr>
                      <w:p w14:paraId="70CB5CE0" w14:textId="77777777" w:rsidR="00A50817" w:rsidRPr="004E6C3B" w:rsidRDefault="00A50817" w:rsidP="00A50817">
                        <w:pPr>
                          <w:jc w:val="right"/>
                          <w:rPr>
                            <w:rFonts w:ascii="Calibri" w:hAnsi="Calibri" w:cs="Calibri"/>
                          </w:rPr>
                        </w:pPr>
                        <w:r w:rsidRPr="004E6C3B">
                          <w:rPr>
                            <w:rFonts w:ascii="Calibri" w:eastAsia="Arial" w:hAnsi="Calibri" w:cs="Calibri"/>
                            <w:color w:val="000000"/>
                            <w:sz w:val="18"/>
                          </w:rPr>
                          <w:t xml:space="preserve">ID No: </w:t>
                        </w:r>
                      </w:p>
                    </w:tc>
                    <w:sdt>
                      <w:sdtPr>
                        <w:rPr>
                          <w:rFonts w:ascii="Calibri" w:hAnsi="Calibri" w:cs="Calibri"/>
                        </w:rPr>
                        <w:id w:val="1142999853"/>
                        <w:placeholder>
                          <w:docPart w:val="BD2AD49C9CF145A08A11F937E2AC434F"/>
                        </w:placeholder>
                      </w:sdtPr>
                      <w:sdtContent>
                        <w:tc>
                          <w:tcPr>
                            <w:tcW w:w="5528" w:type="dxa"/>
                            <w:gridSpan w:val="12"/>
                            <w:tcBorders>
                              <w:top w:val="single" w:sz="8" w:space="0" w:color="808080"/>
                              <w:left w:val="single" w:sz="8" w:space="0" w:color="808080"/>
                              <w:bottom w:val="single" w:sz="8" w:space="0" w:color="808080"/>
                              <w:right w:val="single" w:sz="8" w:space="0" w:color="808080"/>
                            </w:tcBorders>
                            <w:tcMar>
                              <w:top w:w="40" w:type="dxa"/>
                              <w:left w:w="40" w:type="dxa"/>
                              <w:bottom w:w="40" w:type="dxa"/>
                              <w:right w:w="40" w:type="dxa"/>
                            </w:tcMar>
                            <w:vAlign w:val="center"/>
                          </w:tcPr>
                          <w:p w14:paraId="44B6FDA7" w14:textId="2B9CDB13" w:rsidR="00A50817" w:rsidRPr="004E6C3B" w:rsidRDefault="00067B1F" w:rsidP="00A50817">
                            <w:pPr>
                              <w:rPr>
                                <w:rFonts w:ascii="Calibri" w:hAnsi="Calibri" w:cs="Calibri"/>
                              </w:rPr>
                            </w:pPr>
                            <w:r>
                              <w:rPr>
                                <w:rFonts w:ascii="Calibri" w:hAnsi="Calibri" w:cs="Calibri"/>
                              </w:rPr>
                              <w:t>6206235897086</w:t>
                            </w:r>
                          </w:p>
                        </w:tc>
                      </w:sdtContent>
                    </w:sdt>
                    <w:tc>
                      <w:tcPr>
                        <w:tcW w:w="2851" w:type="dxa"/>
                        <w:gridSpan w:val="5"/>
                        <w:tcBorders>
                          <w:top w:val="single" w:sz="8" w:space="0" w:color="808080"/>
                          <w:left w:val="single" w:sz="8" w:space="0" w:color="808080"/>
                          <w:bottom w:val="single" w:sz="8" w:space="0" w:color="808080"/>
                          <w:right w:val="single" w:sz="8" w:space="0" w:color="808080"/>
                        </w:tcBorders>
                        <w:shd w:val="clear" w:color="auto" w:fill="F2F2F2"/>
                        <w:tcMar>
                          <w:top w:w="40" w:type="dxa"/>
                          <w:left w:w="40" w:type="dxa"/>
                          <w:bottom w:w="40" w:type="dxa"/>
                          <w:right w:w="40" w:type="dxa"/>
                        </w:tcMar>
                        <w:vAlign w:val="center"/>
                      </w:tcPr>
                      <w:p w14:paraId="3B2DC84F" w14:textId="77777777" w:rsidR="00A50817" w:rsidRPr="004E6C3B" w:rsidRDefault="00A50817" w:rsidP="00A50817">
                        <w:pPr>
                          <w:jc w:val="right"/>
                          <w:rPr>
                            <w:rFonts w:ascii="Calibri" w:hAnsi="Calibri" w:cs="Calibri"/>
                          </w:rPr>
                        </w:pPr>
                        <w:r w:rsidRPr="004E6C3B">
                          <w:rPr>
                            <w:rFonts w:ascii="Calibri" w:eastAsia="Arial" w:hAnsi="Calibri" w:cs="Calibri"/>
                            <w:color w:val="000000"/>
                            <w:sz w:val="18"/>
                          </w:rPr>
                          <w:t xml:space="preserve">(copy to be attached) </w:t>
                        </w:r>
                      </w:p>
                    </w:tc>
                  </w:tr>
                  <w:tr w:rsidR="00A50817" w:rsidRPr="004E6C3B" w14:paraId="38B2CBDB" w14:textId="77777777" w:rsidTr="005521CA">
                    <w:trPr>
                      <w:trHeight w:val="260"/>
                    </w:trPr>
                    <w:tc>
                      <w:tcPr>
                        <w:tcW w:w="1753" w:type="dxa"/>
                        <w:gridSpan w:val="2"/>
                        <w:tcBorders>
                          <w:top w:val="single" w:sz="8" w:space="0" w:color="808080"/>
                          <w:left w:val="single" w:sz="8" w:space="0" w:color="808080"/>
                          <w:bottom w:val="single" w:sz="8" w:space="0" w:color="808080"/>
                          <w:right w:val="single" w:sz="8" w:space="0" w:color="808080"/>
                        </w:tcBorders>
                        <w:shd w:val="clear" w:color="auto" w:fill="F2F2F2"/>
                        <w:tcMar>
                          <w:top w:w="40" w:type="dxa"/>
                          <w:left w:w="40" w:type="dxa"/>
                          <w:bottom w:w="40" w:type="dxa"/>
                          <w:right w:w="40" w:type="dxa"/>
                        </w:tcMar>
                        <w:vAlign w:val="center"/>
                      </w:tcPr>
                      <w:p w14:paraId="18241FB2" w14:textId="77777777" w:rsidR="00A50817" w:rsidRPr="004E6C3B" w:rsidRDefault="00A50817" w:rsidP="00A50817">
                        <w:pPr>
                          <w:jc w:val="right"/>
                          <w:rPr>
                            <w:rFonts w:ascii="Calibri" w:hAnsi="Calibri" w:cs="Calibri"/>
                          </w:rPr>
                        </w:pPr>
                        <w:r>
                          <w:rPr>
                            <w:rFonts w:ascii="Calibri" w:eastAsia="Arial" w:hAnsi="Calibri" w:cs="Calibri"/>
                            <w:color w:val="000000"/>
                            <w:sz w:val="18"/>
                          </w:rPr>
                          <w:t xml:space="preserve">or     </w:t>
                        </w:r>
                        <w:r w:rsidRPr="004E6C3B">
                          <w:rPr>
                            <w:rFonts w:ascii="Calibri" w:eastAsia="Arial" w:hAnsi="Calibri" w:cs="Calibri"/>
                            <w:color w:val="000000"/>
                            <w:sz w:val="18"/>
                          </w:rPr>
                          <w:t xml:space="preserve">Passport No :   </w:t>
                        </w:r>
                      </w:p>
                    </w:tc>
                    <w:sdt>
                      <w:sdtPr>
                        <w:rPr>
                          <w:rFonts w:ascii="Calibri" w:hAnsi="Calibri" w:cs="Calibri"/>
                        </w:rPr>
                        <w:id w:val="695742101"/>
                        <w:placeholder>
                          <w:docPart w:val="0C3FF9FA77964543AB6194FD64AF5F8C"/>
                        </w:placeholder>
                        <w:showingPlcHdr/>
                      </w:sdtPr>
                      <w:sdtContent>
                        <w:tc>
                          <w:tcPr>
                            <w:tcW w:w="5528" w:type="dxa"/>
                            <w:gridSpan w:val="12"/>
                            <w:tcBorders>
                              <w:top w:val="single" w:sz="8" w:space="0" w:color="808080"/>
                              <w:left w:val="single" w:sz="8" w:space="0" w:color="808080"/>
                              <w:bottom w:val="single" w:sz="8" w:space="0" w:color="808080"/>
                              <w:right w:val="single" w:sz="8" w:space="0" w:color="808080"/>
                            </w:tcBorders>
                            <w:tcMar>
                              <w:top w:w="40" w:type="dxa"/>
                              <w:left w:w="40" w:type="dxa"/>
                              <w:bottom w:w="40" w:type="dxa"/>
                              <w:right w:w="40" w:type="dxa"/>
                            </w:tcMar>
                            <w:vAlign w:val="center"/>
                          </w:tcPr>
                          <w:p w14:paraId="3CE0B7E5" w14:textId="305A46D6" w:rsidR="00A50817" w:rsidRPr="004E6C3B" w:rsidRDefault="003278D4" w:rsidP="00A50817">
                            <w:pPr>
                              <w:rPr>
                                <w:rFonts w:ascii="Calibri" w:hAnsi="Calibri" w:cs="Calibri"/>
                              </w:rPr>
                            </w:pPr>
                            <w:r w:rsidRPr="001A79EF">
                              <w:rPr>
                                <w:rStyle w:val="PlaceholderText"/>
                              </w:rPr>
                              <w:t>Click or tap here to enter text.</w:t>
                            </w:r>
                          </w:p>
                        </w:tc>
                      </w:sdtContent>
                    </w:sdt>
                    <w:tc>
                      <w:tcPr>
                        <w:tcW w:w="2851" w:type="dxa"/>
                        <w:gridSpan w:val="5"/>
                        <w:tcBorders>
                          <w:top w:val="single" w:sz="8" w:space="0" w:color="808080"/>
                          <w:left w:val="single" w:sz="8" w:space="0" w:color="808080"/>
                          <w:bottom w:val="single" w:sz="8" w:space="0" w:color="808080"/>
                          <w:right w:val="single" w:sz="8" w:space="0" w:color="808080"/>
                        </w:tcBorders>
                        <w:shd w:val="clear" w:color="auto" w:fill="F2F2F2"/>
                        <w:tcMar>
                          <w:top w:w="40" w:type="dxa"/>
                          <w:left w:w="40" w:type="dxa"/>
                          <w:bottom w:w="40" w:type="dxa"/>
                          <w:right w:w="40" w:type="dxa"/>
                        </w:tcMar>
                        <w:vAlign w:val="center"/>
                      </w:tcPr>
                      <w:p w14:paraId="13FBA9EE" w14:textId="77777777" w:rsidR="00A50817" w:rsidRPr="004E6C3B" w:rsidRDefault="00A50817" w:rsidP="00A50817">
                        <w:pPr>
                          <w:jc w:val="right"/>
                          <w:rPr>
                            <w:rFonts w:ascii="Calibri" w:hAnsi="Calibri" w:cs="Calibri"/>
                          </w:rPr>
                        </w:pPr>
                        <w:r w:rsidRPr="004E6C3B">
                          <w:rPr>
                            <w:rFonts w:ascii="Calibri" w:eastAsia="Arial" w:hAnsi="Calibri" w:cs="Calibri"/>
                            <w:color w:val="000000"/>
                            <w:sz w:val="18"/>
                          </w:rPr>
                          <w:t xml:space="preserve"> (copy to be attached)</w:t>
                        </w:r>
                      </w:p>
                    </w:tc>
                  </w:tr>
                  <w:tr w:rsidR="00A50817" w:rsidRPr="004E6C3B" w14:paraId="0E3FD26C" w14:textId="77777777" w:rsidTr="005521CA">
                    <w:trPr>
                      <w:trHeight w:val="260"/>
                    </w:trPr>
                    <w:tc>
                      <w:tcPr>
                        <w:tcW w:w="1753" w:type="dxa"/>
                        <w:gridSpan w:val="2"/>
                        <w:tcBorders>
                          <w:top w:val="single" w:sz="8" w:space="0" w:color="808080"/>
                          <w:left w:val="single" w:sz="8" w:space="0" w:color="808080"/>
                          <w:bottom w:val="single" w:sz="8" w:space="0" w:color="808080"/>
                          <w:right w:val="single" w:sz="8" w:space="0" w:color="808080"/>
                        </w:tcBorders>
                        <w:shd w:val="clear" w:color="auto" w:fill="F2F2F2"/>
                        <w:tcMar>
                          <w:top w:w="40" w:type="dxa"/>
                          <w:left w:w="40" w:type="dxa"/>
                          <w:bottom w:w="40" w:type="dxa"/>
                          <w:right w:w="40" w:type="dxa"/>
                        </w:tcMar>
                        <w:vAlign w:val="center"/>
                      </w:tcPr>
                      <w:p w14:paraId="3E435378" w14:textId="77777777" w:rsidR="00A50817" w:rsidRPr="004E6C3B" w:rsidRDefault="00A50817" w:rsidP="00A50817">
                        <w:pPr>
                          <w:jc w:val="right"/>
                          <w:rPr>
                            <w:rFonts w:ascii="Calibri" w:hAnsi="Calibri" w:cs="Calibri"/>
                          </w:rPr>
                        </w:pPr>
                        <w:r w:rsidRPr="004E6C3B">
                          <w:rPr>
                            <w:rFonts w:ascii="Calibri" w:eastAsia="Arial" w:hAnsi="Calibri" w:cs="Calibri"/>
                            <w:color w:val="000000"/>
                            <w:sz w:val="18"/>
                          </w:rPr>
                          <w:t>Date of Birth:</w:t>
                        </w:r>
                      </w:p>
                    </w:tc>
                    <w:sdt>
                      <w:sdtPr>
                        <w:rPr>
                          <w:rFonts w:ascii="Calibri" w:hAnsi="Calibri" w:cs="Calibri"/>
                        </w:rPr>
                        <w:id w:val="-1859736053"/>
                        <w:placeholder>
                          <w:docPart w:val="3D6D10B309404317914047626DC04B77"/>
                        </w:placeholder>
                      </w:sdtPr>
                      <w:sdtContent>
                        <w:tc>
                          <w:tcPr>
                            <w:tcW w:w="8379" w:type="dxa"/>
                            <w:gridSpan w:val="17"/>
                            <w:tcBorders>
                              <w:top w:val="single" w:sz="8" w:space="0" w:color="808080"/>
                              <w:left w:val="single" w:sz="8" w:space="0" w:color="808080"/>
                              <w:bottom w:val="single" w:sz="8" w:space="0" w:color="808080"/>
                              <w:right w:val="single" w:sz="8" w:space="0" w:color="808080"/>
                            </w:tcBorders>
                            <w:tcMar>
                              <w:top w:w="40" w:type="dxa"/>
                              <w:left w:w="40" w:type="dxa"/>
                              <w:bottom w:w="40" w:type="dxa"/>
                              <w:right w:w="40" w:type="dxa"/>
                            </w:tcMar>
                            <w:vAlign w:val="center"/>
                          </w:tcPr>
                          <w:p w14:paraId="37E6044D" w14:textId="7892AC00" w:rsidR="00A50817" w:rsidRPr="004E6C3B" w:rsidRDefault="00067B1F" w:rsidP="00A50817">
                            <w:pPr>
                              <w:rPr>
                                <w:rFonts w:ascii="Calibri" w:hAnsi="Calibri" w:cs="Calibri"/>
                              </w:rPr>
                            </w:pPr>
                            <w:r>
                              <w:rPr>
                                <w:rFonts w:ascii="Calibri" w:hAnsi="Calibri" w:cs="Calibri"/>
                              </w:rPr>
                              <w:t>1962/06/23</w:t>
                            </w:r>
                          </w:p>
                        </w:tc>
                      </w:sdtContent>
                    </w:sdt>
                  </w:tr>
                  <w:tr w:rsidR="00A50817" w:rsidRPr="004E6C3B" w14:paraId="31006411" w14:textId="77777777" w:rsidTr="005521CA">
                    <w:trPr>
                      <w:trHeight w:val="260"/>
                    </w:trPr>
                    <w:tc>
                      <w:tcPr>
                        <w:tcW w:w="1753" w:type="dxa"/>
                        <w:gridSpan w:val="2"/>
                        <w:tcBorders>
                          <w:top w:val="single" w:sz="8" w:space="0" w:color="808080"/>
                          <w:left w:val="single" w:sz="8" w:space="0" w:color="808080"/>
                          <w:bottom w:val="single" w:sz="8" w:space="0" w:color="808080"/>
                          <w:right w:val="single" w:sz="8" w:space="0" w:color="808080"/>
                        </w:tcBorders>
                        <w:shd w:val="clear" w:color="auto" w:fill="F2F2F2"/>
                        <w:tcMar>
                          <w:top w:w="40" w:type="dxa"/>
                          <w:left w:w="40" w:type="dxa"/>
                          <w:bottom w:w="40" w:type="dxa"/>
                          <w:right w:w="40" w:type="dxa"/>
                        </w:tcMar>
                        <w:vAlign w:val="center"/>
                      </w:tcPr>
                      <w:p w14:paraId="4178218C" w14:textId="77777777" w:rsidR="00A50817" w:rsidRPr="004E6C3B" w:rsidRDefault="00A50817" w:rsidP="00A50817">
                        <w:pPr>
                          <w:jc w:val="right"/>
                          <w:rPr>
                            <w:rFonts w:ascii="Calibri" w:hAnsi="Calibri" w:cs="Calibri"/>
                          </w:rPr>
                        </w:pPr>
                        <w:r w:rsidRPr="004E6C3B">
                          <w:rPr>
                            <w:rFonts w:ascii="Calibri" w:eastAsia="Arial" w:hAnsi="Calibri" w:cs="Calibri"/>
                            <w:color w:val="000000"/>
                            <w:sz w:val="18"/>
                          </w:rPr>
                          <w:t xml:space="preserve">Nationality: </w:t>
                        </w:r>
                      </w:p>
                    </w:tc>
                    <w:sdt>
                      <w:sdtPr>
                        <w:rPr>
                          <w:rFonts w:ascii="Calibri" w:hAnsi="Calibri" w:cs="Calibri"/>
                        </w:rPr>
                        <w:id w:val="-1060638208"/>
                        <w:placeholder>
                          <w:docPart w:val="8E66270022394C1889F698B0DB6418C9"/>
                        </w:placeholder>
                      </w:sdtPr>
                      <w:sdtContent>
                        <w:tc>
                          <w:tcPr>
                            <w:tcW w:w="8379" w:type="dxa"/>
                            <w:gridSpan w:val="17"/>
                            <w:tcBorders>
                              <w:top w:val="single" w:sz="8" w:space="0" w:color="808080"/>
                              <w:left w:val="single" w:sz="8" w:space="0" w:color="808080"/>
                              <w:bottom w:val="single" w:sz="8" w:space="0" w:color="808080"/>
                              <w:right w:val="single" w:sz="8" w:space="0" w:color="808080"/>
                            </w:tcBorders>
                            <w:tcMar>
                              <w:top w:w="40" w:type="dxa"/>
                              <w:left w:w="40" w:type="dxa"/>
                              <w:bottom w:w="40" w:type="dxa"/>
                              <w:right w:w="40" w:type="dxa"/>
                            </w:tcMar>
                            <w:vAlign w:val="center"/>
                          </w:tcPr>
                          <w:p w14:paraId="38ABC70F" w14:textId="5CD7BDCF" w:rsidR="00A50817" w:rsidRPr="004E6C3B" w:rsidRDefault="009E165B" w:rsidP="00A50817">
                            <w:pPr>
                              <w:rPr>
                                <w:rFonts w:ascii="Calibri" w:hAnsi="Calibri" w:cs="Calibri"/>
                              </w:rPr>
                            </w:pPr>
                            <w:r>
                              <w:rPr>
                                <w:rFonts w:ascii="Calibri" w:hAnsi="Calibri" w:cs="Calibri"/>
                              </w:rPr>
                              <w:t>South African</w:t>
                            </w:r>
                          </w:p>
                        </w:tc>
                      </w:sdtContent>
                    </w:sdt>
                  </w:tr>
                  <w:tr w:rsidR="00A50817" w:rsidRPr="004E6C3B" w14:paraId="6E255369" w14:textId="77777777" w:rsidTr="005521CA">
                    <w:trPr>
                      <w:trHeight w:val="260"/>
                    </w:trPr>
                    <w:tc>
                      <w:tcPr>
                        <w:tcW w:w="1753" w:type="dxa"/>
                        <w:gridSpan w:val="2"/>
                        <w:tcBorders>
                          <w:top w:val="single" w:sz="8" w:space="0" w:color="808080"/>
                          <w:left w:val="single" w:sz="8" w:space="0" w:color="808080"/>
                          <w:bottom w:val="single" w:sz="8" w:space="0" w:color="808080"/>
                          <w:right w:val="single" w:sz="8" w:space="0" w:color="808080"/>
                        </w:tcBorders>
                        <w:shd w:val="clear" w:color="auto" w:fill="F2F2F2"/>
                        <w:tcMar>
                          <w:top w:w="40" w:type="dxa"/>
                          <w:left w:w="40" w:type="dxa"/>
                          <w:bottom w:w="40" w:type="dxa"/>
                          <w:right w:w="40" w:type="dxa"/>
                        </w:tcMar>
                        <w:vAlign w:val="center"/>
                      </w:tcPr>
                      <w:p w14:paraId="770B9CF1" w14:textId="77777777" w:rsidR="00A50817" w:rsidRPr="004E6C3B" w:rsidRDefault="00A50817" w:rsidP="00A50817">
                        <w:pPr>
                          <w:jc w:val="right"/>
                          <w:rPr>
                            <w:rFonts w:ascii="Calibri" w:hAnsi="Calibri" w:cs="Calibri"/>
                          </w:rPr>
                        </w:pPr>
                        <w:r w:rsidRPr="004E6C3B">
                          <w:rPr>
                            <w:rFonts w:ascii="Calibri" w:eastAsia="Arial" w:hAnsi="Calibri" w:cs="Calibri"/>
                            <w:color w:val="000000"/>
                            <w:sz w:val="18"/>
                          </w:rPr>
                          <w:t>Marital Status:</w:t>
                        </w:r>
                      </w:p>
                    </w:tc>
                    <w:tc>
                      <w:tcPr>
                        <w:tcW w:w="2480" w:type="dxa"/>
                        <w:gridSpan w:val="5"/>
                        <w:tcBorders>
                          <w:top w:val="single" w:sz="8" w:space="0" w:color="808080"/>
                          <w:left w:val="single" w:sz="8" w:space="0" w:color="808080"/>
                          <w:bottom w:val="single" w:sz="8" w:space="0" w:color="808080"/>
                          <w:right w:val="single" w:sz="8" w:space="0" w:color="808080"/>
                        </w:tcBorders>
                        <w:shd w:val="clear" w:color="auto" w:fill="F2F2F2" w:themeFill="background1" w:themeFillShade="F2"/>
                        <w:tcMar>
                          <w:top w:w="40" w:type="dxa"/>
                          <w:left w:w="40" w:type="dxa"/>
                          <w:bottom w:w="40" w:type="dxa"/>
                          <w:right w:w="40" w:type="dxa"/>
                        </w:tcMar>
                        <w:vAlign w:val="center"/>
                      </w:tcPr>
                      <w:p w14:paraId="1390AF4E" w14:textId="77777777" w:rsidR="00A50817" w:rsidRPr="004E6C3B" w:rsidRDefault="00A50817" w:rsidP="00A50817">
                        <w:pPr>
                          <w:rPr>
                            <w:rFonts w:ascii="Calibri" w:hAnsi="Calibri" w:cs="Calibri"/>
                          </w:rPr>
                        </w:pPr>
                        <w:r>
                          <w:rPr>
                            <w:rFonts w:ascii="Calibri" w:hAnsi="Calibri" w:cs="Calibri"/>
                          </w:rPr>
                          <w:t>Married</w:t>
                        </w:r>
                      </w:p>
                    </w:tc>
                    <w:tc>
                      <w:tcPr>
                        <w:tcW w:w="999" w:type="dxa"/>
                        <w:gridSpan w:val="2"/>
                        <w:tcBorders>
                          <w:top w:val="single" w:sz="8" w:space="0" w:color="808080"/>
                          <w:left w:val="single" w:sz="8" w:space="0" w:color="808080"/>
                          <w:bottom w:val="single" w:sz="8" w:space="0" w:color="808080"/>
                          <w:right w:val="single" w:sz="8" w:space="0" w:color="808080"/>
                        </w:tcBorders>
                        <w:vAlign w:val="center"/>
                      </w:tcPr>
                      <w:p w14:paraId="30A21097" w14:textId="2D8E8797" w:rsidR="00A50817" w:rsidRPr="004E6C3B" w:rsidRDefault="00A50817" w:rsidP="00A50817">
                        <w:pPr>
                          <w:rPr>
                            <w:rFonts w:ascii="Calibri" w:hAnsi="Calibri" w:cs="Calibri"/>
                          </w:rPr>
                        </w:pPr>
                        <w:r>
                          <w:rPr>
                            <w:rFonts w:ascii="Calibri" w:hAnsi="Calibri" w:cs="Calibri"/>
                          </w:rPr>
                          <w:t xml:space="preserve"> </w:t>
                        </w:r>
                        <w:sdt>
                          <w:sdtPr>
                            <w:rPr>
                              <w:rFonts w:ascii="Calibri" w:hAnsi="Calibri" w:cs="Calibri"/>
                            </w:rPr>
                            <w:id w:val="808520440"/>
                            <w14:checkbox>
                              <w14:checked w14:val="1"/>
                              <w14:checkedState w14:val="2612" w14:font="MS Gothic"/>
                              <w14:uncheckedState w14:val="2610" w14:font="MS Gothic"/>
                            </w14:checkbox>
                          </w:sdtPr>
                          <w:sdtContent>
                            <w:r w:rsidR="009E165B">
                              <w:rPr>
                                <w:rFonts w:ascii="MS Gothic" w:eastAsia="MS Gothic" w:hAnsi="MS Gothic" w:cs="Calibri" w:hint="eastAsia"/>
                              </w:rPr>
                              <w:t>☒</w:t>
                            </w:r>
                          </w:sdtContent>
                        </w:sdt>
                      </w:p>
                    </w:tc>
                    <w:tc>
                      <w:tcPr>
                        <w:tcW w:w="3827" w:type="dxa"/>
                        <w:gridSpan w:val="7"/>
                        <w:tcBorders>
                          <w:top w:val="single" w:sz="8" w:space="0" w:color="808080"/>
                          <w:left w:val="single" w:sz="8" w:space="0" w:color="808080"/>
                          <w:bottom w:val="single" w:sz="8" w:space="0" w:color="808080"/>
                          <w:right w:val="single" w:sz="8" w:space="0" w:color="808080"/>
                        </w:tcBorders>
                        <w:shd w:val="clear" w:color="auto" w:fill="F2F2F2" w:themeFill="background1" w:themeFillShade="F2"/>
                        <w:vAlign w:val="center"/>
                      </w:tcPr>
                      <w:p w14:paraId="54632EBF" w14:textId="77777777" w:rsidR="00A50817" w:rsidRPr="004E6C3B" w:rsidRDefault="00A50817" w:rsidP="00A50817">
                        <w:pPr>
                          <w:rPr>
                            <w:rFonts w:ascii="Calibri" w:hAnsi="Calibri" w:cs="Calibri"/>
                          </w:rPr>
                        </w:pPr>
                        <w:r>
                          <w:rPr>
                            <w:rFonts w:ascii="Calibri" w:hAnsi="Calibri" w:cs="Calibri"/>
                          </w:rPr>
                          <w:t xml:space="preserve"> Unmarried</w:t>
                        </w:r>
                      </w:p>
                    </w:tc>
                    <w:sdt>
                      <w:sdtPr>
                        <w:rPr>
                          <w:rFonts w:ascii="Calibri" w:hAnsi="Calibri" w:cs="Calibri"/>
                        </w:rPr>
                        <w:id w:val="-1241710134"/>
                        <w14:checkbox>
                          <w14:checked w14:val="0"/>
                          <w14:checkedState w14:val="2612" w14:font="MS Gothic"/>
                          <w14:uncheckedState w14:val="2610" w14:font="MS Gothic"/>
                        </w14:checkbox>
                      </w:sdtPr>
                      <w:sdtContent>
                        <w:tc>
                          <w:tcPr>
                            <w:tcW w:w="1073" w:type="dxa"/>
                            <w:gridSpan w:val="3"/>
                            <w:tcBorders>
                              <w:top w:val="single" w:sz="8" w:space="0" w:color="808080"/>
                              <w:left w:val="single" w:sz="8" w:space="0" w:color="808080"/>
                              <w:bottom w:val="single" w:sz="8" w:space="0" w:color="808080"/>
                              <w:right w:val="single" w:sz="8" w:space="0" w:color="808080"/>
                            </w:tcBorders>
                            <w:vAlign w:val="center"/>
                          </w:tcPr>
                          <w:p w14:paraId="7C053092" w14:textId="7B29E739" w:rsidR="00A50817" w:rsidRPr="004E6C3B" w:rsidRDefault="003278D4" w:rsidP="00A50817">
                            <w:pPr>
                              <w:rPr>
                                <w:rFonts w:ascii="Calibri" w:hAnsi="Calibri" w:cs="Calibri"/>
                              </w:rPr>
                            </w:pPr>
                            <w:r>
                              <w:rPr>
                                <w:rFonts w:ascii="MS Gothic" w:eastAsia="MS Gothic" w:hAnsi="MS Gothic" w:cs="Calibri" w:hint="eastAsia"/>
                              </w:rPr>
                              <w:t>☐</w:t>
                            </w:r>
                          </w:p>
                        </w:tc>
                      </w:sdtContent>
                    </w:sdt>
                  </w:tr>
                  <w:tr w:rsidR="00A50817" w:rsidRPr="004E6C3B" w14:paraId="0E0D723F" w14:textId="77777777" w:rsidTr="005521CA">
                    <w:trPr>
                      <w:gridAfter w:val="1"/>
                      <w:wAfter w:w="7" w:type="dxa"/>
                      <w:trHeight w:val="260"/>
                    </w:trPr>
                    <w:tc>
                      <w:tcPr>
                        <w:tcW w:w="1410" w:type="dxa"/>
                        <w:tcBorders>
                          <w:top w:val="single" w:sz="8" w:space="0" w:color="808080"/>
                          <w:left w:val="single" w:sz="8" w:space="0" w:color="808080"/>
                          <w:bottom w:val="single" w:sz="8" w:space="0" w:color="808080"/>
                          <w:right w:val="single" w:sz="8" w:space="0" w:color="808080"/>
                        </w:tcBorders>
                        <w:shd w:val="clear" w:color="auto" w:fill="F2F2F2"/>
                        <w:tcMar>
                          <w:top w:w="40" w:type="dxa"/>
                          <w:left w:w="40" w:type="dxa"/>
                          <w:bottom w:w="40" w:type="dxa"/>
                          <w:right w:w="40" w:type="dxa"/>
                        </w:tcMar>
                        <w:vAlign w:val="center"/>
                      </w:tcPr>
                      <w:p w14:paraId="28FDE572" w14:textId="77777777" w:rsidR="00A50817" w:rsidRPr="004E6C3B" w:rsidRDefault="00A50817" w:rsidP="00A50817">
                        <w:pPr>
                          <w:rPr>
                            <w:rFonts w:ascii="Calibri" w:hAnsi="Calibri" w:cs="Calibri"/>
                          </w:rPr>
                        </w:pPr>
                        <w:r w:rsidRPr="004E6C3B">
                          <w:rPr>
                            <w:rFonts w:ascii="Calibri" w:eastAsia="Arial" w:hAnsi="Calibri" w:cs="Calibri"/>
                            <w:color w:val="000000"/>
                            <w:sz w:val="18"/>
                          </w:rPr>
                          <w:t xml:space="preserve">If Married, How?  </w:t>
                        </w:r>
                      </w:p>
                    </w:tc>
                    <w:tc>
                      <w:tcPr>
                        <w:tcW w:w="1547" w:type="dxa"/>
                        <w:gridSpan w:val="3"/>
                        <w:tcBorders>
                          <w:top w:val="single" w:sz="8" w:space="0" w:color="808080"/>
                          <w:left w:val="single" w:sz="8" w:space="0" w:color="808080"/>
                          <w:bottom w:val="single" w:sz="8" w:space="0" w:color="808080"/>
                          <w:right w:val="single" w:sz="8" w:space="0" w:color="808080"/>
                        </w:tcBorders>
                        <w:shd w:val="clear" w:color="auto" w:fill="F2F2F2" w:themeFill="background1" w:themeFillShade="F2"/>
                        <w:tcMar>
                          <w:top w:w="40" w:type="dxa"/>
                          <w:left w:w="40" w:type="dxa"/>
                          <w:bottom w:w="40" w:type="dxa"/>
                          <w:right w:w="40" w:type="dxa"/>
                        </w:tcMar>
                        <w:vAlign w:val="center"/>
                      </w:tcPr>
                      <w:p w14:paraId="2F581B76" w14:textId="77777777" w:rsidR="00A50817" w:rsidRPr="004E6C3B" w:rsidRDefault="00A50817" w:rsidP="00A50817">
                        <w:pPr>
                          <w:rPr>
                            <w:rFonts w:ascii="Calibri" w:hAnsi="Calibri" w:cs="Calibri"/>
                          </w:rPr>
                        </w:pPr>
                        <w:r>
                          <w:rPr>
                            <w:rFonts w:ascii="Calibri" w:hAnsi="Calibri" w:cs="Calibri"/>
                          </w:rPr>
                          <w:t>In Community</w:t>
                        </w:r>
                      </w:p>
                    </w:tc>
                    <w:tc>
                      <w:tcPr>
                        <w:tcW w:w="284" w:type="dxa"/>
                        <w:tcBorders>
                          <w:top w:val="single" w:sz="8" w:space="0" w:color="808080"/>
                          <w:left w:val="single" w:sz="8" w:space="0" w:color="808080"/>
                          <w:bottom w:val="single" w:sz="8" w:space="0" w:color="808080"/>
                          <w:right w:val="single" w:sz="8" w:space="0" w:color="808080"/>
                        </w:tcBorders>
                        <w:vAlign w:val="center"/>
                      </w:tcPr>
                      <w:p w14:paraId="6222378F" w14:textId="1371D5B2" w:rsidR="00A50817" w:rsidRPr="004E6C3B" w:rsidRDefault="00000000" w:rsidP="00A50817">
                        <w:pPr>
                          <w:rPr>
                            <w:rFonts w:ascii="Calibri" w:hAnsi="Calibri" w:cs="Calibri"/>
                          </w:rPr>
                        </w:pPr>
                        <w:sdt>
                          <w:sdtPr>
                            <w:rPr>
                              <w:rFonts w:ascii="Calibri" w:hAnsi="Calibri" w:cs="Calibri"/>
                            </w:rPr>
                            <w:id w:val="1321532548"/>
                            <w14:checkbox>
                              <w14:checked w14:val="1"/>
                              <w14:checkedState w14:val="2612" w14:font="MS Gothic"/>
                              <w14:uncheckedState w14:val="2610" w14:font="MS Gothic"/>
                            </w14:checkbox>
                          </w:sdtPr>
                          <w:sdtContent>
                            <w:r w:rsidR="00133345">
                              <w:rPr>
                                <w:rFonts w:ascii="MS Gothic" w:eastAsia="MS Gothic" w:hAnsi="MS Gothic" w:cs="Calibri" w:hint="eastAsia"/>
                              </w:rPr>
                              <w:t>☒</w:t>
                            </w:r>
                          </w:sdtContent>
                        </w:sdt>
                        <w:r w:rsidR="00A50817">
                          <w:rPr>
                            <w:rFonts w:ascii="Calibri" w:hAnsi="Calibri" w:cs="Calibri"/>
                          </w:rPr>
                          <w:t xml:space="preserve">  </w:t>
                        </w:r>
                      </w:p>
                    </w:tc>
                    <w:tc>
                      <w:tcPr>
                        <w:tcW w:w="1559" w:type="dxa"/>
                        <w:gridSpan w:val="3"/>
                        <w:tcBorders>
                          <w:top w:val="single" w:sz="8" w:space="0" w:color="808080"/>
                          <w:left w:val="single" w:sz="8" w:space="0" w:color="808080"/>
                          <w:bottom w:val="single" w:sz="8" w:space="0" w:color="808080"/>
                          <w:right w:val="single" w:sz="8" w:space="0" w:color="808080"/>
                        </w:tcBorders>
                        <w:shd w:val="clear" w:color="auto" w:fill="F2F2F2"/>
                        <w:tcMar>
                          <w:top w:w="40" w:type="dxa"/>
                          <w:left w:w="40" w:type="dxa"/>
                          <w:bottom w:w="40" w:type="dxa"/>
                          <w:right w:w="40" w:type="dxa"/>
                        </w:tcMar>
                        <w:vAlign w:val="center"/>
                      </w:tcPr>
                      <w:p w14:paraId="55BA63E8" w14:textId="77777777" w:rsidR="00A50817" w:rsidRPr="004E6C3B" w:rsidRDefault="00A50817" w:rsidP="00A50817">
                        <w:pPr>
                          <w:jc w:val="right"/>
                          <w:rPr>
                            <w:rFonts w:ascii="Calibri" w:hAnsi="Calibri" w:cs="Calibri"/>
                          </w:rPr>
                        </w:pPr>
                        <w:r>
                          <w:rPr>
                            <w:rFonts w:ascii="Calibri" w:eastAsia="Arial" w:hAnsi="Calibri" w:cs="Calibri"/>
                            <w:color w:val="000000"/>
                            <w:sz w:val="18"/>
                          </w:rPr>
                          <w:t>Out of Community</w:t>
                        </w:r>
                      </w:p>
                    </w:tc>
                    <w:sdt>
                      <w:sdtPr>
                        <w:rPr>
                          <w:rFonts w:ascii="Calibri" w:hAnsi="Calibri" w:cs="Calibri"/>
                        </w:rPr>
                        <w:id w:val="-388417406"/>
                        <w14:checkbox>
                          <w14:checked w14:val="0"/>
                          <w14:checkedState w14:val="2612" w14:font="MS Gothic"/>
                          <w14:uncheckedState w14:val="2610" w14:font="MS Gothic"/>
                        </w14:checkbox>
                      </w:sdtPr>
                      <w:sdtContent>
                        <w:tc>
                          <w:tcPr>
                            <w:tcW w:w="432" w:type="dxa"/>
                            <w:tcBorders>
                              <w:top w:val="single" w:sz="8" w:space="0" w:color="808080"/>
                              <w:left w:val="single" w:sz="8" w:space="0" w:color="808080"/>
                              <w:bottom w:val="single" w:sz="8" w:space="0" w:color="808080"/>
                              <w:right w:val="single" w:sz="8" w:space="0" w:color="808080"/>
                            </w:tcBorders>
                            <w:tcMar>
                              <w:top w:w="40" w:type="dxa"/>
                              <w:left w:w="40" w:type="dxa"/>
                              <w:bottom w:w="40" w:type="dxa"/>
                              <w:right w:w="40" w:type="dxa"/>
                            </w:tcMar>
                            <w:vAlign w:val="center"/>
                          </w:tcPr>
                          <w:p w14:paraId="6A9797E4" w14:textId="17DF9C5D" w:rsidR="00A50817" w:rsidRPr="004E6C3B" w:rsidRDefault="003278D4" w:rsidP="00A50817">
                            <w:pPr>
                              <w:rPr>
                                <w:rFonts w:ascii="Calibri" w:hAnsi="Calibri" w:cs="Calibri"/>
                              </w:rPr>
                            </w:pPr>
                            <w:r>
                              <w:rPr>
                                <w:rFonts w:ascii="MS Gothic" w:eastAsia="MS Gothic" w:hAnsi="MS Gothic" w:cs="Calibri" w:hint="eastAsia"/>
                              </w:rPr>
                              <w:t>☐</w:t>
                            </w:r>
                          </w:p>
                        </w:tc>
                      </w:sdtContent>
                    </w:sdt>
                    <w:tc>
                      <w:tcPr>
                        <w:tcW w:w="1276" w:type="dxa"/>
                        <w:gridSpan w:val="2"/>
                        <w:tcBorders>
                          <w:top w:val="single" w:sz="8" w:space="0" w:color="808080"/>
                          <w:left w:val="single" w:sz="8" w:space="0" w:color="808080"/>
                          <w:bottom w:val="single" w:sz="8" w:space="0" w:color="808080"/>
                          <w:right w:val="single" w:sz="8" w:space="0" w:color="808080"/>
                        </w:tcBorders>
                        <w:shd w:val="clear" w:color="auto" w:fill="F2F2F2"/>
                        <w:tcMar>
                          <w:top w:w="40" w:type="dxa"/>
                          <w:left w:w="40" w:type="dxa"/>
                          <w:bottom w:w="40" w:type="dxa"/>
                          <w:right w:w="40" w:type="dxa"/>
                        </w:tcMar>
                        <w:vAlign w:val="center"/>
                      </w:tcPr>
                      <w:p w14:paraId="54AAF326" w14:textId="77777777" w:rsidR="00A50817" w:rsidRPr="004E6C3B" w:rsidRDefault="00A50817" w:rsidP="00A50817">
                        <w:pPr>
                          <w:jc w:val="right"/>
                          <w:rPr>
                            <w:rFonts w:ascii="Calibri" w:hAnsi="Calibri" w:cs="Calibri"/>
                          </w:rPr>
                        </w:pPr>
                        <w:r>
                          <w:rPr>
                            <w:rFonts w:ascii="Calibri" w:eastAsia="Arial" w:hAnsi="Calibri" w:cs="Calibri"/>
                            <w:color w:val="000000"/>
                            <w:sz w:val="18"/>
                          </w:rPr>
                          <w:t>Foreign Law</w:t>
                        </w:r>
                      </w:p>
                    </w:tc>
                    <w:sdt>
                      <w:sdtPr>
                        <w:rPr>
                          <w:rFonts w:ascii="Calibri" w:hAnsi="Calibri" w:cs="Calibri"/>
                        </w:rPr>
                        <w:id w:val="61691138"/>
                        <w14:checkbox>
                          <w14:checked w14:val="0"/>
                          <w14:checkedState w14:val="2612" w14:font="MS Gothic"/>
                          <w14:uncheckedState w14:val="2610" w14:font="MS Gothic"/>
                        </w14:checkbox>
                      </w:sdtPr>
                      <w:sdtContent>
                        <w:tc>
                          <w:tcPr>
                            <w:tcW w:w="285" w:type="dxa"/>
                            <w:tcBorders>
                              <w:top w:val="single" w:sz="8" w:space="0" w:color="808080"/>
                              <w:left w:val="single" w:sz="8" w:space="0" w:color="808080"/>
                              <w:bottom w:val="single" w:sz="8" w:space="0" w:color="808080"/>
                              <w:right w:val="single" w:sz="8" w:space="0" w:color="808080"/>
                            </w:tcBorders>
                            <w:tcMar>
                              <w:top w:w="40" w:type="dxa"/>
                              <w:left w:w="40" w:type="dxa"/>
                              <w:bottom w:w="40" w:type="dxa"/>
                              <w:right w:w="40" w:type="dxa"/>
                            </w:tcMar>
                            <w:vAlign w:val="center"/>
                          </w:tcPr>
                          <w:p w14:paraId="3D3ED32B" w14:textId="3C340A4C" w:rsidR="00A50817" w:rsidRPr="004E6C3B" w:rsidRDefault="003278D4" w:rsidP="00A50817">
                            <w:pPr>
                              <w:rPr>
                                <w:rFonts w:ascii="Calibri" w:hAnsi="Calibri" w:cs="Calibri"/>
                              </w:rPr>
                            </w:pPr>
                            <w:r>
                              <w:rPr>
                                <w:rFonts w:ascii="MS Gothic" w:eastAsia="MS Gothic" w:hAnsi="MS Gothic" w:cs="Calibri" w:hint="eastAsia"/>
                              </w:rPr>
                              <w:t>☐</w:t>
                            </w:r>
                          </w:p>
                        </w:tc>
                      </w:sdtContent>
                    </w:sdt>
                    <w:tc>
                      <w:tcPr>
                        <w:tcW w:w="2903" w:type="dxa"/>
                        <w:gridSpan w:val="5"/>
                        <w:tcBorders>
                          <w:top w:val="single" w:sz="8" w:space="0" w:color="808080"/>
                          <w:left w:val="single" w:sz="8" w:space="0" w:color="808080"/>
                          <w:bottom w:val="single" w:sz="8" w:space="0" w:color="808080"/>
                          <w:right w:val="single" w:sz="8" w:space="0" w:color="808080"/>
                        </w:tcBorders>
                        <w:shd w:val="clear" w:color="auto" w:fill="F2F2F2" w:themeFill="background1" w:themeFillShade="F2"/>
                        <w:vAlign w:val="center"/>
                      </w:tcPr>
                      <w:p w14:paraId="2E37F4B6" w14:textId="77777777" w:rsidR="00A50817" w:rsidRPr="004E6C3B" w:rsidRDefault="00A50817" w:rsidP="00A50817">
                        <w:pPr>
                          <w:rPr>
                            <w:rFonts w:ascii="Calibri" w:hAnsi="Calibri" w:cs="Calibri"/>
                          </w:rPr>
                        </w:pPr>
                        <w:r>
                          <w:rPr>
                            <w:rFonts w:ascii="Calibri" w:hAnsi="Calibri" w:cs="Calibri"/>
                          </w:rPr>
                          <w:t xml:space="preserve"> Traditional</w:t>
                        </w:r>
                      </w:p>
                    </w:tc>
                    <w:tc>
                      <w:tcPr>
                        <w:tcW w:w="429" w:type="dxa"/>
                        <w:tcBorders>
                          <w:top w:val="single" w:sz="8" w:space="0" w:color="808080"/>
                          <w:left w:val="single" w:sz="8" w:space="0" w:color="808080"/>
                          <w:bottom w:val="single" w:sz="8" w:space="0" w:color="808080"/>
                          <w:right w:val="single" w:sz="8" w:space="0" w:color="808080"/>
                        </w:tcBorders>
                        <w:vAlign w:val="center"/>
                      </w:tcPr>
                      <w:p w14:paraId="33B3A6A9" w14:textId="735D088F" w:rsidR="00A50817" w:rsidRPr="004E6C3B" w:rsidRDefault="00A50817" w:rsidP="00A50817">
                        <w:pPr>
                          <w:rPr>
                            <w:rFonts w:ascii="Calibri" w:hAnsi="Calibri" w:cs="Calibri"/>
                          </w:rPr>
                        </w:pPr>
                        <w:r>
                          <w:rPr>
                            <w:rFonts w:ascii="Calibri" w:hAnsi="Calibri" w:cs="Calibri"/>
                          </w:rPr>
                          <w:t xml:space="preserve"> </w:t>
                        </w:r>
                        <w:sdt>
                          <w:sdtPr>
                            <w:rPr>
                              <w:rFonts w:ascii="Calibri" w:hAnsi="Calibri" w:cs="Calibri"/>
                            </w:rPr>
                            <w:id w:val="-1697685186"/>
                            <w14:checkbox>
                              <w14:checked w14:val="0"/>
                              <w14:checkedState w14:val="2612" w14:font="MS Gothic"/>
                              <w14:uncheckedState w14:val="2610" w14:font="MS Gothic"/>
                            </w14:checkbox>
                          </w:sdtPr>
                          <w:sdtContent>
                            <w:r w:rsidR="003278D4">
                              <w:rPr>
                                <w:rFonts w:ascii="MS Gothic" w:eastAsia="MS Gothic" w:hAnsi="MS Gothic" w:cs="Calibri" w:hint="eastAsia"/>
                              </w:rPr>
                              <w:t>☐</w:t>
                            </w:r>
                          </w:sdtContent>
                        </w:sdt>
                      </w:p>
                    </w:tc>
                  </w:tr>
                  <w:tr w:rsidR="00A50817" w:rsidRPr="004E6C3B" w14:paraId="23002873" w14:textId="77777777" w:rsidTr="005521CA">
                    <w:trPr>
                      <w:trHeight w:val="260"/>
                    </w:trPr>
                    <w:tc>
                      <w:tcPr>
                        <w:tcW w:w="1753" w:type="dxa"/>
                        <w:gridSpan w:val="2"/>
                        <w:tcBorders>
                          <w:top w:val="single" w:sz="8" w:space="0" w:color="808080"/>
                          <w:left w:val="single" w:sz="8" w:space="0" w:color="808080"/>
                          <w:bottom w:val="single" w:sz="8" w:space="0" w:color="808080"/>
                          <w:right w:val="single" w:sz="8" w:space="0" w:color="808080"/>
                        </w:tcBorders>
                        <w:shd w:val="clear" w:color="auto" w:fill="F2F2F2"/>
                        <w:tcMar>
                          <w:top w:w="40" w:type="dxa"/>
                          <w:left w:w="40" w:type="dxa"/>
                          <w:bottom w:w="40" w:type="dxa"/>
                          <w:right w:w="40" w:type="dxa"/>
                        </w:tcMar>
                        <w:vAlign w:val="center"/>
                      </w:tcPr>
                      <w:p w14:paraId="34E48DFD" w14:textId="77777777" w:rsidR="00A50817" w:rsidRPr="004E6C3B" w:rsidRDefault="00A50817" w:rsidP="00A50817">
                        <w:pPr>
                          <w:rPr>
                            <w:rFonts w:ascii="Calibri" w:hAnsi="Calibri" w:cs="Calibri"/>
                          </w:rPr>
                        </w:pPr>
                        <w:r w:rsidRPr="004E6C3B">
                          <w:rPr>
                            <w:rFonts w:ascii="Calibri" w:eastAsia="Arial" w:hAnsi="Calibri" w:cs="Calibri"/>
                            <w:color w:val="000000"/>
                            <w:sz w:val="18"/>
                          </w:rPr>
                          <w:t>Telephone:   (Home)</w:t>
                        </w:r>
                      </w:p>
                    </w:tc>
                    <w:sdt>
                      <w:sdtPr>
                        <w:rPr>
                          <w:rFonts w:ascii="Calibri" w:hAnsi="Calibri" w:cs="Calibri"/>
                        </w:rPr>
                        <w:id w:val="-1035117986"/>
                        <w:placeholder>
                          <w:docPart w:val="20801194CDDF4B9286385689911DB7D9"/>
                        </w:placeholder>
                        <w:showingPlcHdr/>
                      </w:sdtPr>
                      <w:sdtContent>
                        <w:tc>
                          <w:tcPr>
                            <w:tcW w:w="2121" w:type="dxa"/>
                            <w:gridSpan w:val="4"/>
                            <w:tcBorders>
                              <w:top w:val="single" w:sz="8" w:space="0" w:color="808080"/>
                              <w:left w:val="single" w:sz="8" w:space="0" w:color="808080"/>
                              <w:bottom w:val="single" w:sz="8" w:space="0" w:color="808080"/>
                              <w:right w:val="single" w:sz="8" w:space="0" w:color="808080"/>
                            </w:tcBorders>
                            <w:tcMar>
                              <w:top w:w="40" w:type="dxa"/>
                              <w:left w:w="40" w:type="dxa"/>
                              <w:bottom w:w="40" w:type="dxa"/>
                              <w:right w:w="40" w:type="dxa"/>
                            </w:tcMar>
                            <w:vAlign w:val="center"/>
                          </w:tcPr>
                          <w:p w14:paraId="3F27F81B" w14:textId="13A9C989" w:rsidR="00A50817" w:rsidRPr="004E6C3B" w:rsidRDefault="003278D4" w:rsidP="00A50817">
                            <w:pPr>
                              <w:rPr>
                                <w:rFonts w:ascii="Calibri" w:hAnsi="Calibri" w:cs="Calibri"/>
                              </w:rPr>
                            </w:pPr>
                            <w:r w:rsidRPr="001A79EF">
                              <w:rPr>
                                <w:rStyle w:val="PlaceholderText"/>
                              </w:rPr>
                              <w:t>Click or tap here to enter text.</w:t>
                            </w:r>
                          </w:p>
                        </w:tc>
                      </w:sdtContent>
                    </w:sdt>
                    <w:tc>
                      <w:tcPr>
                        <w:tcW w:w="926" w:type="dxa"/>
                        <w:gridSpan w:val="2"/>
                        <w:tcBorders>
                          <w:top w:val="single" w:sz="8" w:space="0" w:color="808080"/>
                          <w:left w:val="single" w:sz="8" w:space="0" w:color="808080"/>
                          <w:bottom w:val="single" w:sz="8" w:space="0" w:color="808080"/>
                          <w:right w:val="single" w:sz="8" w:space="0" w:color="808080"/>
                        </w:tcBorders>
                        <w:shd w:val="clear" w:color="auto" w:fill="F2F2F2"/>
                        <w:tcMar>
                          <w:top w:w="40" w:type="dxa"/>
                          <w:left w:w="40" w:type="dxa"/>
                          <w:bottom w:w="40" w:type="dxa"/>
                          <w:right w:w="40" w:type="dxa"/>
                        </w:tcMar>
                        <w:vAlign w:val="center"/>
                      </w:tcPr>
                      <w:p w14:paraId="7B65EB70" w14:textId="77777777" w:rsidR="00A50817" w:rsidRPr="004E6C3B" w:rsidRDefault="00A50817" w:rsidP="00A50817">
                        <w:pPr>
                          <w:jc w:val="right"/>
                          <w:rPr>
                            <w:rFonts w:ascii="Calibri" w:hAnsi="Calibri" w:cs="Calibri"/>
                          </w:rPr>
                        </w:pPr>
                        <w:r w:rsidRPr="004E6C3B">
                          <w:rPr>
                            <w:rFonts w:ascii="Calibri" w:eastAsia="Arial" w:hAnsi="Calibri" w:cs="Calibri"/>
                            <w:color w:val="000000"/>
                            <w:sz w:val="18"/>
                          </w:rPr>
                          <w:t>(Work)</w:t>
                        </w:r>
                      </w:p>
                    </w:tc>
                    <w:sdt>
                      <w:sdtPr>
                        <w:rPr>
                          <w:rFonts w:ascii="Calibri" w:hAnsi="Calibri" w:cs="Calibri"/>
                        </w:rPr>
                        <w:id w:val="-1831828275"/>
                        <w:placeholder>
                          <w:docPart w:val="70486DD057634759B439B746ECAF96E7"/>
                        </w:placeholder>
                        <w:showingPlcHdr/>
                      </w:sdtPr>
                      <w:sdtContent>
                        <w:tc>
                          <w:tcPr>
                            <w:tcW w:w="2268" w:type="dxa"/>
                            <w:gridSpan w:val="5"/>
                            <w:tcBorders>
                              <w:top w:val="single" w:sz="8" w:space="0" w:color="808080"/>
                              <w:left w:val="single" w:sz="8" w:space="0" w:color="808080"/>
                              <w:bottom w:val="single" w:sz="8" w:space="0" w:color="808080"/>
                              <w:right w:val="single" w:sz="8" w:space="0" w:color="808080"/>
                            </w:tcBorders>
                            <w:tcMar>
                              <w:top w:w="40" w:type="dxa"/>
                              <w:left w:w="40" w:type="dxa"/>
                              <w:bottom w:w="40" w:type="dxa"/>
                              <w:right w:w="40" w:type="dxa"/>
                            </w:tcMar>
                            <w:vAlign w:val="center"/>
                          </w:tcPr>
                          <w:p w14:paraId="10061A68" w14:textId="0DC0713E" w:rsidR="00A50817" w:rsidRPr="004E6C3B" w:rsidRDefault="003278D4" w:rsidP="00A50817">
                            <w:pPr>
                              <w:rPr>
                                <w:rFonts w:ascii="Calibri" w:hAnsi="Calibri" w:cs="Calibri"/>
                              </w:rPr>
                            </w:pPr>
                            <w:r w:rsidRPr="001A79EF">
                              <w:rPr>
                                <w:rStyle w:val="PlaceholderText"/>
                              </w:rPr>
                              <w:t>Click or tap here to enter text.</w:t>
                            </w:r>
                          </w:p>
                        </w:tc>
                      </w:sdtContent>
                    </w:sdt>
                    <w:tc>
                      <w:tcPr>
                        <w:tcW w:w="583" w:type="dxa"/>
                        <w:gridSpan w:val="2"/>
                        <w:tcBorders>
                          <w:top w:val="single" w:sz="8" w:space="0" w:color="808080"/>
                          <w:left w:val="single" w:sz="8" w:space="0" w:color="808080"/>
                          <w:bottom w:val="single" w:sz="8" w:space="0" w:color="808080"/>
                          <w:right w:val="single" w:sz="8" w:space="0" w:color="808080"/>
                        </w:tcBorders>
                        <w:shd w:val="clear" w:color="auto" w:fill="F2F2F2"/>
                        <w:tcMar>
                          <w:top w:w="40" w:type="dxa"/>
                          <w:left w:w="40" w:type="dxa"/>
                          <w:bottom w:w="40" w:type="dxa"/>
                          <w:right w:w="40" w:type="dxa"/>
                        </w:tcMar>
                        <w:vAlign w:val="center"/>
                      </w:tcPr>
                      <w:p w14:paraId="552FBEDA" w14:textId="77777777" w:rsidR="00A50817" w:rsidRPr="004E6C3B" w:rsidRDefault="00A50817" w:rsidP="00A50817">
                        <w:pPr>
                          <w:jc w:val="right"/>
                          <w:rPr>
                            <w:rFonts w:ascii="Calibri" w:hAnsi="Calibri" w:cs="Calibri"/>
                          </w:rPr>
                        </w:pPr>
                        <w:r w:rsidRPr="004E6C3B">
                          <w:rPr>
                            <w:rFonts w:ascii="Calibri" w:eastAsia="Arial" w:hAnsi="Calibri" w:cs="Calibri"/>
                            <w:color w:val="000000"/>
                            <w:sz w:val="18"/>
                          </w:rPr>
                          <w:t>(</w:t>
                        </w:r>
                        <w:r>
                          <w:rPr>
                            <w:rFonts w:ascii="Calibri" w:eastAsia="Arial" w:hAnsi="Calibri" w:cs="Calibri"/>
                            <w:color w:val="000000"/>
                            <w:sz w:val="18"/>
                          </w:rPr>
                          <w:t>Cell</w:t>
                        </w:r>
                        <w:r w:rsidRPr="004E6C3B">
                          <w:rPr>
                            <w:rFonts w:ascii="Calibri" w:eastAsia="Arial" w:hAnsi="Calibri" w:cs="Calibri"/>
                            <w:color w:val="000000"/>
                            <w:sz w:val="18"/>
                          </w:rPr>
                          <w:t>)</w:t>
                        </w:r>
                      </w:p>
                    </w:tc>
                    <w:sdt>
                      <w:sdtPr>
                        <w:rPr>
                          <w:rFonts w:ascii="Calibri" w:hAnsi="Calibri" w:cs="Calibri"/>
                        </w:rPr>
                        <w:id w:val="945893528"/>
                        <w:placeholder>
                          <w:docPart w:val="782E59CFA0D740E5B17568A9C9AF2EF2"/>
                        </w:placeholder>
                      </w:sdtPr>
                      <w:sdtContent>
                        <w:tc>
                          <w:tcPr>
                            <w:tcW w:w="2481" w:type="dxa"/>
                            <w:gridSpan w:val="4"/>
                            <w:tcBorders>
                              <w:top w:val="single" w:sz="8" w:space="0" w:color="808080"/>
                              <w:left w:val="single" w:sz="8" w:space="0" w:color="808080"/>
                              <w:bottom w:val="single" w:sz="8" w:space="0" w:color="808080"/>
                              <w:right w:val="single" w:sz="8" w:space="0" w:color="808080"/>
                            </w:tcBorders>
                            <w:tcMar>
                              <w:top w:w="40" w:type="dxa"/>
                              <w:left w:w="40" w:type="dxa"/>
                              <w:bottom w:w="40" w:type="dxa"/>
                              <w:right w:w="40" w:type="dxa"/>
                            </w:tcMar>
                            <w:vAlign w:val="center"/>
                          </w:tcPr>
                          <w:p w14:paraId="23B99E71" w14:textId="586DDF05" w:rsidR="00A50817" w:rsidRPr="004E6C3B" w:rsidRDefault="007214FE" w:rsidP="00A50817">
                            <w:pPr>
                              <w:rPr>
                                <w:rFonts w:ascii="Calibri" w:hAnsi="Calibri" w:cs="Calibri"/>
                              </w:rPr>
                            </w:pPr>
                            <w:r>
                              <w:rPr>
                                <w:rFonts w:ascii="Calibri" w:hAnsi="Calibri" w:cs="Calibri"/>
                              </w:rPr>
                              <w:t>0829355269</w:t>
                            </w:r>
                          </w:p>
                        </w:tc>
                      </w:sdtContent>
                    </w:sdt>
                  </w:tr>
                  <w:tr w:rsidR="00A50817" w:rsidRPr="004E6C3B" w14:paraId="57945421" w14:textId="77777777" w:rsidTr="005521CA">
                    <w:trPr>
                      <w:trHeight w:val="260"/>
                    </w:trPr>
                    <w:tc>
                      <w:tcPr>
                        <w:tcW w:w="1753" w:type="dxa"/>
                        <w:gridSpan w:val="2"/>
                        <w:tcBorders>
                          <w:top w:val="single" w:sz="8" w:space="0" w:color="808080"/>
                          <w:left w:val="single" w:sz="8" w:space="0" w:color="808080"/>
                          <w:bottom w:val="single" w:sz="8" w:space="0" w:color="808080"/>
                          <w:right w:val="single" w:sz="8" w:space="0" w:color="808080"/>
                        </w:tcBorders>
                        <w:shd w:val="clear" w:color="auto" w:fill="F2F2F2"/>
                        <w:tcMar>
                          <w:top w:w="40" w:type="dxa"/>
                          <w:left w:w="40" w:type="dxa"/>
                          <w:bottom w:w="40" w:type="dxa"/>
                          <w:right w:w="40" w:type="dxa"/>
                        </w:tcMar>
                        <w:vAlign w:val="center"/>
                      </w:tcPr>
                      <w:p w14:paraId="581C7D9F" w14:textId="77777777" w:rsidR="00A50817" w:rsidRPr="004E6C3B" w:rsidRDefault="00A50817" w:rsidP="00A50817">
                        <w:pPr>
                          <w:jc w:val="right"/>
                          <w:rPr>
                            <w:rFonts w:ascii="Calibri" w:hAnsi="Calibri" w:cs="Calibri"/>
                          </w:rPr>
                        </w:pPr>
                        <w:r w:rsidRPr="004E6C3B">
                          <w:rPr>
                            <w:rFonts w:ascii="Calibri" w:eastAsia="Arial" w:hAnsi="Calibri" w:cs="Calibri"/>
                            <w:color w:val="000000"/>
                            <w:sz w:val="18"/>
                          </w:rPr>
                          <w:t>(</w:t>
                        </w:r>
                        <w:r>
                          <w:rPr>
                            <w:rFonts w:ascii="Calibri" w:eastAsia="Arial" w:hAnsi="Calibri" w:cs="Calibri"/>
                            <w:color w:val="000000"/>
                            <w:sz w:val="18"/>
                          </w:rPr>
                          <w:t>Spouse/Partner</w:t>
                        </w:r>
                        <w:r w:rsidRPr="004E6C3B">
                          <w:rPr>
                            <w:rFonts w:ascii="Calibri" w:eastAsia="Arial" w:hAnsi="Calibri" w:cs="Calibri"/>
                            <w:color w:val="000000"/>
                            <w:sz w:val="18"/>
                          </w:rPr>
                          <w:t>)</w:t>
                        </w:r>
                      </w:p>
                    </w:tc>
                    <w:sdt>
                      <w:sdtPr>
                        <w:rPr>
                          <w:rFonts w:ascii="Calibri" w:hAnsi="Calibri" w:cs="Calibri"/>
                        </w:rPr>
                        <w:id w:val="-2056850448"/>
                        <w:placeholder>
                          <w:docPart w:val="E1D5CC292CC64DD2AB7AACBAFB125AA3"/>
                        </w:placeholder>
                        <w:showingPlcHdr/>
                      </w:sdtPr>
                      <w:sdtContent>
                        <w:tc>
                          <w:tcPr>
                            <w:tcW w:w="2121" w:type="dxa"/>
                            <w:gridSpan w:val="4"/>
                            <w:tcBorders>
                              <w:top w:val="single" w:sz="8" w:space="0" w:color="808080"/>
                              <w:left w:val="single" w:sz="8" w:space="0" w:color="808080"/>
                              <w:bottom w:val="single" w:sz="8" w:space="0" w:color="808080"/>
                              <w:right w:val="single" w:sz="8" w:space="0" w:color="808080"/>
                            </w:tcBorders>
                            <w:tcMar>
                              <w:top w:w="40" w:type="dxa"/>
                              <w:left w:w="40" w:type="dxa"/>
                              <w:bottom w:w="40" w:type="dxa"/>
                              <w:right w:w="40" w:type="dxa"/>
                            </w:tcMar>
                            <w:vAlign w:val="center"/>
                          </w:tcPr>
                          <w:p w14:paraId="580C1F4B" w14:textId="576DDCA0" w:rsidR="00A50817" w:rsidRPr="004E6C3B" w:rsidRDefault="003278D4" w:rsidP="00A50817">
                            <w:pPr>
                              <w:rPr>
                                <w:rFonts w:ascii="Calibri" w:hAnsi="Calibri" w:cs="Calibri"/>
                              </w:rPr>
                            </w:pPr>
                            <w:r w:rsidRPr="001A79EF">
                              <w:rPr>
                                <w:rStyle w:val="PlaceholderText"/>
                              </w:rPr>
                              <w:t>Click or tap here to enter text.</w:t>
                            </w:r>
                          </w:p>
                        </w:tc>
                      </w:sdtContent>
                    </w:sdt>
                    <w:tc>
                      <w:tcPr>
                        <w:tcW w:w="1701" w:type="dxa"/>
                        <w:gridSpan w:val="4"/>
                        <w:tcBorders>
                          <w:top w:val="single" w:sz="8" w:space="0" w:color="808080"/>
                          <w:left w:val="single" w:sz="8" w:space="0" w:color="808080"/>
                          <w:bottom w:val="single" w:sz="8" w:space="0" w:color="808080"/>
                          <w:right w:val="single" w:sz="8" w:space="0" w:color="808080"/>
                        </w:tcBorders>
                        <w:shd w:val="clear" w:color="auto" w:fill="F2F2F2"/>
                        <w:tcMar>
                          <w:top w:w="40" w:type="dxa"/>
                          <w:left w:w="40" w:type="dxa"/>
                          <w:bottom w:w="40" w:type="dxa"/>
                          <w:right w:w="40" w:type="dxa"/>
                        </w:tcMar>
                        <w:vAlign w:val="center"/>
                      </w:tcPr>
                      <w:p w14:paraId="6419549D" w14:textId="77777777" w:rsidR="00A50817" w:rsidRPr="004E6C3B" w:rsidRDefault="00A50817" w:rsidP="00A50817">
                        <w:pPr>
                          <w:jc w:val="right"/>
                          <w:rPr>
                            <w:rFonts w:ascii="Calibri" w:hAnsi="Calibri" w:cs="Calibri"/>
                          </w:rPr>
                        </w:pPr>
                        <w:r w:rsidRPr="004E6C3B">
                          <w:rPr>
                            <w:rFonts w:ascii="Calibri" w:eastAsia="Arial" w:hAnsi="Calibri" w:cs="Calibri"/>
                            <w:color w:val="000000"/>
                            <w:sz w:val="18"/>
                          </w:rPr>
                          <w:t xml:space="preserve">Alternate Number </w:t>
                        </w:r>
                      </w:p>
                    </w:tc>
                    <w:sdt>
                      <w:sdtPr>
                        <w:rPr>
                          <w:rFonts w:ascii="Calibri" w:hAnsi="Calibri" w:cs="Calibri"/>
                        </w:rPr>
                        <w:id w:val="-1653200276"/>
                        <w:placeholder>
                          <w:docPart w:val="DefaultPlaceholder_-1854013440"/>
                        </w:placeholder>
                        <w:showingPlcHdr/>
                      </w:sdtPr>
                      <w:sdtContent>
                        <w:tc>
                          <w:tcPr>
                            <w:tcW w:w="4557" w:type="dxa"/>
                            <w:gridSpan w:val="9"/>
                            <w:tcBorders>
                              <w:top w:val="single" w:sz="8" w:space="0" w:color="808080"/>
                              <w:left w:val="single" w:sz="8" w:space="0" w:color="808080"/>
                              <w:bottom w:val="single" w:sz="8" w:space="0" w:color="808080"/>
                              <w:right w:val="single" w:sz="8" w:space="0" w:color="808080"/>
                            </w:tcBorders>
                            <w:tcMar>
                              <w:top w:w="40" w:type="dxa"/>
                              <w:left w:w="40" w:type="dxa"/>
                              <w:bottom w:w="40" w:type="dxa"/>
                              <w:right w:w="40" w:type="dxa"/>
                            </w:tcMar>
                            <w:vAlign w:val="center"/>
                          </w:tcPr>
                          <w:p w14:paraId="3ACFF91B" w14:textId="66F5DE40" w:rsidR="00A50817" w:rsidRPr="004E6C3B" w:rsidRDefault="00922C4F" w:rsidP="00A50817">
                            <w:pPr>
                              <w:rPr>
                                <w:rFonts w:ascii="Calibri" w:hAnsi="Calibri" w:cs="Calibri"/>
                              </w:rPr>
                            </w:pPr>
                            <w:r w:rsidRPr="001A79EF">
                              <w:rPr>
                                <w:rStyle w:val="PlaceholderText"/>
                              </w:rPr>
                              <w:t>Click or tap here to enter text.</w:t>
                            </w:r>
                          </w:p>
                        </w:tc>
                      </w:sdtContent>
                    </w:sdt>
                  </w:tr>
                  <w:tr w:rsidR="00A50817" w:rsidRPr="004E6C3B" w14:paraId="52C76F5A" w14:textId="77777777" w:rsidTr="005521CA">
                    <w:trPr>
                      <w:trHeight w:val="260"/>
                    </w:trPr>
                    <w:tc>
                      <w:tcPr>
                        <w:tcW w:w="2816" w:type="dxa"/>
                        <w:gridSpan w:val="3"/>
                        <w:tcBorders>
                          <w:top w:val="single" w:sz="8" w:space="0" w:color="808080"/>
                          <w:left w:val="single" w:sz="8" w:space="0" w:color="808080"/>
                          <w:bottom w:val="single" w:sz="8" w:space="0" w:color="808080"/>
                          <w:right w:val="single" w:sz="8" w:space="0" w:color="808080"/>
                        </w:tcBorders>
                        <w:shd w:val="clear" w:color="auto" w:fill="F2F2F2"/>
                        <w:tcMar>
                          <w:top w:w="40" w:type="dxa"/>
                          <w:left w:w="40" w:type="dxa"/>
                          <w:bottom w:w="40" w:type="dxa"/>
                          <w:right w:w="40" w:type="dxa"/>
                        </w:tcMar>
                        <w:vAlign w:val="center"/>
                      </w:tcPr>
                      <w:p w14:paraId="706C4F3A" w14:textId="77777777" w:rsidR="00A50817" w:rsidRPr="004E6C3B" w:rsidRDefault="00A50817" w:rsidP="00A50817">
                        <w:pPr>
                          <w:jc w:val="right"/>
                          <w:rPr>
                            <w:rFonts w:ascii="Calibri" w:eastAsia="Arial" w:hAnsi="Calibri" w:cs="Calibri"/>
                            <w:color w:val="000000"/>
                            <w:sz w:val="18"/>
                          </w:rPr>
                        </w:pPr>
                        <w:r w:rsidRPr="004E6C3B">
                          <w:rPr>
                            <w:rFonts w:ascii="Calibri" w:eastAsia="Arial" w:hAnsi="Calibri" w:cs="Calibri"/>
                            <w:color w:val="000000"/>
                            <w:sz w:val="18"/>
                          </w:rPr>
                          <w:t>Email address:</w:t>
                        </w:r>
                      </w:p>
                    </w:tc>
                    <w:sdt>
                      <w:sdtPr>
                        <w:rPr>
                          <w:rFonts w:ascii="Calibri" w:hAnsi="Calibri" w:cs="Calibri"/>
                        </w:rPr>
                        <w:id w:val="1207768417"/>
                        <w:placeholder>
                          <w:docPart w:val="FB738522E9CF43F1816B1738A7A74886"/>
                        </w:placeholder>
                      </w:sdtPr>
                      <w:sdtContent>
                        <w:tc>
                          <w:tcPr>
                            <w:tcW w:w="7316" w:type="dxa"/>
                            <w:gridSpan w:val="16"/>
                            <w:tcBorders>
                              <w:top w:val="single" w:sz="8" w:space="0" w:color="808080"/>
                              <w:left w:val="single" w:sz="8" w:space="0" w:color="808080"/>
                              <w:bottom w:val="single" w:sz="8" w:space="0" w:color="808080"/>
                              <w:right w:val="single" w:sz="8" w:space="0" w:color="808080"/>
                            </w:tcBorders>
                            <w:tcMar>
                              <w:top w:w="40" w:type="dxa"/>
                              <w:left w:w="40" w:type="dxa"/>
                              <w:bottom w:w="40" w:type="dxa"/>
                              <w:right w:w="40" w:type="dxa"/>
                            </w:tcMar>
                            <w:vAlign w:val="center"/>
                          </w:tcPr>
                          <w:p w14:paraId="06284ABA" w14:textId="498718CD" w:rsidR="00A50817" w:rsidRPr="004E6C3B" w:rsidRDefault="00EF6552" w:rsidP="00A50817">
                            <w:pPr>
                              <w:rPr>
                                <w:rFonts w:ascii="Calibri" w:hAnsi="Calibri" w:cs="Calibri"/>
                              </w:rPr>
                            </w:pPr>
                            <w:r>
                              <w:rPr>
                                <w:rFonts w:ascii="Calibri" w:hAnsi="Calibri" w:cs="Calibri"/>
                              </w:rPr>
                              <w:t>Danielmakwela436@gmail.com</w:t>
                            </w:r>
                          </w:p>
                        </w:tc>
                      </w:sdtContent>
                    </w:sdt>
                  </w:tr>
                  <w:tr w:rsidR="00A50817" w:rsidRPr="004E6C3B" w14:paraId="55C0156C" w14:textId="77777777" w:rsidTr="005521CA">
                    <w:trPr>
                      <w:trHeight w:val="260"/>
                    </w:trPr>
                    <w:tc>
                      <w:tcPr>
                        <w:tcW w:w="2816" w:type="dxa"/>
                        <w:gridSpan w:val="3"/>
                        <w:tcBorders>
                          <w:top w:val="single" w:sz="8" w:space="0" w:color="808080"/>
                          <w:left w:val="single" w:sz="8" w:space="0" w:color="808080"/>
                          <w:bottom w:val="single" w:sz="8" w:space="0" w:color="808080"/>
                          <w:right w:val="single" w:sz="8" w:space="0" w:color="808080"/>
                        </w:tcBorders>
                        <w:shd w:val="clear" w:color="auto" w:fill="F2F2F2"/>
                        <w:tcMar>
                          <w:top w:w="40" w:type="dxa"/>
                          <w:left w:w="40" w:type="dxa"/>
                          <w:bottom w:w="40" w:type="dxa"/>
                          <w:right w:w="40" w:type="dxa"/>
                        </w:tcMar>
                        <w:vAlign w:val="center"/>
                      </w:tcPr>
                      <w:p w14:paraId="4807A8DC" w14:textId="77777777" w:rsidR="00A50817" w:rsidRPr="004E6C3B" w:rsidRDefault="00A50817" w:rsidP="00A50817">
                        <w:pPr>
                          <w:jc w:val="right"/>
                          <w:rPr>
                            <w:rFonts w:ascii="Calibri" w:hAnsi="Calibri" w:cs="Calibri"/>
                          </w:rPr>
                        </w:pPr>
                        <w:r w:rsidRPr="004E6C3B">
                          <w:rPr>
                            <w:rFonts w:ascii="Calibri" w:eastAsia="Arial" w:hAnsi="Calibri" w:cs="Calibri"/>
                            <w:color w:val="000000"/>
                            <w:sz w:val="18"/>
                          </w:rPr>
                          <w:t>Address where you currently stay:</w:t>
                        </w:r>
                      </w:p>
                    </w:tc>
                    <w:sdt>
                      <w:sdtPr>
                        <w:rPr>
                          <w:rFonts w:ascii="Calibri" w:hAnsi="Calibri" w:cs="Calibri"/>
                        </w:rPr>
                        <w:id w:val="-1515535820"/>
                        <w:placeholder>
                          <w:docPart w:val="2D0E101EB4274D7DA8FFD246A6B67E88"/>
                        </w:placeholder>
                      </w:sdtPr>
                      <w:sdtContent>
                        <w:tc>
                          <w:tcPr>
                            <w:tcW w:w="7316" w:type="dxa"/>
                            <w:gridSpan w:val="16"/>
                            <w:tcBorders>
                              <w:top w:val="single" w:sz="8" w:space="0" w:color="808080"/>
                              <w:left w:val="single" w:sz="8" w:space="0" w:color="808080"/>
                              <w:bottom w:val="single" w:sz="8" w:space="0" w:color="808080"/>
                              <w:right w:val="single" w:sz="8" w:space="0" w:color="808080"/>
                            </w:tcBorders>
                            <w:tcMar>
                              <w:top w:w="40" w:type="dxa"/>
                              <w:left w:w="40" w:type="dxa"/>
                              <w:bottom w:w="40" w:type="dxa"/>
                              <w:right w:w="40" w:type="dxa"/>
                            </w:tcMar>
                            <w:vAlign w:val="center"/>
                          </w:tcPr>
                          <w:p w14:paraId="68E5DF9A" w14:textId="336EE8FD" w:rsidR="00A50817" w:rsidRPr="004E6C3B" w:rsidRDefault="00B429C1" w:rsidP="00A50817">
                            <w:pPr>
                              <w:rPr>
                                <w:rFonts w:ascii="Calibri" w:hAnsi="Calibri" w:cs="Calibri"/>
                              </w:rPr>
                            </w:pPr>
                            <w:r>
                              <w:rPr>
                                <w:rFonts w:ascii="Calibri" w:hAnsi="Calibri" w:cs="Calibri"/>
                              </w:rPr>
                              <w:t xml:space="preserve">Limpopo </w:t>
                            </w:r>
                            <w:r w:rsidR="00EF6552">
                              <w:rPr>
                                <w:rFonts w:ascii="Calibri" w:hAnsi="Calibri" w:cs="Calibri"/>
                              </w:rPr>
                              <w:t>12 91</w:t>
                            </w:r>
                            <w:r w:rsidR="00EF6552" w:rsidRPr="00EF6552">
                              <w:rPr>
                                <w:rFonts w:ascii="Calibri" w:hAnsi="Calibri" w:cs="Calibri"/>
                                <w:vertAlign w:val="superscript"/>
                              </w:rPr>
                              <w:t>st</w:t>
                            </w:r>
                            <w:r w:rsidR="00EF6552">
                              <w:rPr>
                                <w:rFonts w:ascii="Calibri" w:hAnsi="Calibri" w:cs="Calibri"/>
                              </w:rPr>
                              <w:t xml:space="preserve"> street </w:t>
                            </w:r>
                            <w:proofErr w:type="spellStart"/>
                            <w:r w:rsidR="00EF6552">
                              <w:rPr>
                                <w:rFonts w:ascii="Calibri" w:hAnsi="Calibri" w:cs="Calibri"/>
                              </w:rPr>
                              <w:t>Seshego</w:t>
                            </w:r>
                            <w:proofErr w:type="spellEnd"/>
                            <w:r w:rsidR="00EF6552">
                              <w:rPr>
                                <w:rFonts w:ascii="Calibri" w:hAnsi="Calibri" w:cs="Calibri"/>
                              </w:rPr>
                              <w:t>-D</w:t>
                            </w:r>
                          </w:p>
                        </w:tc>
                      </w:sdtContent>
                    </w:sdt>
                  </w:tr>
                  <w:tr w:rsidR="00A50817" w:rsidRPr="004E6C3B" w14:paraId="257A2AAE" w14:textId="77777777" w:rsidTr="005521CA">
                    <w:trPr>
                      <w:trHeight w:val="260"/>
                    </w:trPr>
                    <w:tc>
                      <w:tcPr>
                        <w:tcW w:w="7281" w:type="dxa"/>
                        <w:gridSpan w:val="14"/>
                        <w:tcBorders>
                          <w:top w:val="single" w:sz="8" w:space="0" w:color="808080"/>
                          <w:left w:val="single" w:sz="8" w:space="0" w:color="808080"/>
                          <w:bottom w:val="single" w:sz="8" w:space="0" w:color="808080"/>
                          <w:right w:val="single" w:sz="8" w:space="0" w:color="808080"/>
                        </w:tcBorders>
                        <w:shd w:val="clear" w:color="auto" w:fill="auto"/>
                        <w:tcMar>
                          <w:top w:w="40" w:type="dxa"/>
                          <w:left w:w="40" w:type="dxa"/>
                          <w:bottom w:w="40" w:type="dxa"/>
                          <w:right w:w="40" w:type="dxa"/>
                        </w:tcMar>
                        <w:vAlign w:val="center"/>
                      </w:tcPr>
                      <w:p w14:paraId="4502C173" w14:textId="77777777" w:rsidR="00A50817" w:rsidRPr="004E6C3B" w:rsidRDefault="00A50817" w:rsidP="00A50817">
                        <w:pPr>
                          <w:rPr>
                            <w:rFonts w:ascii="Calibri" w:eastAsia="Arial" w:hAnsi="Calibri" w:cs="Calibri"/>
                            <w:color w:val="000000"/>
                            <w:sz w:val="18"/>
                          </w:rPr>
                        </w:pPr>
                      </w:p>
                    </w:tc>
                    <w:tc>
                      <w:tcPr>
                        <w:tcW w:w="2851" w:type="dxa"/>
                        <w:gridSpan w:val="5"/>
                        <w:tcBorders>
                          <w:top w:val="single" w:sz="8" w:space="0" w:color="808080"/>
                          <w:left w:val="single" w:sz="8" w:space="0" w:color="808080"/>
                          <w:bottom w:val="single" w:sz="8" w:space="0" w:color="808080"/>
                          <w:right w:val="single" w:sz="8" w:space="0" w:color="808080"/>
                        </w:tcBorders>
                        <w:shd w:val="clear" w:color="auto" w:fill="F2F2F2"/>
                        <w:tcMar>
                          <w:top w:w="40" w:type="dxa"/>
                          <w:left w:w="40" w:type="dxa"/>
                          <w:bottom w:w="40" w:type="dxa"/>
                          <w:right w:w="40" w:type="dxa"/>
                        </w:tcMar>
                        <w:vAlign w:val="center"/>
                      </w:tcPr>
                      <w:p w14:paraId="15C4443A" w14:textId="77777777" w:rsidR="00A50817" w:rsidRPr="004E6C3B" w:rsidRDefault="00A50817" w:rsidP="00A50817">
                        <w:pPr>
                          <w:rPr>
                            <w:rFonts w:ascii="Calibri" w:hAnsi="Calibri" w:cs="Calibri"/>
                            <w:sz w:val="18"/>
                            <w:szCs w:val="18"/>
                          </w:rPr>
                        </w:pPr>
                        <w:r w:rsidRPr="004E6C3B">
                          <w:rPr>
                            <w:rFonts w:ascii="Calibri" w:hAnsi="Calibri" w:cs="Calibri"/>
                            <w:sz w:val="18"/>
                            <w:szCs w:val="18"/>
                          </w:rPr>
                          <w:t>(proof of address to be attached)</w:t>
                        </w:r>
                      </w:p>
                    </w:tc>
                  </w:tr>
                </w:tbl>
                <w:p w14:paraId="75CE4E28" w14:textId="77777777" w:rsidR="00A50817" w:rsidRDefault="00A50817" w:rsidP="00A50817"/>
                <w:tbl>
                  <w:tblPr>
                    <w:tblW w:w="10161" w:type="dxa"/>
                    <w:tblCellMar>
                      <w:left w:w="0" w:type="dxa"/>
                      <w:right w:w="0" w:type="dxa"/>
                    </w:tblCellMar>
                    <w:tblLook w:val="0000" w:firstRow="0" w:lastRow="0" w:firstColumn="0" w:lastColumn="0" w:noHBand="0" w:noVBand="0"/>
                  </w:tblPr>
                  <w:tblGrid>
                    <w:gridCol w:w="2365"/>
                    <w:gridCol w:w="470"/>
                    <w:gridCol w:w="851"/>
                    <w:gridCol w:w="2812"/>
                    <w:gridCol w:w="1015"/>
                    <w:gridCol w:w="174"/>
                    <w:gridCol w:w="2474"/>
                  </w:tblGrid>
                  <w:tr w:rsidR="00A50817" w:rsidRPr="009F6ED5" w14:paraId="3150C39D" w14:textId="77777777" w:rsidTr="00C61933">
                    <w:trPr>
                      <w:trHeight w:val="261"/>
                    </w:trPr>
                    <w:tc>
                      <w:tcPr>
                        <w:tcW w:w="2365" w:type="dxa"/>
                        <w:tcBorders>
                          <w:top w:val="single" w:sz="8" w:space="0" w:color="808080"/>
                          <w:left w:val="single" w:sz="8" w:space="0" w:color="808080"/>
                          <w:bottom w:val="single" w:sz="8" w:space="0" w:color="808080"/>
                          <w:right w:val="single" w:sz="8" w:space="0" w:color="808080"/>
                        </w:tcBorders>
                        <w:shd w:val="clear" w:color="auto" w:fill="F2F2F2"/>
                        <w:tcMar>
                          <w:top w:w="40" w:type="dxa"/>
                          <w:left w:w="40" w:type="dxa"/>
                          <w:bottom w:w="40" w:type="dxa"/>
                          <w:right w:w="40" w:type="dxa"/>
                        </w:tcMar>
                        <w:vAlign w:val="center"/>
                      </w:tcPr>
                      <w:p w14:paraId="51976DE6" w14:textId="77777777" w:rsidR="00A50817" w:rsidRPr="009F6ED5" w:rsidRDefault="00A50817" w:rsidP="00A50817">
                        <w:pPr>
                          <w:rPr>
                            <w:rFonts w:asciiTheme="minorHAnsi" w:hAnsiTheme="minorHAnsi" w:cstheme="minorHAnsi"/>
                          </w:rPr>
                        </w:pPr>
                        <w:r w:rsidRPr="009F6ED5">
                          <w:rPr>
                            <w:rFonts w:asciiTheme="minorHAnsi" w:eastAsia="Arial" w:hAnsiTheme="minorHAnsi" w:cstheme="minorHAnsi"/>
                            <w:color w:val="000000"/>
                            <w:sz w:val="18"/>
                          </w:rPr>
                          <w:t xml:space="preserve">Self-employed: </w:t>
                        </w:r>
                      </w:p>
                    </w:tc>
                    <w:tc>
                      <w:tcPr>
                        <w:tcW w:w="7796" w:type="dxa"/>
                        <w:gridSpan w:val="6"/>
                        <w:tcBorders>
                          <w:top w:val="single" w:sz="8" w:space="0" w:color="808080"/>
                          <w:left w:val="single" w:sz="8" w:space="0" w:color="808080"/>
                          <w:bottom w:val="single" w:sz="8" w:space="0" w:color="808080"/>
                          <w:right w:val="single" w:sz="8" w:space="0" w:color="808080"/>
                        </w:tcBorders>
                        <w:tcMar>
                          <w:top w:w="40" w:type="dxa"/>
                          <w:left w:w="40" w:type="dxa"/>
                          <w:bottom w:w="40" w:type="dxa"/>
                          <w:right w:w="40" w:type="dxa"/>
                        </w:tcMar>
                        <w:vAlign w:val="center"/>
                      </w:tcPr>
                      <w:p w14:paraId="395FF542" w14:textId="0BF706D9" w:rsidR="00A50817" w:rsidRPr="009F6ED5" w:rsidRDefault="00000000" w:rsidP="00A50817">
                        <w:pPr>
                          <w:rPr>
                            <w:rFonts w:asciiTheme="minorHAnsi" w:hAnsiTheme="minorHAnsi" w:cstheme="minorHAnsi"/>
                          </w:rPr>
                        </w:pPr>
                        <w:sdt>
                          <w:sdtPr>
                            <w:rPr>
                              <w:rFonts w:asciiTheme="minorHAnsi" w:eastAsiaTheme="minorEastAsia" w:hAnsiTheme="minorHAnsi" w:cstheme="minorHAnsi"/>
                              <w:sz w:val="22"/>
                              <w:szCs w:val="22"/>
                            </w:rPr>
                            <w:id w:val="1347136232"/>
                            <w14:checkbox>
                              <w14:checked w14:val="1"/>
                              <w14:checkedState w14:val="2612" w14:font="MS Gothic"/>
                              <w14:uncheckedState w14:val="2610" w14:font="MS Gothic"/>
                            </w14:checkbox>
                          </w:sdtPr>
                          <w:sdtContent>
                            <w:r w:rsidR="007214FE">
                              <w:rPr>
                                <w:rFonts w:ascii="MS Gothic" w:eastAsia="MS Gothic" w:hAnsi="MS Gothic" w:cstheme="minorHAnsi" w:hint="eastAsia"/>
                                <w:sz w:val="22"/>
                                <w:szCs w:val="22"/>
                              </w:rPr>
                              <w:t>☒</w:t>
                            </w:r>
                          </w:sdtContent>
                        </w:sdt>
                        <w:r w:rsidR="00A50817" w:rsidRPr="002E4905">
                          <w:rPr>
                            <w:rFonts w:asciiTheme="minorHAnsi" w:eastAsiaTheme="minorEastAsia" w:hAnsiTheme="minorHAnsi" w:cstheme="minorHAnsi"/>
                            <w:sz w:val="22"/>
                            <w:szCs w:val="22"/>
                          </w:rPr>
                          <w:t xml:space="preserve">YES           </w:t>
                        </w:r>
                        <w:sdt>
                          <w:sdtPr>
                            <w:rPr>
                              <w:rFonts w:asciiTheme="minorHAnsi" w:eastAsiaTheme="minorEastAsia" w:hAnsiTheme="minorHAnsi" w:cstheme="minorHAnsi"/>
                              <w:sz w:val="22"/>
                              <w:szCs w:val="22"/>
                            </w:rPr>
                            <w:id w:val="-695619236"/>
                            <w14:checkbox>
                              <w14:checked w14:val="0"/>
                              <w14:checkedState w14:val="2612" w14:font="MS Gothic"/>
                              <w14:uncheckedState w14:val="2610" w14:font="MS Gothic"/>
                            </w14:checkbox>
                          </w:sdtPr>
                          <w:sdtContent>
                            <w:r w:rsidR="00A50817" w:rsidRPr="002E4905">
                              <w:rPr>
                                <w:rFonts w:ascii="Segoe UI Symbol" w:eastAsiaTheme="minorEastAsia" w:hAnsi="Segoe UI Symbol" w:cs="Segoe UI Symbol"/>
                                <w:sz w:val="22"/>
                                <w:szCs w:val="22"/>
                              </w:rPr>
                              <w:t>☐</w:t>
                            </w:r>
                          </w:sdtContent>
                        </w:sdt>
                        <w:r w:rsidR="00A50817" w:rsidRPr="002E4905">
                          <w:rPr>
                            <w:rFonts w:asciiTheme="minorHAnsi" w:eastAsiaTheme="minorEastAsia" w:hAnsiTheme="minorHAnsi" w:cstheme="minorHAnsi"/>
                            <w:sz w:val="22"/>
                            <w:szCs w:val="22"/>
                          </w:rPr>
                          <w:t>NO</w:t>
                        </w:r>
                      </w:p>
                    </w:tc>
                  </w:tr>
                  <w:tr w:rsidR="00A50817" w:rsidRPr="009F6ED5" w14:paraId="472B4AA9" w14:textId="77777777" w:rsidTr="00C61933">
                    <w:trPr>
                      <w:trHeight w:val="261"/>
                    </w:trPr>
                    <w:tc>
                      <w:tcPr>
                        <w:tcW w:w="2365" w:type="dxa"/>
                        <w:tcBorders>
                          <w:top w:val="single" w:sz="8" w:space="0" w:color="808080"/>
                          <w:left w:val="single" w:sz="8" w:space="0" w:color="808080"/>
                          <w:bottom w:val="single" w:sz="8" w:space="0" w:color="808080"/>
                          <w:right w:val="single" w:sz="8" w:space="0" w:color="808080"/>
                        </w:tcBorders>
                        <w:shd w:val="clear" w:color="auto" w:fill="F2F2F2"/>
                        <w:tcMar>
                          <w:top w:w="40" w:type="dxa"/>
                          <w:left w:w="40" w:type="dxa"/>
                          <w:bottom w:w="40" w:type="dxa"/>
                          <w:right w:w="40" w:type="dxa"/>
                        </w:tcMar>
                        <w:vAlign w:val="center"/>
                      </w:tcPr>
                      <w:p w14:paraId="026D2153" w14:textId="77777777" w:rsidR="00A50817" w:rsidRPr="009F6ED5" w:rsidRDefault="00A50817" w:rsidP="00A50817">
                        <w:pPr>
                          <w:rPr>
                            <w:rFonts w:asciiTheme="minorHAnsi" w:hAnsiTheme="minorHAnsi" w:cstheme="minorHAnsi"/>
                          </w:rPr>
                        </w:pPr>
                        <w:r w:rsidRPr="009F6ED5">
                          <w:rPr>
                            <w:rFonts w:asciiTheme="minorHAnsi" w:eastAsia="Arial" w:hAnsiTheme="minorHAnsi" w:cstheme="minorHAnsi"/>
                            <w:color w:val="000000"/>
                            <w:sz w:val="18"/>
                          </w:rPr>
                          <w:t>Occupation</w:t>
                        </w:r>
                        <w:r>
                          <w:rPr>
                            <w:rFonts w:asciiTheme="minorHAnsi" w:eastAsia="Arial" w:hAnsiTheme="minorHAnsi" w:cstheme="minorHAnsi"/>
                            <w:color w:val="000000"/>
                            <w:sz w:val="18"/>
                          </w:rPr>
                          <w:t xml:space="preserve"> / Job Title</w:t>
                        </w:r>
                        <w:r w:rsidRPr="009F6ED5">
                          <w:rPr>
                            <w:rFonts w:asciiTheme="minorHAnsi" w:eastAsia="Arial" w:hAnsiTheme="minorHAnsi" w:cstheme="minorHAnsi"/>
                            <w:color w:val="000000"/>
                            <w:sz w:val="18"/>
                          </w:rPr>
                          <w:t>:</w:t>
                        </w:r>
                      </w:p>
                    </w:tc>
                    <w:sdt>
                      <w:sdtPr>
                        <w:rPr>
                          <w:rFonts w:asciiTheme="minorHAnsi" w:hAnsiTheme="minorHAnsi" w:cstheme="minorHAnsi"/>
                        </w:rPr>
                        <w:id w:val="742059646"/>
                        <w:placeholder>
                          <w:docPart w:val="E4381AF92223411FB56FEDA35AB7D64A"/>
                        </w:placeholder>
                        <w:showingPlcHdr/>
                      </w:sdtPr>
                      <w:sdtContent>
                        <w:tc>
                          <w:tcPr>
                            <w:tcW w:w="7796" w:type="dxa"/>
                            <w:gridSpan w:val="6"/>
                            <w:tcBorders>
                              <w:top w:val="single" w:sz="8" w:space="0" w:color="808080"/>
                              <w:left w:val="single" w:sz="8" w:space="0" w:color="808080"/>
                              <w:bottom w:val="single" w:sz="8" w:space="0" w:color="808080"/>
                              <w:right w:val="single" w:sz="8" w:space="0" w:color="808080"/>
                            </w:tcBorders>
                            <w:tcMar>
                              <w:top w:w="40" w:type="dxa"/>
                              <w:left w:w="40" w:type="dxa"/>
                              <w:bottom w:w="40" w:type="dxa"/>
                              <w:right w:w="40" w:type="dxa"/>
                            </w:tcMar>
                            <w:vAlign w:val="center"/>
                          </w:tcPr>
                          <w:p w14:paraId="2FA424FA" w14:textId="669678C2" w:rsidR="00A50817" w:rsidRPr="009F6ED5" w:rsidRDefault="003278D4" w:rsidP="00A50817">
                            <w:pPr>
                              <w:rPr>
                                <w:rFonts w:asciiTheme="minorHAnsi" w:hAnsiTheme="minorHAnsi" w:cstheme="minorHAnsi"/>
                              </w:rPr>
                            </w:pPr>
                            <w:r w:rsidRPr="001A79EF">
                              <w:rPr>
                                <w:rStyle w:val="PlaceholderText"/>
                              </w:rPr>
                              <w:t>Click or tap here to enter text.</w:t>
                            </w:r>
                          </w:p>
                        </w:tc>
                      </w:sdtContent>
                    </w:sdt>
                  </w:tr>
                  <w:tr w:rsidR="00A50817" w:rsidRPr="009F6ED5" w14:paraId="49F580F9" w14:textId="77777777" w:rsidTr="00C61933">
                    <w:trPr>
                      <w:trHeight w:val="261"/>
                    </w:trPr>
                    <w:tc>
                      <w:tcPr>
                        <w:tcW w:w="2365" w:type="dxa"/>
                        <w:tcBorders>
                          <w:top w:val="single" w:sz="8" w:space="0" w:color="808080"/>
                          <w:left w:val="single" w:sz="8" w:space="0" w:color="808080"/>
                          <w:bottom w:val="single" w:sz="8" w:space="0" w:color="808080"/>
                          <w:right w:val="single" w:sz="8" w:space="0" w:color="808080"/>
                        </w:tcBorders>
                        <w:shd w:val="clear" w:color="auto" w:fill="F2F2F2"/>
                        <w:tcMar>
                          <w:top w:w="40" w:type="dxa"/>
                          <w:left w:w="40" w:type="dxa"/>
                          <w:bottom w:w="40" w:type="dxa"/>
                          <w:right w:w="40" w:type="dxa"/>
                        </w:tcMar>
                        <w:vAlign w:val="center"/>
                      </w:tcPr>
                      <w:p w14:paraId="62DC1CF2" w14:textId="77777777" w:rsidR="00A50817" w:rsidRPr="009F6ED5" w:rsidRDefault="00A50817" w:rsidP="00A50817">
                        <w:pPr>
                          <w:rPr>
                            <w:rFonts w:asciiTheme="minorHAnsi" w:eastAsia="Arial" w:hAnsiTheme="minorHAnsi" w:cstheme="minorHAnsi"/>
                            <w:color w:val="000000"/>
                            <w:sz w:val="18"/>
                          </w:rPr>
                        </w:pPr>
                        <w:r>
                          <w:rPr>
                            <w:rFonts w:asciiTheme="minorHAnsi" w:eastAsia="Arial" w:hAnsiTheme="minorHAnsi" w:cstheme="minorHAnsi"/>
                            <w:color w:val="000000"/>
                            <w:sz w:val="18"/>
                          </w:rPr>
                          <w:t>Industry of Trade:</w:t>
                        </w:r>
                      </w:p>
                    </w:tc>
                    <w:sdt>
                      <w:sdtPr>
                        <w:rPr>
                          <w:rFonts w:asciiTheme="minorHAnsi" w:hAnsiTheme="minorHAnsi" w:cstheme="minorHAnsi"/>
                        </w:rPr>
                        <w:id w:val="1049950128"/>
                        <w:placeholder>
                          <w:docPart w:val="A25473B15F314A249E4A9D4EBD94FDA4"/>
                        </w:placeholder>
                        <w:showingPlcHdr/>
                      </w:sdtPr>
                      <w:sdtContent>
                        <w:tc>
                          <w:tcPr>
                            <w:tcW w:w="7796" w:type="dxa"/>
                            <w:gridSpan w:val="6"/>
                            <w:tcBorders>
                              <w:top w:val="single" w:sz="8" w:space="0" w:color="808080"/>
                              <w:left w:val="single" w:sz="8" w:space="0" w:color="808080"/>
                              <w:bottom w:val="single" w:sz="8" w:space="0" w:color="808080"/>
                              <w:right w:val="single" w:sz="8" w:space="0" w:color="808080"/>
                            </w:tcBorders>
                            <w:tcMar>
                              <w:top w:w="40" w:type="dxa"/>
                              <w:left w:w="40" w:type="dxa"/>
                              <w:bottom w:w="40" w:type="dxa"/>
                              <w:right w:w="40" w:type="dxa"/>
                            </w:tcMar>
                            <w:vAlign w:val="center"/>
                          </w:tcPr>
                          <w:p w14:paraId="314F4ACE" w14:textId="3CF0A891" w:rsidR="00A50817" w:rsidRPr="009F6ED5" w:rsidRDefault="003278D4" w:rsidP="00A50817">
                            <w:pPr>
                              <w:rPr>
                                <w:rFonts w:asciiTheme="minorHAnsi" w:hAnsiTheme="minorHAnsi" w:cstheme="minorHAnsi"/>
                              </w:rPr>
                            </w:pPr>
                            <w:r w:rsidRPr="001A79EF">
                              <w:rPr>
                                <w:rStyle w:val="PlaceholderText"/>
                              </w:rPr>
                              <w:t>Click or tap here to enter text.</w:t>
                            </w:r>
                          </w:p>
                        </w:tc>
                      </w:sdtContent>
                    </w:sdt>
                  </w:tr>
                  <w:tr w:rsidR="00A50817" w:rsidRPr="009F6ED5" w14:paraId="5627F36E" w14:textId="77777777" w:rsidTr="00C61933">
                    <w:trPr>
                      <w:trHeight w:val="261"/>
                    </w:trPr>
                    <w:tc>
                      <w:tcPr>
                        <w:tcW w:w="2365" w:type="dxa"/>
                        <w:tcBorders>
                          <w:top w:val="single" w:sz="8" w:space="0" w:color="808080"/>
                          <w:left w:val="single" w:sz="8" w:space="0" w:color="808080"/>
                          <w:bottom w:val="single" w:sz="8" w:space="0" w:color="808080"/>
                          <w:right w:val="single" w:sz="8" w:space="0" w:color="808080"/>
                        </w:tcBorders>
                        <w:shd w:val="clear" w:color="auto" w:fill="F2F2F2"/>
                        <w:tcMar>
                          <w:top w:w="40" w:type="dxa"/>
                          <w:left w:w="40" w:type="dxa"/>
                          <w:bottom w:w="40" w:type="dxa"/>
                          <w:right w:w="40" w:type="dxa"/>
                        </w:tcMar>
                        <w:vAlign w:val="center"/>
                      </w:tcPr>
                      <w:p w14:paraId="6A61BCE0" w14:textId="77777777" w:rsidR="00A50817" w:rsidRPr="009F6ED5" w:rsidRDefault="00A50817" w:rsidP="00A50817">
                        <w:pPr>
                          <w:rPr>
                            <w:rFonts w:asciiTheme="minorHAnsi" w:hAnsiTheme="minorHAnsi" w:cstheme="minorHAnsi"/>
                          </w:rPr>
                        </w:pPr>
                        <w:r w:rsidRPr="009F6ED5">
                          <w:rPr>
                            <w:rFonts w:asciiTheme="minorHAnsi" w:eastAsia="Arial" w:hAnsiTheme="minorHAnsi" w:cstheme="minorHAnsi"/>
                            <w:color w:val="000000"/>
                            <w:sz w:val="18"/>
                          </w:rPr>
                          <w:t>Current Employer</w:t>
                        </w:r>
                        <w:r>
                          <w:rPr>
                            <w:rFonts w:asciiTheme="minorHAnsi" w:eastAsia="Arial" w:hAnsiTheme="minorHAnsi" w:cstheme="minorHAnsi"/>
                            <w:color w:val="000000"/>
                            <w:sz w:val="18"/>
                          </w:rPr>
                          <w:t xml:space="preserve"> Name</w:t>
                        </w:r>
                        <w:r w:rsidRPr="009F6ED5">
                          <w:rPr>
                            <w:rFonts w:asciiTheme="minorHAnsi" w:eastAsia="Arial" w:hAnsiTheme="minorHAnsi" w:cstheme="minorHAnsi"/>
                            <w:color w:val="000000"/>
                            <w:sz w:val="18"/>
                          </w:rPr>
                          <w:t>:</w:t>
                        </w:r>
                      </w:p>
                    </w:tc>
                    <w:sdt>
                      <w:sdtPr>
                        <w:rPr>
                          <w:rFonts w:asciiTheme="minorHAnsi" w:hAnsiTheme="minorHAnsi" w:cstheme="minorHAnsi"/>
                        </w:rPr>
                        <w:id w:val="202213394"/>
                        <w:placeholder>
                          <w:docPart w:val="3D7588D3F85640449A9081A0EAEE920F"/>
                        </w:placeholder>
                        <w:showingPlcHdr/>
                      </w:sdtPr>
                      <w:sdtContent>
                        <w:tc>
                          <w:tcPr>
                            <w:tcW w:w="7796" w:type="dxa"/>
                            <w:gridSpan w:val="6"/>
                            <w:tcBorders>
                              <w:top w:val="single" w:sz="8" w:space="0" w:color="808080"/>
                              <w:left w:val="single" w:sz="8" w:space="0" w:color="808080"/>
                              <w:bottom w:val="single" w:sz="8" w:space="0" w:color="808080"/>
                              <w:right w:val="single" w:sz="8" w:space="0" w:color="808080"/>
                            </w:tcBorders>
                            <w:tcMar>
                              <w:top w:w="40" w:type="dxa"/>
                              <w:left w:w="40" w:type="dxa"/>
                              <w:bottom w:w="40" w:type="dxa"/>
                              <w:right w:w="40" w:type="dxa"/>
                            </w:tcMar>
                            <w:vAlign w:val="center"/>
                          </w:tcPr>
                          <w:p w14:paraId="4297D735" w14:textId="441CF621" w:rsidR="00A50817" w:rsidRPr="009F6ED5" w:rsidRDefault="003278D4" w:rsidP="00A50817">
                            <w:pPr>
                              <w:rPr>
                                <w:rFonts w:asciiTheme="minorHAnsi" w:hAnsiTheme="minorHAnsi" w:cstheme="minorHAnsi"/>
                              </w:rPr>
                            </w:pPr>
                            <w:r w:rsidRPr="001A79EF">
                              <w:rPr>
                                <w:rStyle w:val="PlaceholderText"/>
                              </w:rPr>
                              <w:t>Click or tap here to enter text.</w:t>
                            </w:r>
                          </w:p>
                        </w:tc>
                      </w:sdtContent>
                    </w:sdt>
                  </w:tr>
                  <w:tr w:rsidR="00A50817" w:rsidRPr="009F6ED5" w14:paraId="418F3E29" w14:textId="77777777" w:rsidTr="00C61933">
                    <w:trPr>
                      <w:trHeight w:val="261"/>
                    </w:trPr>
                    <w:tc>
                      <w:tcPr>
                        <w:tcW w:w="2365" w:type="dxa"/>
                        <w:tcBorders>
                          <w:top w:val="single" w:sz="8" w:space="0" w:color="808080"/>
                          <w:left w:val="single" w:sz="8" w:space="0" w:color="808080"/>
                          <w:bottom w:val="single" w:sz="8" w:space="0" w:color="808080"/>
                          <w:right w:val="single" w:sz="8" w:space="0" w:color="808080"/>
                        </w:tcBorders>
                        <w:shd w:val="clear" w:color="auto" w:fill="F2F2F2"/>
                        <w:tcMar>
                          <w:top w:w="40" w:type="dxa"/>
                          <w:left w:w="40" w:type="dxa"/>
                          <w:bottom w:w="40" w:type="dxa"/>
                          <w:right w:w="40" w:type="dxa"/>
                        </w:tcMar>
                        <w:vAlign w:val="center"/>
                      </w:tcPr>
                      <w:p w14:paraId="55B2A15F" w14:textId="77777777" w:rsidR="00A50817" w:rsidRPr="009F6ED5" w:rsidRDefault="00A50817" w:rsidP="00A50817">
                        <w:pPr>
                          <w:rPr>
                            <w:rFonts w:asciiTheme="minorHAnsi" w:eastAsia="Arial" w:hAnsiTheme="minorHAnsi" w:cstheme="minorHAnsi"/>
                            <w:color w:val="000000"/>
                            <w:sz w:val="18"/>
                          </w:rPr>
                        </w:pPr>
                        <w:r>
                          <w:rPr>
                            <w:rFonts w:asciiTheme="minorHAnsi" w:eastAsia="Arial" w:hAnsiTheme="minorHAnsi" w:cstheme="minorHAnsi"/>
                            <w:color w:val="000000"/>
                            <w:sz w:val="18"/>
                          </w:rPr>
                          <w:t>Current Employer Address:</w:t>
                        </w:r>
                      </w:p>
                    </w:tc>
                    <w:sdt>
                      <w:sdtPr>
                        <w:rPr>
                          <w:rFonts w:asciiTheme="minorHAnsi" w:hAnsiTheme="minorHAnsi" w:cstheme="minorHAnsi"/>
                        </w:rPr>
                        <w:id w:val="451981921"/>
                        <w:placeholder>
                          <w:docPart w:val="6201CAF69F754D229ACCC0D2ADE42587"/>
                        </w:placeholder>
                        <w:showingPlcHdr/>
                      </w:sdtPr>
                      <w:sdtContent>
                        <w:tc>
                          <w:tcPr>
                            <w:tcW w:w="7796" w:type="dxa"/>
                            <w:gridSpan w:val="6"/>
                            <w:tcBorders>
                              <w:top w:val="single" w:sz="8" w:space="0" w:color="808080"/>
                              <w:left w:val="single" w:sz="8" w:space="0" w:color="808080"/>
                              <w:bottom w:val="single" w:sz="8" w:space="0" w:color="808080"/>
                              <w:right w:val="single" w:sz="8" w:space="0" w:color="808080"/>
                            </w:tcBorders>
                            <w:tcMar>
                              <w:top w:w="40" w:type="dxa"/>
                              <w:left w:w="40" w:type="dxa"/>
                              <w:bottom w:w="40" w:type="dxa"/>
                              <w:right w:w="40" w:type="dxa"/>
                            </w:tcMar>
                            <w:vAlign w:val="center"/>
                          </w:tcPr>
                          <w:p w14:paraId="40E58E42" w14:textId="4240C841" w:rsidR="00A50817" w:rsidRPr="009F6ED5" w:rsidRDefault="003278D4" w:rsidP="00A50817">
                            <w:pPr>
                              <w:rPr>
                                <w:rFonts w:asciiTheme="minorHAnsi" w:hAnsiTheme="minorHAnsi" w:cstheme="minorHAnsi"/>
                              </w:rPr>
                            </w:pPr>
                            <w:r w:rsidRPr="001A79EF">
                              <w:rPr>
                                <w:rStyle w:val="PlaceholderText"/>
                              </w:rPr>
                              <w:t>Click or tap here to enter text.</w:t>
                            </w:r>
                          </w:p>
                        </w:tc>
                      </w:sdtContent>
                    </w:sdt>
                  </w:tr>
                  <w:tr w:rsidR="00A50817" w:rsidRPr="009F6ED5" w14:paraId="3F919C15" w14:textId="77777777" w:rsidTr="00C61933">
                    <w:trPr>
                      <w:trHeight w:val="261"/>
                    </w:trPr>
                    <w:tc>
                      <w:tcPr>
                        <w:tcW w:w="2365" w:type="dxa"/>
                        <w:tcBorders>
                          <w:top w:val="single" w:sz="8" w:space="0" w:color="808080"/>
                          <w:left w:val="single" w:sz="8" w:space="0" w:color="808080"/>
                          <w:bottom w:val="single" w:sz="8" w:space="0" w:color="808080"/>
                          <w:right w:val="single" w:sz="8" w:space="0" w:color="808080"/>
                        </w:tcBorders>
                        <w:shd w:val="clear" w:color="auto" w:fill="F2F2F2"/>
                        <w:tcMar>
                          <w:top w:w="40" w:type="dxa"/>
                          <w:left w:w="40" w:type="dxa"/>
                          <w:bottom w:w="40" w:type="dxa"/>
                          <w:right w:w="40" w:type="dxa"/>
                        </w:tcMar>
                        <w:vAlign w:val="center"/>
                      </w:tcPr>
                      <w:p w14:paraId="2F508FF9" w14:textId="77777777" w:rsidR="00A50817" w:rsidRPr="009F6ED5" w:rsidRDefault="00A50817" w:rsidP="00A50817">
                        <w:pPr>
                          <w:rPr>
                            <w:rFonts w:asciiTheme="minorHAnsi" w:hAnsiTheme="minorHAnsi" w:cstheme="minorHAnsi"/>
                          </w:rPr>
                        </w:pPr>
                        <w:r w:rsidRPr="009F6ED5">
                          <w:rPr>
                            <w:rFonts w:asciiTheme="minorHAnsi" w:eastAsia="Arial" w:hAnsiTheme="minorHAnsi" w:cstheme="minorHAnsi"/>
                            <w:color w:val="000000"/>
                            <w:sz w:val="18"/>
                          </w:rPr>
                          <w:t>Contact Person:</w:t>
                        </w:r>
                      </w:p>
                    </w:tc>
                    <w:sdt>
                      <w:sdtPr>
                        <w:rPr>
                          <w:rFonts w:asciiTheme="minorHAnsi" w:hAnsiTheme="minorHAnsi" w:cstheme="minorHAnsi"/>
                        </w:rPr>
                        <w:id w:val="-1690058894"/>
                        <w:placeholder>
                          <w:docPart w:val="6D2E71ACDBD343B786B34C66A0DD1E82"/>
                        </w:placeholder>
                        <w:showingPlcHdr/>
                      </w:sdtPr>
                      <w:sdtContent>
                        <w:tc>
                          <w:tcPr>
                            <w:tcW w:w="7796" w:type="dxa"/>
                            <w:gridSpan w:val="6"/>
                            <w:tcBorders>
                              <w:top w:val="single" w:sz="8" w:space="0" w:color="808080"/>
                              <w:left w:val="single" w:sz="8" w:space="0" w:color="808080"/>
                              <w:bottom w:val="single" w:sz="8" w:space="0" w:color="808080"/>
                              <w:right w:val="single" w:sz="8" w:space="0" w:color="808080"/>
                            </w:tcBorders>
                            <w:tcMar>
                              <w:top w:w="40" w:type="dxa"/>
                              <w:left w:w="40" w:type="dxa"/>
                              <w:bottom w:w="40" w:type="dxa"/>
                              <w:right w:w="40" w:type="dxa"/>
                            </w:tcMar>
                            <w:vAlign w:val="center"/>
                          </w:tcPr>
                          <w:p w14:paraId="40B01E92" w14:textId="77D744CC" w:rsidR="00A50817" w:rsidRPr="009F6ED5" w:rsidRDefault="003278D4" w:rsidP="00A50817">
                            <w:pPr>
                              <w:rPr>
                                <w:rFonts w:asciiTheme="minorHAnsi" w:hAnsiTheme="minorHAnsi" w:cstheme="minorHAnsi"/>
                              </w:rPr>
                            </w:pPr>
                            <w:r w:rsidRPr="001A79EF">
                              <w:rPr>
                                <w:rStyle w:val="PlaceholderText"/>
                              </w:rPr>
                              <w:t>Click or tap here to enter text.</w:t>
                            </w:r>
                          </w:p>
                        </w:tc>
                      </w:sdtContent>
                    </w:sdt>
                  </w:tr>
                  <w:tr w:rsidR="00A50817" w:rsidRPr="009F6ED5" w14:paraId="2C141B05" w14:textId="77777777" w:rsidTr="00C61933">
                    <w:trPr>
                      <w:trHeight w:val="261"/>
                    </w:trPr>
                    <w:tc>
                      <w:tcPr>
                        <w:tcW w:w="2365" w:type="dxa"/>
                        <w:tcBorders>
                          <w:top w:val="single" w:sz="8" w:space="0" w:color="808080"/>
                          <w:left w:val="single" w:sz="8" w:space="0" w:color="808080"/>
                          <w:bottom w:val="single" w:sz="8" w:space="0" w:color="808080"/>
                          <w:right w:val="single" w:sz="8" w:space="0" w:color="808080"/>
                        </w:tcBorders>
                        <w:shd w:val="clear" w:color="auto" w:fill="F2F2F2"/>
                        <w:tcMar>
                          <w:top w:w="40" w:type="dxa"/>
                          <w:left w:w="40" w:type="dxa"/>
                          <w:bottom w:w="40" w:type="dxa"/>
                          <w:right w:w="40" w:type="dxa"/>
                        </w:tcMar>
                        <w:vAlign w:val="center"/>
                      </w:tcPr>
                      <w:p w14:paraId="501DB1B0" w14:textId="77777777" w:rsidR="00A50817" w:rsidRPr="009F6ED5" w:rsidRDefault="00A50817" w:rsidP="00A50817">
                        <w:pPr>
                          <w:rPr>
                            <w:rFonts w:asciiTheme="minorHAnsi" w:eastAsia="Arial" w:hAnsiTheme="minorHAnsi" w:cstheme="minorHAnsi"/>
                            <w:color w:val="000000"/>
                            <w:sz w:val="18"/>
                          </w:rPr>
                        </w:pPr>
                        <w:r w:rsidRPr="009F6ED5">
                          <w:rPr>
                            <w:rFonts w:asciiTheme="minorHAnsi" w:eastAsia="Arial" w:hAnsiTheme="minorHAnsi" w:cstheme="minorHAnsi"/>
                            <w:color w:val="000000"/>
                            <w:sz w:val="18"/>
                          </w:rPr>
                          <w:t>Landline phone number(s):</w:t>
                        </w:r>
                      </w:p>
                    </w:tc>
                    <w:sdt>
                      <w:sdtPr>
                        <w:rPr>
                          <w:rFonts w:asciiTheme="minorHAnsi" w:hAnsiTheme="minorHAnsi" w:cstheme="minorHAnsi"/>
                        </w:rPr>
                        <w:id w:val="1914429394"/>
                        <w:placeholder>
                          <w:docPart w:val="EC3B543E1BCC4E5FA5C4368199E3F173"/>
                        </w:placeholder>
                        <w:showingPlcHdr/>
                      </w:sdtPr>
                      <w:sdtContent>
                        <w:tc>
                          <w:tcPr>
                            <w:tcW w:w="7796" w:type="dxa"/>
                            <w:gridSpan w:val="6"/>
                            <w:tcBorders>
                              <w:top w:val="single" w:sz="8" w:space="0" w:color="808080"/>
                              <w:left w:val="single" w:sz="8" w:space="0" w:color="808080"/>
                              <w:bottom w:val="single" w:sz="8" w:space="0" w:color="808080"/>
                              <w:right w:val="single" w:sz="8" w:space="0" w:color="808080"/>
                            </w:tcBorders>
                            <w:tcMar>
                              <w:top w:w="40" w:type="dxa"/>
                              <w:left w:w="40" w:type="dxa"/>
                              <w:bottom w:w="40" w:type="dxa"/>
                              <w:right w:w="40" w:type="dxa"/>
                            </w:tcMar>
                            <w:vAlign w:val="center"/>
                          </w:tcPr>
                          <w:p w14:paraId="1E368189" w14:textId="6D7C8D36" w:rsidR="00A50817" w:rsidRPr="009F6ED5" w:rsidRDefault="003278D4" w:rsidP="00A50817">
                            <w:pPr>
                              <w:rPr>
                                <w:rFonts w:asciiTheme="minorHAnsi" w:hAnsiTheme="minorHAnsi" w:cstheme="minorHAnsi"/>
                              </w:rPr>
                            </w:pPr>
                            <w:r w:rsidRPr="001A79EF">
                              <w:rPr>
                                <w:rStyle w:val="PlaceholderText"/>
                              </w:rPr>
                              <w:t>Click or tap here to enter text.</w:t>
                            </w:r>
                          </w:p>
                        </w:tc>
                      </w:sdtContent>
                    </w:sdt>
                  </w:tr>
                  <w:tr w:rsidR="00A50817" w:rsidRPr="009F6ED5" w14:paraId="371C93C9" w14:textId="77777777" w:rsidTr="00C61933">
                    <w:trPr>
                      <w:trHeight w:val="261"/>
                    </w:trPr>
                    <w:tc>
                      <w:tcPr>
                        <w:tcW w:w="2835" w:type="dxa"/>
                        <w:gridSpan w:val="2"/>
                        <w:tcBorders>
                          <w:top w:val="single" w:sz="8" w:space="0" w:color="808080"/>
                          <w:left w:val="single" w:sz="8" w:space="0" w:color="808080"/>
                          <w:bottom w:val="single" w:sz="8" w:space="0" w:color="808080"/>
                          <w:right w:val="single" w:sz="8" w:space="0" w:color="808080"/>
                        </w:tcBorders>
                        <w:shd w:val="clear" w:color="auto" w:fill="F2F2F2"/>
                        <w:tcMar>
                          <w:top w:w="40" w:type="dxa"/>
                          <w:left w:w="40" w:type="dxa"/>
                          <w:bottom w:w="40" w:type="dxa"/>
                          <w:right w:w="40" w:type="dxa"/>
                        </w:tcMar>
                        <w:vAlign w:val="center"/>
                      </w:tcPr>
                      <w:p w14:paraId="1A5D55C7" w14:textId="77777777" w:rsidR="00A50817" w:rsidRPr="009F6ED5" w:rsidRDefault="00A50817" w:rsidP="00A50817">
                        <w:pPr>
                          <w:rPr>
                            <w:rFonts w:asciiTheme="minorHAnsi" w:hAnsiTheme="minorHAnsi" w:cstheme="minorHAnsi"/>
                          </w:rPr>
                        </w:pPr>
                        <w:r>
                          <w:rPr>
                            <w:rFonts w:asciiTheme="minorHAnsi" w:eastAsia="Arial" w:hAnsiTheme="minorHAnsi" w:cstheme="minorHAnsi"/>
                            <w:color w:val="000000"/>
                            <w:sz w:val="18"/>
                          </w:rPr>
                          <w:t>Duration</w:t>
                        </w:r>
                        <w:r w:rsidRPr="009F6ED5">
                          <w:rPr>
                            <w:rFonts w:asciiTheme="minorHAnsi" w:eastAsia="Arial" w:hAnsiTheme="minorHAnsi" w:cstheme="minorHAnsi"/>
                            <w:color w:val="000000"/>
                            <w:sz w:val="18"/>
                          </w:rPr>
                          <w:t xml:space="preserve"> of </w:t>
                        </w:r>
                        <w:r>
                          <w:rPr>
                            <w:rFonts w:asciiTheme="minorHAnsi" w:eastAsia="Arial" w:hAnsiTheme="minorHAnsi" w:cstheme="minorHAnsi"/>
                            <w:color w:val="000000"/>
                            <w:sz w:val="18"/>
                          </w:rPr>
                          <w:t>Current E</w:t>
                        </w:r>
                        <w:r w:rsidRPr="009F6ED5">
                          <w:rPr>
                            <w:rFonts w:asciiTheme="minorHAnsi" w:eastAsia="Arial" w:hAnsiTheme="minorHAnsi" w:cstheme="minorHAnsi"/>
                            <w:color w:val="000000"/>
                            <w:sz w:val="18"/>
                          </w:rPr>
                          <w:t>mployment:</w:t>
                        </w:r>
                      </w:p>
                    </w:tc>
                    <w:tc>
                      <w:tcPr>
                        <w:tcW w:w="3663" w:type="dxa"/>
                        <w:gridSpan w:val="2"/>
                        <w:tcBorders>
                          <w:top w:val="single" w:sz="8" w:space="0" w:color="808080"/>
                          <w:left w:val="single" w:sz="8" w:space="0" w:color="808080"/>
                          <w:bottom w:val="single" w:sz="8" w:space="0" w:color="808080"/>
                          <w:right w:val="single" w:sz="8" w:space="0" w:color="808080"/>
                        </w:tcBorders>
                        <w:tcMar>
                          <w:top w:w="40" w:type="dxa"/>
                          <w:left w:w="40" w:type="dxa"/>
                          <w:bottom w:w="40" w:type="dxa"/>
                          <w:right w:w="40" w:type="dxa"/>
                        </w:tcMar>
                        <w:vAlign w:val="center"/>
                      </w:tcPr>
                      <w:p w14:paraId="09B0674C" w14:textId="7CAE8DA9" w:rsidR="00A50817" w:rsidRPr="009F6ED5" w:rsidRDefault="00A50817" w:rsidP="00A50817">
                        <w:pPr>
                          <w:rPr>
                            <w:rFonts w:asciiTheme="minorHAnsi" w:hAnsiTheme="minorHAnsi" w:cstheme="minorHAnsi"/>
                          </w:rPr>
                        </w:pPr>
                        <w:r>
                          <w:rPr>
                            <w:rFonts w:asciiTheme="minorHAnsi" w:hAnsiTheme="minorHAnsi" w:cstheme="minorHAnsi"/>
                          </w:rPr>
                          <w:t xml:space="preserve"> Years      </w:t>
                        </w:r>
                        <w:sdt>
                          <w:sdtPr>
                            <w:rPr>
                              <w:rFonts w:asciiTheme="minorHAnsi" w:hAnsiTheme="minorHAnsi" w:cstheme="minorHAnsi"/>
                            </w:rPr>
                            <w:id w:val="-1730990787"/>
                            <w:placeholder>
                              <w:docPart w:val="DefaultPlaceholder_-1854013440"/>
                            </w:placeholder>
                          </w:sdtPr>
                          <w:sdtContent>
                            <w:sdt>
                              <w:sdtPr>
                                <w:rPr>
                                  <w:rFonts w:asciiTheme="minorHAnsi" w:hAnsiTheme="minorHAnsi" w:cstheme="minorHAnsi"/>
                                </w:rPr>
                                <w:id w:val="1284615275"/>
                                <w:placeholder>
                                  <w:docPart w:val="DefaultPlaceholder_-1854013440"/>
                                </w:placeholder>
                                <w:showingPlcHdr/>
                              </w:sdtPr>
                              <w:sdtContent>
                                <w:r w:rsidR="00922C4F" w:rsidRPr="001A79EF">
                                  <w:rPr>
                                    <w:rStyle w:val="PlaceholderText"/>
                                  </w:rPr>
                                  <w:t>Click or tap here to enter text.</w:t>
                                </w:r>
                              </w:sdtContent>
                            </w:sdt>
                          </w:sdtContent>
                        </w:sdt>
                      </w:p>
                    </w:tc>
                    <w:tc>
                      <w:tcPr>
                        <w:tcW w:w="3663" w:type="dxa"/>
                        <w:gridSpan w:val="3"/>
                        <w:tcBorders>
                          <w:top w:val="single" w:sz="8" w:space="0" w:color="808080"/>
                          <w:left w:val="single" w:sz="8" w:space="0" w:color="808080"/>
                          <w:bottom w:val="single" w:sz="8" w:space="0" w:color="808080"/>
                          <w:right w:val="single" w:sz="8" w:space="0" w:color="808080"/>
                        </w:tcBorders>
                        <w:vAlign w:val="center"/>
                      </w:tcPr>
                      <w:p w14:paraId="4F778455" w14:textId="1674F861" w:rsidR="00A50817" w:rsidRPr="009F6ED5" w:rsidRDefault="00A50817" w:rsidP="00A50817">
                        <w:pPr>
                          <w:rPr>
                            <w:rFonts w:asciiTheme="minorHAnsi" w:hAnsiTheme="minorHAnsi" w:cstheme="minorHAnsi"/>
                          </w:rPr>
                        </w:pPr>
                        <w:r>
                          <w:rPr>
                            <w:rFonts w:asciiTheme="minorHAnsi" w:hAnsiTheme="minorHAnsi" w:cstheme="minorHAnsi"/>
                          </w:rPr>
                          <w:t xml:space="preserve">  Months      </w:t>
                        </w:r>
                        <w:sdt>
                          <w:sdtPr>
                            <w:rPr>
                              <w:rFonts w:asciiTheme="minorHAnsi" w:hAnsiTheme="minorHAnsi" w:cstheme="minorHAnsi"/>
                            </w:rPr>
                            <w:id w:val="-319732065"/>
                            <w:placeholder>
                              <w:docPart w:val="DefaultPlaceholder_-1854013440"/>
                            </w:placeholder>
                          </w:sdtPr>
                          <w:sdtContent>
                            <w:sdt>
                              <w:sdtPr>
                                <w:rPr>
                                  <w:rFonts w:asciiTheme="minorHAnsi" w:hAnsiTheme="minorHAnsi" w:cstheme="minorHAnsi"/>
                                </w:rPr>
                                <w:id w:val="-617765179"/>
                                <w:placeholder>
                                  <w:docPart w:val="DefaultPlaceholder_-1854013440"/>
                                </w:placeholder>
                                <w:showingPlcHdr/>
                              </w:sdtPr>
                              <w:sdtContent>
                                <w:r w:rsidR="00922C4F" w:rsidRPr="001A79EF">
                                  <w:rPr>
                                    <w:rStyle w:val="PlaceholderText"/>
                                  </w:rPr>
                                  <w:t>Click or tap here to enter text.</w:t>
                                </w:r>
                              </w:sdtContent>
                            </w:sdt>
                          </w:sdtContent>
                        </w:sdt>
                      </w:p>
                    </w:tc>
                  </w:tr>
                  <w:tr w:rsidR="00A50817" w:rsidRPr="009F6ED5" w14:paraId="64375C1C" w14:textId="77777777" w:rsidTr="00C61933">
                    <w:trPr>
                      <w:trHeight w:val="592"/>
                    </w:trPr>
                    <w:tc>
                      <w:tcPr>
                        <w:tcW w:w="10161" w:type="dxa"/>
                        <w:gridSpan w:val="7"/>
                        <w:tcMar>
                          <w:top w:w="40" w:type="dxa"/>
                          <w:left w:w="40" w:type="dxa"/>
                          <w:bottom w:w="40" w:type="dxa"/>
                          <w:right w:w="40" w:type="dxa"/>
                        </w:tcMar>
                        <w:vAlign w:val="bottom"/>
                      </w:tcPr>
                      <w:p w14:paraId="5E5E56DE" w14:textId="77777777" w:rsidR="00A50817" w:rsidRPr="0074608A" w:rsidRDefault="00A50817" w:rsidP="00A50817">
                        <w:pPr>
                          <w:rPr>
                            <w:rFonts w:asciiTheme="minorHAnsi" w:eastAsia="Arial" w:hAnsiTheme="minorHAnsi" w:cstheme="minorHAnsi"/>
                            <w:b/>
                            <w:color w:val="000000"/>
                            <w:sz w:val="18"/>
                          </w:rPr>
                        </w:pPr>
                        <w:r w:rsidRPr="009F6ED5">
                          <w:rPr>
                            <w:rFonts w:asciiTheme="minorHAnsi" w:eastAsia="Arial" w:hAnsiTheme="minorHAnsi" w:cstheme="minorHAnsi"/>
                            <w:b/>
                            <w:color w:val="000000"/>
                            <w:sz w:val="18"/>
                          </w:rPr>
                          <w:t>AFFORDABILITY/ FINANCIAL DETAILS:</w:t>
                        </w:r>
                      </w:p>
                    </w:tc>
                  </w:tr>
                  <w:tr w:rsidR="00A50817" w:rsidRPr="009F6ED5" w14:paraId="1CB8E6E8" w14:textId="77777777" w:rsidTr="00C61933">
                    <w:trPr>
                      <w:trHeight w:val="261"/>
                    </w:trPr>
                    <w:tc>
                      <w:tcPr>
                        <w:tcW w:w="3686" w:type="dxa"/>
                        <w:gridSpan w:val="3"/>
                        <w:tcBorders>
                          <w:top w:val="single" w:sz="8" w:space="0" w:color="808080"/>
                          <w:left w:val="single" w:sz="8" w:space="0" w:color="808080"/>
                          <w:bottom w:val="single" w:sz="8" w:space="0" w:color="808080"/>
                          <w:right w:val="single" w:sz="8" w:space="0" w:color="808080"/>
                        </w:tcBorders>
                        <w:shd w:val="clear" w:color="auto" w:fill="F2F2F2"/>
                        <w:tcMar>
                          <w:top w:w="40" w:type="dxa"/>
                          <w:left w:w="40" w:type="dxa"/>
                          <w:bottom w:w="40" w:type="dxa"/>
                          <w:right w:w="40" w:type="dxa"/>
                        </w:tcMar>
                        <w:vAlign w:val="center"/>
                      </w:tcPr>
                      <w:p w14:paraId="3AD599BB" w14:textId="77777777" w:rsidR="00A50817" w:rsidRPr="009F6ED5" w:rsidRDefault="00A50817" w:rsidP="00A50817">
                        <w:pPr>
                          <w:rPr>
                            <w:rFonts w:asciiTheme="minorHAnsi" w:hAnsiTheme="minorHAnsi" w:cstheme="minorHAnsi"/>
                          </w:rPr>
                        </w:pPr>
                        <w:r w:rsidRPr="009F6ED5">
                          <w:rPr>
                            <w:rFonts w:asciiTheme="minorHAnsi" w:eastAsia="Arial" w:hAnsiTheme="minorHAnsi" w:cstheme="minorHAnsi"/>
                            <w:color w:val="000000"/>
                            <w:sz w:val="18"/>
                          </w:rPr>
                          <w:t>Gross monthly salary (before deductions &amp; tax):</w:t>
                        </w:r>
                      </w:p>
                    </w:tc>
                    <w:sdt>
                      <w:sdtPr>
                        <w:rPr>
                          <w:rFonts w:asciiTheme="minorHAnsi" w:hAnsiTheme="minorHAnsi" w:cstheme="minorHAnsi"/>
                        </w:rPr>
                        <w:id w:val="1552115376"/>
                        <w:placeholder>
                          <w:docPart w:val="930C2AD12B4E42008BC3AD7E86ADF16B"/>
                        </w:placeholder>
                      </w:sdtPr>
                      <w:sdtContent>
                        <w:tc>
                          <w:tcPr>
                            <w:tcW w:w="4001" w:type="dxa"/>
                            <w:gridSpan w:val="3"/>
                            <w:tcBorders>
                              <w:top w:val="single" w:sz="8" w:space="0" w:color="808080"/>
                              <w:left w:val="single" w:sz="8" w:space="0" w:color="808080"/>
                              <w:bottom w:val="single" w:sz="8" w:space="0" w:color="808080"/>
                              <w:right w:val="single" w:sz="8" w:space="0" w:color="808080"/>
                            </w:tcBorders>
                            <w:tcMar>
                              <w:top w:w="40" w:type="dxa"/>
                              <w:left w:w="40" w:type="dxa"/>
                              <w:bottom w:w="40" w:type="dxa"/>
                              <w:right w:w="40" w:type="dxa"/>
                            </w:tcMar>
                            <w:vAlign w:val="center"/>
                          </w:tcPr>
                          <w:p w14:paraId="2F776291" w14:textId="2C074BE3" w:rsidR="00A50817" w:rsidRPr="009F6ED5" w:rsidRDefault="007633F1" w:rsidP="00A50817">
                            <w:pPr>
                              <w:rPr>
                                <w:rFonts w:asciiTheme="minorHAnsi" w:hAnsiTheme="minorHAnsi" w:cstheme="minorHAnsi"/>
                              </w:rPr>
                            </w:pPr>
                            <w:r>
                              <w:rPr>
                                <w:rFonts w:asciiTheme="minorHAnsi" w:hAnsiTheme="minorHAnsi" w:cstheme="minorHAnsi"/>
                              </w:rPr>
                              <w:t>R16000</w:t>
                            </w:r>
                          </w:p>
                        </w:tc>
                      </w:sdtContent>
                    </w:sdt>
                    <w:tc>
                      <w:tcPr>
                        <w:tcW w:w="2474" w:type="dxa"/>
                        <w:tcBorders>
                          <w:top w:val="single" w:sz="8" w:space="0" w:color="808080"/>
                          <w:left w:val="single" w:sz="8" w:space="0" w:color="808080"/>
                          <w:bottom w:val="single" w:sz="8" w:space="0" w:color="808080"/>
                          <w:right w:val="single" w:sz="8" w:space="0" w:color="808080"/>
                        </w:tcBorders>
                        <w:shd w:val="clear" w:color="auto" w:fill="F2F2F2"/>
                        <w:tcMar>
                          <w:top w:w="40" w:type="dxa"/>
                          <w:left w:w="40" w:type="dxa"/>
                          <w:bottom w:w="40" w:type="dxa"/>
                          <w:right w:w="40" w:type="dxa"/>
                        </w:tcMar>
                        <w:vAlign w:val="center"/>
                      </w:tcPr>
                      <w:p w14:paraId="120D2108" w14:textId="77777777" w:rsidR="00A50817" w:rsidRPr="009F6ED5" w:rsidRDefault="00A50817" w:rsidP="00A50817">
                        <w:pPr>
                          <w:jc w:val="right"/>
                          <w:rPr>
                            <w:rFonts w:asciiTheme="minorHAnsi" w:hAnsiTheme="minorHAnsi" w:cstheme="minorHAnsi"/>
                          </w:rPr>
                        </w:pPr>
                        <w:r w:rsidRPr="009F6ED5">
                          <w:rPr>
                            <w:rFonts w:asciiTheme="minorHAnsi" w:eastAsia="Arial" w:hAnsiTheme="minorHAnsi" w:cstheme="minorHAnsi"/>
                            <w:color w:val="000000"/>
                            <w:sz w:val="18"/>
                          </w:rPr>
                          <w:t xml:space="preserve">(copy of pay slip </w:t>
                        </w:r>
                        <w:r>
                          <w:rPr>
                            <w:rFonts w:asciiTheme="minorHAnsi" w:eastAsia="Arial" w:hAnsiTheme="minorHAnsi" w:cstheme="minorHAnsi"/>
                            <w:color w:val="000000"/>
                            <w:sz w:val="18"/>
                          </w:rPr>
                          <w:t xml:space="preserve">to be </w:t>
                        </w:r>
                        <w:r w:rsidRPr="009F6ED5">
                          <w:rPr>
                            <w:rFonts w:asciiTheme="minorHAnsi" w:eastAsia="Arial" w:hAnsiTheme="minorHAnsi" w:cstheme="minorHAnsi"/>
                            <w:color w:val="000000"/>
                            <w:sz w:val="18"/>
                          </w:rPr>
                          <w:t>attached)</w:t>
                        </w:r>
                      </w:p>
                    </w:tc>
                  </w:tr>
                  <w:tr w:rsidR="00A50817" w:rsidRPr="009F6ED5" w14:paraId="7B89EA0C" w14:textId="77777777" w:rsidTr="00C61933">
                    <w:trPr>
                      <w:trHeight w:val="261"/>
                    </w:trPr>
                    <w:tc>
                      <w:tcPr>
                        <w:tcW w:w="3686" w:type="dxa"/>
                        <w:gridSpan w:val="3"/>
                        <w:tcBorders>
                          <w:top w:val="single" w:sz="8" w:space="0" w:color="808080"/>
                          <w:left w:val="single" w:sz="8" w:space="0" w:color="808080"/>
                          <w:bottom w:val="single" w:sz="8" w:space="0" w:color="808080"/>
                          <w:right w:val="single" w:sz="8" w:space="0" w:color="808080"/>
                        </w:tcBorders>
                        <w:shd w:val="clear" w:color="auto" w:fill="F2F2F2"/>
                        <w:tcMar>
                          <w:top w:w="40" w:type="dxa"/>
                          <w:left w:w="40" w:type="dxa"/>
                          <w:bottom w:w="40" w:type="dxa"/>
                          <w:right w:w="40" w:type="dxa"/>
                        </w:tcMar>
                        <w:vAlign w:val="center"/>
                      </w:tcPr>
                      <w:p w14:paraId="7C7F1231" w14:textId="77777777" w:rsidR="00A50817" w:rsidRPr="009F6ED5" w:rsidRDefault="00A50817" w:rsidP="00A50817">
                        <w:pPr>
                          <w:rPr>
                            <w:rFonts w:asciiTheme="minorHAnsi" w:eastAsia="Arial" w:hAnsiTheme="minorHAnsi" w:cstheme="minorHAnsi"/>
                            <w:color w:val="000000"/>
                            <w:sz w:val="18"/>
                          </w:rPr>
                        </w:pPr>
                        <w:r>
                          <w:rPr>
                            <w:rFonts w:asciiTheme="minorHAnsi" w:eastAsia="Arial" w:hAnsiTheme="minorHAnsi" w:cstheme="minorHAnsi"/>
                            <w:color w:val="000000"/>
                            <w:sz w:val="18"/>
                          </w:rPr>
                          <w:t>Net Monthly Salary (after tax)</w:t>
                        </w:r>
                      </w:p>
                    </w:tc>
                    <w:sdt>
                      <w:sdtPr>
                        <w:rPr>
                          <w:rFonts w:asciiTheme="minorHAnsi" w:hAnsiTheme="minorHAnsi" w:cstheme="minorHAnsi"/>
                        </w:rPr>
                        <w:id w:val="-917402280"/>
                        <w:placeholder>
                          <w:docPart w:val="F472837327BF4612B475A49671259681"/>
                        </w:placeholder>
                      </w:sdtPr>
                      <w:sdtContent>
                        <w:tc>
                          <w:tcPr>
                            <w:tcW w:w="4001" w:type="dxa"/>
                            <w:gridSpan w:val="3"/>
                            <w:tcBorders>
                              <w:top w:val="single" w:sz="8" w:space="0" w:color="808080"/>
                              <w:left w:val="single" w:sz="8" w:space="0" w:color="808080"/>
                              <w:bottom w:val="single" w:sz="8" w:space="0" w:color="808080"/>
                              <w:right w:val="single" w:sz="8" w:space="0" w:color="808080"/>
                            </w:tcBorders>
                            <w:tcMar>
                              <w:top w:w="40" w:type="dxa"/>
                              <w:left w:w="40" w:type="dxa"/>
                              <w:bottom w:w="40" w:type="dxa"/>
                              <w:right w:w="40" w:type="dxa"/>
                            </w:tcMar>
                            <w:vAlign w:val="center"/>
                          </w:tcPr>
                          <w:p w14:paraId="31E9DFAE" w14:textId="339BAE23" w:rsidR="00A50817" w:rsidRPr="009F6ED5" w:rsidRDefault="007473ED" w:rsidP="00A50817">
                            <w:pPr>
                              <w:rPr>
                                <w:rFonts w:asciiTheme="minorHAnsi" w:hAnsiTheme="minorHAnsi" w:cstheme="minorHAnsi"/>
                              </w:rPr>
                            </w:pPr>
                            <w:r>
                              <w:rPr>
                                <w:rFonts w:asciiTheme="minorHAnsi" w:hAnsiTheme="minorHAnsi" w:cstheme="minorHAnsi"/>
                              </w:rPr>
                              <w:t>R14800</w:t>
                            </w:r>
                          </w:p>
                        </w:tc>
                      </w:sdtContent>
                    </w:sdt>
                    <w:tc>
                      <w:tcPr>
                        <w:tcW w:w="2474" w:type="dxa"/>
                        <w:tcBorders>
                          <w:top w:val="single" w:sz="8" w:space="0" w:color="808080"/>
                          <w:left w:val="single" w:sz="8" w:space="0" w:color="808080"/>
                          <w:bottom w:val="single" w:sz="8" w:space="0" w:color="808080"/>
                          <w:right w:val="single" w:sz="8" w:space="0" w:color="808080"/>
                        </w:tcBorders>
                        <w:shd w:val="clear" w:color="auto" w:fill="F2F2F2"/>
                        <w:tcMar>
                          <w:top w:w="40" w:type="dxa"/>
                          <w:left w:w="40" w:type="dxa"/>
                          <w:bottom w:w="40" w:type="dxa"/>
                          <w:right w:w="40" w:type="dxa"/>
                        </w:tcMar>
                        <w:vAlign w:val="center"/>
                      </w:tcPr>
                      <w:p w14:paraId="7436F60B" w14:textId="77777777" w:rsidR="00A50817" w:rsidRPr="009F6ED5" w:rsidRDefault="00A50817" w:rsidP="00A50817">
                        <w:pPr>
                          <w:jc w:val="right"/>
                          <w:rPr>
                            <w:rFonts w:asciiTheme="minorHAnsi" w:eastAsia="Arial" w:hAnsiTheme="minorHAnsi" w:cstheme="minorHAnsi"/>
                            <w:color w:val="000000"/>
                            <w:sz w:val="18"/>
                          </w:rPr>
                        </w:pPr>
                        <w:r w:rsidRPr="009F6ED5">
                          <w:rPr>
                            <w:rFonts w:asciiTheme="minorHAnsi" w:eastAsia="Arial" w:hAnsiTheme="minorHAnsi" w:cstheme="minorHAnsi"/>
                            <w:color w:val="000000"/>
                            <w:sz w:val="18"/>
                          </w:rPr>
                          <w:t xml:space="preserve">(copy of pay slip </w:t>
                        </w:r>
                        <w:r>
                          <w:rPr>
                            <w:rFonts w:asciiTheme="minorHAnsi" w:eastAsia="Arial" w:hAnsiTheme="minorHAnsi" w:cstheme="minorHAnsi"/>
                            <w:color w:val="000000"/>
                            <w:sz w:val="18"/>
                          </w:rPr>
                          <w:t xml:space="preserve">to be </w:t>
                        </w:r>
                        <w:r w:rsidRPr="009F6ED5">
                          <w:rPr>
                            <w:rFonts w:asciiTheme="minorHAnsi" w:eastAsia="Arial" w:hAnsiTheme="minorHAnsi" w:cstheme="minorHAnsi"/>
                            <w:color w:val="000000"/>
                            <w:sz w:val="18"/>
                          </w:rPr>
                          <w:t>attached)</w:t>
                        </w:r>
                      </w:p>
                    </w:tc>
                  </w:tr>
                  <w:tr w:rsidR="00A50817" w:rsidRPr="009F6ED5" w14:paraId="4AB6858F" w14:textId="77777777" w:rsidTr="00C61933">
                    <w:trPr>
                      <w:trHeight w:val="261"/>
                    </w:trPr>
                    <w:tc>
                      <w:tcPr>
                        <w:tcW w:w="3686" w:type="dxa"/>
                        <w:gridSpan w:val="3"/>
                        <w:tcBorders>
                          <w:top w:val="single" w:sz="8" w:space="0" w:color="808080"/>
                          <w:left w:val="single" w:sz="8" w:space="0" w:color="808080"/>
                          <w:bottom w:val="single" w:sz="8" w:space="0" w:color="808080"/>
                          <w:right w:val="single" w:sz="8" w:space="0" w:color="808080"/>
                        </w:tcBorders>
                        <w:shd w:val="clear" w:color="auto" w:fill="F2F2F2"/>
                        <w:tcMar>
                          <w:top w:w="40" w:type="dxa"/>
                          <w:left w:w="40" w:type="dxa"/>
                          <w:bottom w:w="40" w:type="dxa"/>
                          <w:right w:w="40" w:type="dxa"/>
                        </w:tcMar>
                        <w:vAlign w:val="center"/>
                      </w:tcPr>
                      <w:p w14:paraId="74E4B77B" w14:textId="77777777" w:rsidR="00A50817" w:rsidRPr="009F6ED5" w:rsidRDefault="00A50817" w:rsidP="00A50817">
                        <w:pPr>
                          <w:rPr>
                            <w:rFonts w:asciiTheme="minorHAnsi" w:hAnsiTheme="minorHAnsi" w:cstheme="minorHAnsi"/>
                          </w:rPr>
                        </w:pPr>
                        <w:r w:rsidRPr="009F6ED5">
                          <w:rPr>
                            <w:rFonts w:asciiTheme="minorHAnsi" w:eastAsia="Arial" w:hAnsiTheme="minorHAnsi" w:cstheme="minorHAnsi"/>
                            <w:color w:val="000000"/>
                            <w:sz w:val="18"/>
                          </w:rPr>
                          <w:t>Current monthly expenses:</w:t>
                        </w:r>
                      </w:p>
                    </w:tc>
                    <w:sdt>
                      <w:sdtPr>
                        <w:rPr>
                          <w:rFonts w:asciiTheme="minorHAnsi" w:hAnsiTheme="minorHAnsi" w:cstheme="minorHAnsi"/>
                        </w:rPr>
                        <w:id w:val="-1662767208"/>
                        <w:placeholder>
                          <w:docPart w:val="6540A5E7A2954B93A9913C1F624ECC25"/>
                        </w:placeholder>
                        <w:showingPlcHdr/>
                      </w:sdtPr>
                      <w:sdtContent>
                        <w:tc>
                          <w:tcPr>
                            <w:tcW w:w="6475" w:type="dxa"/>
                            <w:gridSpan w:val="4"/>
                            <w:tcBorders>
                              <w:top w:val="single" w:sz="8" w:space="0" w:color="808080"/>
                              <w:left w:val="single" w:sz="8" w:space="0" w:color="808080"/>
                              <w:bottom w:val="single" w:sz="8" w:space="0" w:color="808080"/>
                              <w:right w:val="single" w:sz="8" w:space="0" w:color="808080"/>
                            </w:tcBorders>
                            <w:tcMar>
                              <w:top w:w="40" w:type="dxa"/>
                              <w:left w:w="40" w:type="dxa"/>
                              <w:bottom w:w="40" w:type="dxa"/>
                              <w:right w:w="40" w:type="dxa"/>
                            </w:tcMar>
                            <w:vAlign w:val="center"/>
                          </w:tcPr>
                          <w:p w14:paraId="055FE3E5" w14:textId="1A39CF15" w:rsidR="00A50817" w:rsidRPr="009F6ED5" w:rsidRDefault="003278D4" w:rsidP="00A50817">
                            <w:pPr>
                              <w:rPr>
                                <w:rFonts w:asciiTheme="minorHAnsi" w:hAnsiTheme="minorHAnsi" w:cstheme="minorHAnsi"/>
                              </w:rPr>
                            </w:pPr>
                            <w:r w:rsidRPr="001A79EF">
                              <w:rPr>
                                <w:rStyle w:val="PlaceholderText"/>
                              </w:rPr>
                              <w:t>Click or tap here to enter text.</w:t>
                            </w:r>
                          </w:p>
                        </w:tc>
                      </w:sdtContent>
                    </w:sdt>
                  </w:tr>
                  <w:tr w:rsidR="00A50817" w:rsidRPr="009F6ED5" w14:paraId="48E01F03" w14:textId="77777777" w:rsidTr="00C61933">
                    <w:trPr>
                      <w:trHeight w:val="261"/>
                    </w:trPr>
                    <w:tc>
                      <w:tcPr>
                        <w:tcW w:w="3686" w:type="dxa"/>
                        <w:gridSpan w:val="3"/>
                        <w:tcBorders>
                          <w:top w:val="single" w:sz="8" w:space="0" w:color="808080"/>
                          <w:left w:val="single" w:sz="8" w:space="0" w:color="808080"/>
                          <w:bottom w:val="single" w:sz="8" w:space="0" w:color="808080"/>
                          <w:right w:val="single" w:sz="8" w:space="0" w:color="808080"/>
                        </w:tcBorders>
                        <w:shd w:val="clear" w:color="auto" w:fill="F2F2F2"/>
                        <w:tcMar>
                          <w:top w:w="40" w:type="dxa"/>
                          <w:left w:w="40" w:type="dxa"/>
                          <w:bottom w:w="40" w:type="dxa"/>
                          <w:right w:w="40" w:type="dxa"/>
                        </w:tcMar>
                        <w:vAlign w:val="center"/>
                      </w:tcPr>
                      <w:p w14:paraId="572E8FB9" w14:textId="77777777" w:rsidR="00A50817" w:rsidRPr="009F6ED5" w:rsidRDefault="00A50817" w:rsidP="00A50817">
                        <w:pPr>
                          <w:rPr>
                            <w:rFonts w:asciiTheme="minorHAnsi" w:eastAsia="Arial" w:hAnsiTheme="minorHAnsi" w:cstheme="minorHAnsi"/>
                            <w:color w:val="000000"/>
                            <w:sz w:val="18"/>
                          </w:rPr>
                        </w:pPr>
                        <w:r>
                          <w:rPr>
                            <w:rFonts w:asciiTheme="minorHAnsi" w:eastAsia="Arial" w:hAnsiTheme="minorHAnsi" w:cstheme="minorHAnsi"/>
                            <w:color w:val="000000"/>
                            <w:sz w:val="18"/>
                          </w:rPr>
                          <w:t>Income Tax Number</w:t>
                        </w:r>
                      </w:p>
                    </w:tc>
                    <w:sdt>
                      <w:sdtPr>
                        <w:rPr>
                          <w:rFonts w:asciiTheme="minorHAnsi" w:hAnsiTheme="minorHAnsi" w:cstheme="minorHAnsi"/>
                        </w:rPr>
                        <w:id w:val="-1768838307"/>
                        <w:placeholder>
                          <w:docPart w:val="8964BBA2F0BD42A6862E499C577AAF35"/>
                        </w:placeholder>
                        <w:showingPlcHdr/>
                      </w:sdtPr>
                      <w:sdtContent>
                        <w:tc>
                          <w:tcPr>
                            <w:tcW w:w="3827" w:type="dxa"/>
                            <w:gridSpan w:val="2"/>
                            <w:tcBorders>
                              <w:top w:val="single" w:sz="8" w:space="0" w:color="808080"/>
                              <w:left w:val="single" w:sz="8" w:space="0" w:color="808080"/>
                              <w:bottom w:val="single" w:sz="8" w:space="0" w:color="808080"/>
                              <w:right w:val="single" w:sz="8" w:space="0" w:color="808080"/>
                            </w:tcBorders>
                            <w:tcMar>
                              <w:top w:w="40" w:type="dxa"/>
                              <w:left w:w="40" w:type="dxa"/>
                              <w:bottom w:w="40" w:type="dxa"/>
                              <w:right w:w="40" w:type="dxa"/>
                            </w:tcMar>
                            <w:vAlign w:val="center"/>
                          </w:tcPr>
                          <w:p w14:paraId="304C7EB4" w14:textId="426ED47B" w:rsidR="00A50817" w:rsidRPr="009F6ED5" w:rsidRDefault="003278D4" w:rsidP="00A50817">
                            <w:pPr>
                              <w:rPr>
                                <w:rFonts w:asciiTheme="minorHAnsi" w:hAnsiTheme="minorHAnsi" w:cstheme="minorHAnsi"/>
                              </w:rPr>
                            </w:pPr>
                            <w:r w:rsidRPr="001A79EF">
                              <w:rPr>
                                <w:rStyle w:val="PlaceholderText"/>
                              </w:rPr>
                              <w:t>Click or tap here to enter text.</w:t>
                            </w:r>
                          </w:p>
                        </w:tc>
                      </w:sdtContent>
                    </w:sdt>
                    <w:tc>
                      <w:tcPr>
                        <w:tcW w:w="2648" w:type="dxa"/>
                        <w:gridSpan w:val="2"/>
                        <w:tcBorders>
                          <w:top w:val="single" w:sz="8" w:space="0" w:color="808080"/>
                          <w:left w:val="single" w:sz="8" w:space="0" w:color="808080"/>
                          <w:bottom w:val="single" w:sz="8" w:space="0" w:color="808080"/>
                          <w:right w:val="single" w:sz="8" w:space="0" w:color="808080"/>
                        </w:tcBorders>
                        <w:shd w:val="clear" w:color="auto" w:fill="F2F2F2" w:themeFill="background1" w:themeFillShade="F2"/>
                        <w:vAlign w:val="center"/>
                      </w:tcPr>
                      <w:p w14:paraId="01A598B6" w14:textId="77777777" w:rsidR="00A50817" w:rsidRPr="009F6ED5" w:rsidRDefault="00A50817" w:rsidP="00A50817">
                        <w:pPr>
                          <w:rPr>
                            <w:rFonts w:asciiTheme="minorHAnsi" w:hAnsiTheme="minorHAnsi" w:cstheme="minorHAnsi"/>
                          </w:rPr>
                        </w:pPr>
                        <w:r>
                          <w:rPr>
                            <w:rFonts w:asciiTheme="minorHAnsi" w:eastAsia="Arial" w:hAnsiTheme="minorHAnsi" w:cstheme="minorHAnsi"/>
                            <w:color w:val="000000"/>
                            <w:sz w:val="18"/>
                          </w:rPr>
                          <w:t xml:space="preserve"> </w:t>
                        </w:r>
                        <w:r w:rsidRPr="009F6ED5">
                          <w:rPr>
                            <w:rFonts w:asciiTheme="minorHAnsi" w:eastAsia="Arial" w:hAnsiTheme="minorHAnsi" w:cstheme="minorHAnsi"/>
                            <w:color w:val="000000"/>
                            <w:sz w:val="18"/>
                          </w:rPr>
                          <w:t xml:space="preserve">(copy of </w:t>
                        </w:r>
                        <w:r>
                          <w:rPr>
                            <w:rFonts w:asciiTheme="minorHAnsi" w:eastAsia="Arial" w:hAnsiTheme="minorHAnsi" w:cstheme="minorHAnsi"/>
                            <w:color w:val="000000"/>
                            <w:sz w:val="18"/>
                          </w:rPr>
                          <w:t>SARS doc</w:t>
                        </w:r>
                        <w:r w:rsidRPr="009F6ED5">
                          <w:rPr>
                            <w:rFonts w:asciiTheme="minorHAnsi" w:eastAsia="Arial" w:hAnsiTheme="minorHAnsi" w:cstheme="minorHAnsi"/>
                            <w:color w:val="000000"/>
                            <w:sz w:val="18"/>
                          </w:rPr>
                          <w:t xml:space="preserve"> </w:t>
                        </w:r>
                        <w:r>
                          <w:rPr>
                            <w:rFonts w:asciiTheme="minorHAnsi" w:eastAsia="Arial" w:hAnsiTheme="minorHAnsi" w:cstheme="minorHAnsi"/>
                            <w:color w:val="000000"/>
                            <w:sz w:val="18"/>
                          </w:rPr>
                          <w:t xml:space="preserve">to be </w:t>
                        </w:r>
                        <w:r w:rsidRPr="009F6ED5">
                          <w:rPr>
                            <w:rFonts w:asciiTheme="minorHAnsi" w:eastAsia="Arial" w:hAnsiTheme="minorHAnsi" w:cstheme="minorHAnsi"/>
                            <w:color w:val="000000"/>
                            <w:sz w:val="18"/>
                          </w:rPr>
                          <w:t>attached)</w:t>
                        </w:r>
                      </w:p>
                    </w:tc>
                  </w:tr>
                </w:tbl>
                <w:p w14:paraId="591285F7" w14:textId="77777777" w:rsidR="00A50817" w:rsidRPr="009F6ED5" w:rsidRDefault="00A50817" w:rsidP="00A50817">
                  <w:pPr>
                    <w:rPr>
                      <w:rFonts w:asciiTheme="minorHAnsi" w:hAnsiTheme="minorHAnsi" w:cstheme="minorHAnsi"/>
                    </w:rPr>
                  </w:pPr>
                </w:p>
                <w:p w14:paraId="36AA2BCC" w14:textId="152D8434" w:rsidR="00A50817" w:rsidRPr="0074608A" w:rsidRDefault="00A50817" w:rsidP="00A50817">
                  <w:pPr>
                    <w:rPr>
                      <w:rFonts w:asciiTheme="minorHAnsi" w:eastAsia="Arial" w:hAnsiTheme="minorHAnsi" w:cstheme="minorHAnsi"/>
                      <w:b/>
                      <w:bCs/>
                      <w:color w:val="000000"/>
                      <w:sz w:val="18"/>
                    </w:rPr>
                  </w:pPr>
                  <w:bookmarkStart w:id="0" w:name="_Hlk170902847"/>
                  <w:r w:rsidRPr="0074608A">
                    <w:rPr>
                      <w:rFonts w:asciiTheme="minorHAnsi" w:eastAsia="Arial" w:hAnsiTheme="minorHAnsi" w:cstheme="minorHAnsi"/>
                      <w:b/>
                      <w:bCs/>
                      <w:color w:val="000000"/>
                      <w:sz w:val="18"/>
                    </w:rPr>
                    <w:t>BANKING DETAILS</w:t>
                  </w:r>
                  <w:r w:rsidR="00AD00F7">
                    <w:rPr>
                      <w:rFonts w:asciiTheme="minorHAnsi" w:eastAsia="Arial" w:hAnsiTheme="minorHAnsi" w:cstheme="minorHAnsi"/>
                      <w:b/>
                      <w:bCs/>
                      <w:color w:val="000000"/>
                      <w:sz w:val="18"/>
                    </w:rPr>
                    <w:t xml:space="preserve"> (</w:t>
                  </w:r>
                  <w:r w:rsidR="00AD00F7" w:rsidRPr="00262DF0">
                    <w:rPr>
                      <w:rFonts w:ascii="Calibri" w:eastAsia="Arial" w:hAnsi="Calibri" w:cs="Calibri"/>
                      <w:b/>
                      <w:color w:val="000000"/>
                      <w:sz w:val="18"/>
                    </w:rPr>
                    <w:t>PARENT/SPONSOR</w:t>
                  </w:r>
                  <w:r w:rsidR="00AD00F7">
                    <w:rPr>
                      <w:rFonts w:ascii="Calibri" w:eastAsia="Arial" w:hAnsi="Calibri" w:cs="Calibri"/>
                      <w:b/>
                      <w:color w:val="000000"/>
                      <w:sz w:val="18"/>
                    </w:rPr>
                    <w:t>)</w:t>
                  </w:r>
                </w:p>
                <w:tbl>
                  <w:tblPr>
                    <w:tblW w:w="0" w:type="auto"/>
                    <w:tblCellMar>
                      <w:left w:w="0" w:type="dxa"/>
                      <w:right w:w="0" w:type="dxa"/>
                    </w:tblCellMar>
                    <w:tblLook w:val="0000" w:firstRow="0" w:lastRow="0" w:firstColumn="0" w:lastColumn="0" w:noHBand="0" w:noVBand="0"/>
                  </w:tblPr>
                  <w:tblGrid>
                    <w:gridCol w:w="3683"/>
                    <w:gridCol w:w="6458"/>
                  </w:tblGrid>
                  <w:tr w:rsidR="00A50817" w:rsidRPr="009F6ED5" w14:paraId="1C309CF4" w14:textId="77777777" w:rsidTr="005521CA">
                    <w:trPr>
                      <w:trHeight w:val="267"/>
                    </w:trPr>
                    <w:tc>
                      <w:tcPr>
                        <w:tcW w:w="3683" w:type="dxa"/>
                        <w:tcBorders>
                          <w:top w:val="single" w:sz="8" w:space="0" w:color="808080"/>
                          <w:left w:val="single" w:sz="8" w:space="0" w:color="808080"/>
                          <w:bottom w:val="single" w:sz="8" w:space="0" w:color="808080"/>
                          <w:right w:val="single" w:sz="8" w:space="0" w:color="808080"/>
                        </w:tcBorders>
                        <w:shd w:val="clear" w:color="auto" w:fill="F2F2F2"/>
                        <w:tcMar>
                          <w:top w:w="40" w:type="dxa"/>
                          <w:left w:w="40" w:type="dxa"/>
                          <w:bottom w:w="40" w:type="dxa"/>
                          <w:right w:w="40" w:type="dxa"/>
                        </w:tcMar>
                        <w:vAlign w:val="center"/>
                      </w:tcPr>
                      <w:bookmarkEnd w:id="0"/>
                      <w:p w14:paraId="395F0D7F" w14:textId="77777777" w:rsidR="00A50817" w:rsidRPr="009F6ED5" w:rsidRDefault="00A50817" w:rsidP="00A50817">
                        <w:pPr>
                          <w:rPr>
                            <w:rFonts w:asciiTheme="minorHAnsi" w:hAnsiTheme="minorHAnsi" w:cstheme="minorHAnsi"/>
                          </w:rPr>
                        </w:pPr>
                        <w:r w:rsidRPr="009F6ED5">
                          <w:rPr>
                            <w:rFonts w:asciiTheme="minorHAnsi" w:eastAsia="Arial" w:hAnsiTheme="minorHAnsi" w:cstheme="minorHAnsi"/>
                            <w:color w:val="000000"/>
                            <w:sz w:val="18"/>
                          </w:rPr>
                          <w:t>Bank:</w:t>
                        </w:r>
                      </w:p>
                    </w:tc>
                    <w:sdt>
                      <w:sdtPr>
                        <w:rPr>
                          <w:rFonts w:asciiTheme="minorHAnsi" w:hAnsiTheme="minorHAnsi" w:cstheme="minorHAnsi"/>
                        </w:rPr>
                        <w:id w:val="-1815404386"/>
                        <w:placeholder>
                          <w:docPart w:val="D43397BDBFCF4E829A71E4A91B3821F7"/>
                        </w:placeholder>
                      </w:sdtPr>
                      <w:sdtContent>
                        <w:tc>
                          <w:tcPr>
                            <w:tcW w:w="6458" w:type="dxa"/>
                            <w:tcBorders>
                              <w:top w:val="single" w:sz="8" w:space="0" w:color="808080"/>
                              <w:left w:val="single" w:sz="8" w:space="0" w:color="808080"/>
                              <w:bottom w:val="single" w:sz="8" w:space="0" w:color="808080"/>
                              <w:right w:val="single" w:sz="8" w:space="0" w:color="808080"/>
                            </w:tcBorders>
                            <w:tcMar>
                              <w:top w:w="40" w:type="dxa"/>
                              <w:left w:w="40" w:type="dxa"/>
                              <w:bottom w:w="40" w:type="dxa"/>
                              <w:right w:w="40" w:type="dxa"/>
                            </w:tcMar>
                            <w:vAlign w:val="center"/>
                          </w:tcPr>
                          <w:p w14:paraId="0E95998E" w14:textId="46435FBA" w:rsidR="00A50817" w:rsidRPr="009F6ED5" w:rsidRDefault="002A1B0C" w:rsidP="00A50817">
                            <w:pPr>
                              <w:rPr>
                                <w:rFonts w:asciiTheme="minorHAnsi" w:hAnsiTheme="minorHAnsi" w:cstheme="minorHAnsi"/>
                              </w:rPr>
                            </w:pPr>
                            <w:r>
                              <w:rPr>
                                <w:rFonts w:asciiTheme="minorHAnsi" w:hAnsiTheme="minorHAnsi" w:cstheme="minorHAnsi"/>
                              </w:rPr>
                              <w:t>FNB</w:t>
                            </w:r>
                          </w:p>
                        </w:tc>
                      </w:sdtContent>
                    </w:sdt>
                  </w:tr>
                  <w:tr w:rsidR="00A50817" w:rsidRPr="009F6ED5" w14:paraId="08226ECB" w14:textId="77777777" w:rsidTr="005521CA">
                    <w:trPr>
                      <w:trHeight w:val="267"/>
                    </w:trPr>
                    <w:tc>
                      <w:tcPr>
                        <w:tcW w:w="3683" w:type="dxa"/>
                        <w:tcBorders>
                          <w:top w:val="single" w:sz="8" w:space="0" w:color="808080"/>
                          <w:left w:val="single" w:sz="8" w:space="0" w:color="808080"/>
                          <w:bottom w:val="single" w:sz="8" w:space="0" w:color="808080"/>
                          <w:right w:val="single" w:sz="8" w:space="0" w:color="808080"/>
                        </w:tcBorders>
                        <w:shd w:val="clear" w:color="auto" w:fill="F2F2F2"/>
                        <w:tcMar>
                          <w:top w:w="40" w:type="dxa"/>
                          <w:left w:w="40" w:type="dxa"/>
                          <w:bottom w:w="40" w:type="dxa"/>
                          <w:right w:w="40" w:type="dxa"/>
                        </w:tcMar>
                        <w:vAlign w:val="center"/>
                      </w:tcPr>
                      <w:p w14:paraId="1001F13E" w14:textId="77777777" w:rsidR="00A50817" w:rsidRPr="009F6ED5" w:rsidRDefault="00A50817" w:rsidP="00A50817">
                        <w:pPr>
                          <w:rPr>
                            <w:rFonts w:asciiTheme="minorHAnsi" w:hAnsiTheme="minorHAnsi" w:cstheme="minorHAnsi"/>
                          </w:rPr>
                        </w:pPr>
                        <w:r w:rsidRPr="009F6ED5">
                          <w:rPr>
                            <w:rFonts w:asciiTheme="minorHAnsi" w:eastAsia="Arial" w:hAnsiTheme="minorHAnsi" w:cstheme="minorHAnsi"/>
                            <w:color w:val="000000"/>
                            <w:sz w:val="18"/>
                          </w:rPr>
                          <w:t>Branch &amp; Code:</w:t>
                        </w:r>
                      </w:p>
                    </w:tc>
                    <w:sdt>
                      <w:sdtPr>
                        <w:rPr>
                          <w:rFonts w:asciiTheme="minorHAnsi" w:hAnsiTheme="minorHAnsi" w:cstheme="minorHAnsi"/>
                        </w:rPr>
                        <w:id w:val="-1648739625"/>
                        <w:placeholder>
                          <w:docPart w:val="A29B704293714DF9A422FBF14598D613"/>
                        </w:placeholder>
                      </w:sdtPr>
                      <w:sdtContent>
                        <w:tc>
                          <w:tcPr>
                            <w:tcW w:w="6458" w:type="dxa"/>
                            <w:tcBorders>
                              <w:top w:val="single" w:sz="8" w:space="0" w:color="808080"/>
                              <w:left w:val="single" w:sz="8" w:space="0" w:color="808080"/>
                              <w:bottom w:val="single" w:sz="8" w:space="0" w:color="808080"/>
                              <w:right w:val="single" w:sz="8" w:space="0" w:color="808080"/>
                            </w:tcBorders>
                            <w:tcMar>
                              <w:top w:w="40" w:type="dxa"/>
                              <w:left w:w="40" w:type="dxa"/>
                              <w:bottom w:w="40" w:type="dxa"/>
                              <w:right w:w="40" w:type="dxa"/>
                            </w:tcMar>
                            <w:vAlign w:val="center"/>
                          </w:tcPr>
                          <w:p w14:paraId="35909EA2" w14:textId="50F83A86" w:rsidR="00A50817" w:rsidRPr="009F6ED5" w:rsidRDefault="001554AF" w:rsidP="00A50817">
                            <w:pPr>
                              <w:rPr>
                                <w:rFonts w:asciiTheme="minorHAnsi" w:hAnsiTheme="minorHAnsi" w:cstheme="minorHAnsi"/>
                              </w:rPr>
                            </w:pPr>
                            <w:r>
                              <w:rPr>
                                <w:rFonts w:asciiTheme="minorHAnsi" w:hAnsiTheme="minorHAnsi" w:cstheme="minorHAnsi"/>
                              </w:rPr>
                              <w:t xml:space="preserve">Mall of the </w:t>
                            </w:r>
                            <w:r w:rsidR="00FA294C">
                              <w:rPr>
                                <w:rFonts w:asciiTheme="minorHAnsi" w:hAnsiTheme="minorHAnsi" w:cstheme="minorHAnsi"/>
                              </w:rPr>
                              <w:t>north</w:t>
                            </w:r>
                          </w:p>
                        </w:tc>
                      </w:sdtContent>
                    </w:sdt>
                  </w:tr>
                  <w:tr w:rsidR="00A50817" w:rsidRPr="009F6ED5" w14:paraId="2BDF3460" w14:textId="77777777" w:rsidTr="005521CA">
                    <w:trPr>
                      <w:trHeight w:val="267"/>
                    </w:trPr>
                    <w:tc>
                      <w:tcPr>
                        <w:tcW w:w="3683" w:type="dxa"/>
                        <w:tcBorders>
                          <w:top w:val="single" w:sz="8" w:space="0" w:color="808080"/>
                          <w:left w:val="single" w:sz="8" w:space="0" w:color="808080"/>
                          <w:bottom w:val="single" w:sz="8" w:space="0" w:color="808080"/>
                          <w:right w:val="single" w:sz="8" w:space="0" w:color="808080"/>
                        </w:tcBorders>
                        <w:shd w:val="clear" w:color="auto" w:fill="F2F2F2"/>
                        <w:tcMar>
                          <w:top w:w="40" w:type="dxa"/>
                          <w:left w:w="40" w:type="dxa"/>
                          <w:bottom w:w="40" w:type="dxa"/>
                          <w:right w:w="40" w:type="dxa"/>
                        </w:tcMar>
                        <w:vAlign w:val="center"/>
                      </w:tcPr>
                      <w:p w14:paraId="2C010F3B" w14:textId="77777777" w:rsidR="00A50817" w:rsidRPr="009F6ED5" w:rsidRDefault="00A50817" w:rsidP="00A50817">
                        <w:pPr>
                          <w:rPr>
                            <w:rFonts w:asciiTheme="minorHAnsi" w:hAnsiTheme="minorHAnsi" w:cstheme="minorHAnsi"/>
                          </w:rPr>
                        </w:pPr>
                        <w:r w:rsidRPr="009F6ED5">
                          <w:rPr>
                            <w:rFonts w:asciiTheme="minorHAnsi" w:eastAsia="Arial" w:hAnsiTheme="minorHAnsi" w:cstheme="minorHAnsi"/>
                            <w:color w:val="000000"/>
                            <w:sz w:val="18"/>
                          </w:rPr>
                          <w:t>Account number:</w:t>
                        </w:r>
                      </w:p>
                    </w:tc>
                    <w:sdt>
                      <w:sdtPr>
                        <w:rPr>
                          <w:rFonts w:asciiTheme="minorHAnsi" w:hAnsiTheme="minorHAnsi" w:cstheme="minorHAnsi"/>
                        </w:rPr>
                        <w:id w:val="109797007"/>
                        <w:placeholder>
                          <w:docPart w:val="5D981EFF575F441AB23AAA8E04C21DCA"/>
                        </w:placeholder>
                      </w:sdtPr>
                      <w:sdtContent>
                        <w:tc>
                          <w:tcPr>
                            <w:tcW w:w="6458" w:type="dxa"/>
                            <w:tcBorders>
                              <w:top w:val="single" w:sz="8" w:space="0" w:color="808080"/>
                              <w:left w:val="single" w:sz="8" w:space="0" w:color="808080"/>
                              <w:bottom w:val="single" w:sz="8" w:space="0" w:color="808080"/>
                              <w:right w:val="single" w:sz="8" w:space="0" w:color="808080"/>
                            </w:tcBorders>
                            <w:tcMar>
                              <w:top w:w="40" w:type="dxa"/>
                              <w:left w:w="40" w:type="dxa"/>
                              <w:bottom w:w="40" w:type="dxa"/>
                              <w:right w:w="40" w:type="dxa"/>
                            </w:tcMar>
                            <w:vAlign w:val="center"/>
                          </w:tcPr>
                          <w:p w14:paraId="3FB207BA" w14:textId="56C50FA9" w:rsidR="00A50817" w:rsidRPr="009F6ED5" w:rsidRDefault="00F056EA" w:rsidP="00A50817">
                            <w:pPr>
                              <w:rPr>
                                <w:rFonts w:asciiTheme="minorHAnsi" w:hAnsiTheme="minorHAnsi" w:cstheme="minorHAnsi"/>
                              </w:rPr>
                            </w:pPr>
                            <w:r>
                              <w:rPr>
                                <w:rFonts w:asciiTheme="minorHAnsi" w:hAnsiTheme="minorHAnsi" w:cstheme="minorHAnsi"/>
                              </w:rPr>
                              <w:t>62892925</w:t>
                            </w:r>
                            <w:r w:rsidR="00064BDC">
                              <w:rPr>
                                <w:rFonts w:asciiTheme="minorHAnsi" w:hAnsiTheme="minorHAnsi" w:cstheme="minorHAnsi"/>
                              </w:rPr>
                              <w:t>416</w:t>
                            </w:r>
                          </w:p>
                        </w:tc>
                      </w:sdtContent>
                    </w:sdt>
                  </w:tr>
                  <w:tr w:rsidR="00A50817" w:rsidRPr="009F6ED5" w14:paraId="2BBB8E43" w14:textId="77777777" w:rsidTr="005521CA">
                    <w:trPr>
                      <w:trHeight w:val="267"/>
                    </w:trPr>
                    <w:tc>
                      <w:tcPr>
                        <w:tcW w:w="3683" w:type="dxa"/>
                        <w:tcBorders>
                          <w:top w:val="single" w:sz="8" w:space="0" w:color="808080"/>
                          <w:left w:val="single" w:sz="8" w:space="0" w:color="808080"/>
                          <w:bottom w:val="single" w:sz="8" w:space="0" w:color="808080"/>
                          <w:right w:val="single" w:sz="8" w:space="0" w:color="808080"/>
                        </w:tcBorders>
                        <w:shd w:val="clear" w:color="auto" w:fill="F2F2F2"/>
                        <w:tcMar>
                          <w:top w:w="40" w:type="dxa"/>
                          <w:left w:w="40" w:type="dxa"/>
                          <w:bottom w:w="40" w:type="dxa"/>
                          <w:right w:w="40" w:type="dxa"/>
                        </w:tcMar>
                        <w:vAlign w:val="center"/>
                      </w:tcPr>
                      <w:p w14:paraId="2CE91D7E" w14:textId="77777777" w:rsidR="00A50817" w:rsidRPr="009F6ED5" w:rsidRDefault="00A50817" w:rsidP="00A50817">
                        <w:pPr>
                          <w:rPr>
                            <w:rFonts w:asciiTheme="minorHAnsi" w:hAnsiTheme="minorHAnsi" w:cstheme="minorHAnsi"/>
                          </w:rPr>
                        </w:pPr>
                        <w:r w:rsidRPr="009F6ED5">
                          <w:rPr>
                            <w:rFonts w:asciiTheme="minorHAnsi" w:eastAsia="Arial" w:hAnsiTheme="minorHAnsi" w:cstheme="minorHAnsi"/>
                            <w:color w:val="000000"/>
                            <w:sz w:val="18"/>
                          </w:rPr>
                          <w:t>Type of Account:</w:t>
                        </w:r>
                      </w:p>
                    </w:tc>
                    <w:sdt>
                      <w:sdtPr>
                        <w:rPr>
                          <w:rFonts w:asciiTheme="minorHAnsi" w:hAnsiTheme="minorHAnsi" w:cstheme="minorHAnsi"/>
                        </w:rPr>
                        <w:id w:val="-213039152"/>
                        <w:placeholder>
                          <w:docPart w:val="E80A64563BBA4DB48AF6C5C92AB6D72E"/>
                        </w:placeholder>
                      </w:sdtPr>
                      <w:sdtContent>
                        <w:tc>
                          <w:tcPr>
                            <w:tcW w:w="6458" w:type="dxa"/>
                            <w:tcBorders>
                              <w:top w:val="single" w:sz="8" w:space="0" w:color="808080"/>
                              <w:left w:val="single" w:sz="8" w:space="0" w:color="808080"/>
                              <w:bottom w:val="single" w:sz="8" w:space="0" w:color="808080"/>
                              <w:right w:val="single" w:sz="8" w:space="0" w:color="808080"/>
                            </w:tcBorders>
                            <w:tcMar>
                              <w:top w:w="40" w:type="dxa"/>
                              <w:left w:w="40" w:type="dxa"/>
                              <w:bottom w:w="40" w:type="dxa"/>
                              <w:right w:w="40" w:type="dxa"/>
                            </w:tcMar>
                            <w:vAlign w:val="center"/>
                          </w:tcPr>
                          <w:p w14:paraId="061D43B8" w14:textId="3EB7ACE7" w:rsidR="00A50817" w:rsidRPr="009F6ED5" w:rsidRDefault="00064BDC" w:rsidP="00A50817">
                            <w:pPr>
                              <w:rPr>
                                <w:rFonts w:asciiTheme="minorHAnsi" w:hAnsiTheme="minorHAnsi" w:cstheme="minorHAnsi"/>
                              </w:rPr>
                            </w:pPr>
                            <w:r>
                              <w:rPr>
                                <w:rFonts w:asciiTheme="minorHAnsi" w:hAnsiTheme="minorHAnsi" w:cstheme="minorHAnsi"/>
                              </w:rPr>
                              <w:t xml:space="preserve">Current </w:t>
                            </w:r>
                            <w:r w:rsidR="00EF6552">
                              <w:rPr>
                                <w:rFonts w:asciiTheme="minorHAnsi" w:hAnsiTheme="minorHAnsi" w:cstheme="minorHAnsi"/>
                              </w:rPr>
                              <w:t>Acco</w:t>
                            </w:r>
                            <w:r>
                              <w:rPr>
                                <w:rFonts w:asciiTheme="minorHAnsi" w:hAnsiTheme="minorHAnsi" w:cstheme="minorHAnsi"/>
                              </w:rPr>
                              <w:t>unt</w:t>
                            </w:r>
                          </w:p>
                        </w:tc>
                      </w:sdtContent>
                    </w:sdt>
                  </w:tr>
                </w:tbl>
                <w:p w14:paraId="554D5E74" w14:textId="77777777" w:rsidR="00A50817" w:rsidRDefault="00A50817" w:rsidP="00A50817">
                  <w:pPr>
                    <w:rPr>
                      <w:rFonts w:asciiTheme="minorHAnsi" w:hAnsiTheme="minorHAnsi" w:cstheme="minorHAnsi"/>
                    </w:rPr>
                  </w:pPr>
                </w:p>
                <w:p w14:paraId="5024F33A" w14:textId="77777777" w:rsidR="003A42F8" w:rsidRDefault="003A42F8" w:rsidP="00A50817">
                  <w:pPr>
                    <w:rPr>
                      <w:rFonts w:asciiTheme="minorHAnsi" w:hAnsiTheme="minorHAnsi" w:cstheme="minorHAnsi"/>
                    </w:rPr>
                  </w:pPr>
                </w:p>
                <w:p w14:paraId="170A87A8" w14:textId="77777777" w:rsidR="003A42F8" w:rsidRPr="009F6ED5" w:rsidRDefault="003A42F8" w:rsidP="00A50817">
                  <w:pPr>
                    <w:rPr>
                      <w:rFonts w:asciiTheme="minorHAnsi" w:hAnsiTheme="minorHAnsi" w:cstheme="minorHAnsi"/>
                    </w:rPr>
                  </w:pPr>
                </w:p>
                <w:p w14:paraId="142D783D" w14:textId="77777777" w:rsidR="00A50817" w:rsidRPr="0074608A" w:rsidRDefault="00A50817" w:rsidP="00A50817">
                  <w:pPr>
                    <w:rPr>
                      <w:rFonts w:asciiTheme="minorHAnsi" w:eastAsia="Arial" w:hAnsiTheme="minorHAnsi" w:cstheme="minorHAnsi"/>
                      <w:b/>
                      <w:bCs/>
                      <w:color w:val="000000"/>
                      <w:sz w:val="18"/>
                    </w:rPr>
                  </w:pPr>
                  <w:r w:rsidRPr="0074608A">
                    <w:rPr>
                      <w:rFonts w:asciiTheme="minorHAnsi" w:eastAsia="Arial" w:hAnsiTheme="minorHAnsi" w:cstheme="minorHAnsi"/>
                      <w:b/>
                      <w:bCs/>
                      <w:color w:val="000000"/>
                      <w:sz w:val="18"/>
                    </w:rPr>
                    <w:t>CREDIT RECORD</w:t>
                  </w:r>
                </w:p>
                <w:tbl>
                  <w:tblPr>
                    <w:tblW w:w="0" w:type="auto"/>
                    <w:tblCellMar>
                      <w:left w:w="0" w:type="dxa"/>
                      <w:right w:w="0" w:type="dxa"/>
                    </w:tblCellMar>
                    <w:tblLook w:val="0000" w:firstRow="0" w:lastRow="0" w:firstColumn="0" w:lastColumn="0" w:noHBand="0" w:noVBand="0"/>
                  </w:tblPr>
                  <w:tblGrid>
                    <w:gridCol w:w="3818"/>
                    <w:gridCol w:w="4279"/>
                    <w:gridCol w:w="2034"/>
                  </w:tblGrid>
                  <w:tr w:rsidR="00A50817" w:rsidRPr="009F6ED5" w14:paraId="090649BA" w14:textId="77777777" w:rsidTr="005521CA">
                    <w:trPr>
                      <w:trHeight w:val="280"/>
                    </w:trPr>
                    <w:tc>
                      <w:tcPr>
                        <w:tcW w:w="8097" w:type="dxa"/>
                        <w:gridSpan w:val="2"/>
                        <w:tcBorders>
                          <w:top w:val="single" w:sz="8" w:space="0" w:color="808080"/>
                          <w:left w:val="single" w:sz="8" w:space="0" w:color="808080"/>
                          <w:bottom w:val="single" w:sz="8" w:space="0" w:color="808080"/>
                          <w:right w:val="single" w:sz="8" w:space="0" w:color="808080"/>
                        </w:tcBorders>
                        <w:shd w:val="clear" w:color="auto" w:fill="F2F2F2"/>
                        <w:tcMar>
                          <w:top w:w="40" w:type="dxa"/>
                          <w:left w:w="40" w:type="dxa"/>
                          <w:bottom w:w="40" w:type="dxa"/>
                          <w:right w:w="40" w:type="dxa"/>
                        </w:tcMar>
                        <w:vAlign w:val="center"/>
                      </w:tcPr>
                      <w:p w14:paraId="2F6A6572" w14:textId="77777777" w:rsidR="00A50817" w:rsidRPr="00C132B7" w:rsidRDefault="00A50817" w:rsidP="00A50817">
                        <w:pPr>
                          <w:pStyle w:val="ListParagraph"/>
                          <w:numPr>
                            <w:ilvl w:val="0"/>
                            <w:numId w:val="28"/>
                          </w:numPr>
                          <w:rPr>
                            <w:rFonts w:asciiTheme="minorHAnsi" w:hAnsiTheme="minorHAnsi" w:cstheme="minorHAnsi"/>
                          </w:rPr>
                        </w:pPr>
                        <w:r w:rsidRPr="00C132B7">
                          <w:rPr>
                            <w:rFonts w:asciiTheme="minorHAnsi" w:eastAsia="Arial" w:hAnsiTheme="minorHAnsi" w:cstheme="minorHAnsi"/>
                            <w:color w:val="000000"/>
                            <w:sz w:val="18"/>
                          </w:rPr>
                          <w:t>Do you adhere to ALL your credit /account payment obligations, and do you pay your rent on time?</w:t>
                        </w:r>
                      </w:p>
                    </w:tc>
                    <w:tc>
                      <w:tcPr>
                        <w:tcW w:w="2034" w:type="dxa"/>
                        <w:tcBorders>
                          <w:top w:val="single" w:sz="8" w:space="0" w:color="808080"/>
                          <w:left w:val="single" w:sz="8" w:space="0" w:color="808080"/>
                          <w:bottom w:val="single" w:sz="8" w:space="0" w:color="808080"/>
                          <w:right w:val="single" w:sz="8" w:space="0" w:color="808080"/>
                        </w:tcBorders>
                        <w:tcMar>
                          <w:top w:w="40" w:type="dxa"/>
                          <w:left w:w="40" w:type="dxa"/>
                          <w:bottom w:w="40" w:type="dxa"/>
                          <w:right w:w="40" w:type="dxa"/>
                        </w:tcMar>
                        <w:vAlign w:val="center"/>
                      </w:tcPr>
                      <w:p w14:paraId="1FC2A37A" w14:textId="6324D05E" w:rsidR="00A50817" w:rsidRPr="009F6ED5" w:rsidRDefault="00000000" w:rsidP="00A50817">
                        <w:pPr>
                          <w:rPr>
                            <w:rFonts w:asciiTheme="minorHAnsi" w:hAnsiTheme="minorHAnsi" w:cstheme="minorHAnsi"/>
                          </w:rPr>
                        </w:pPr>
                        <w:sdt>
                          <w:sdtPr>
                            <w:rPr>
                              <w:rFonts w:asciiTheme="minorHAnsi" w:eastAsiaTheme="minorEastAsia" w:hAnsiTheme="minorHAnsi" w:cstheme="minorHAnsi"/>
                              <w:sz w:val="22"/>
                              <w:szCs w:val="22"/>
                            </w:rPr>
                            <w:id w:val="194974428"/>
                            <w14:checkbox>
                              <w14:checked w14:val="1"/>
                              <w14:checkedState w14:val="2612" w14:font="MS Gothic"/>
                              <w14:uncheckedState w14:val="2610" w14:font="MS Gothic"/>
                            </w14:checkbox>
                          </w:sdtPr>
                          <w:sdtContent>
                            <w:r w:rsidR="009E2F54">
                              <w:rPr>
                                <w:rFonts w:ascii="MS Gothic" w:eastAsia="MS Gothic" w:hAnsi="MS Gothic" w:cstheme="minorHAnsi" w:hint="eastAsia"/>
                                <w:sz w:val="22"/>
                                <w:szCs w:val="22"/>
                              </w:rPr>
                              <w:t>☒</w:t>
                            </w:r>
                          </w:sdtContent>
                        </w:sdt>
                        <w:r w:rsidR="00A50817" w:rsidRPr="002E4905">
                          <w:rPr>
                            <w:rFonts w:asciiTheme="minorHAnsi" w:eastAsiaTheme="minorEastAsia" w:hAnsiTheme="minorHAnsi" w:cstheme="minorHAnsi"/>
                            <w:sz w:val="22"/>
                            <w:szCs w:val="22"/>
                          </w:rPr>
                          <w:t xml:space="preserve">YES           </w:t>
                        </w:r>
                        <w:sdt>
                          <w:sdtPr>
                            <w:rPr>
                              <w:rFonts w:asciiTheme="minorHAnsi" w:eastAsiaTheme="minorEastAsia" w:hAnsiTheme="minorHAnsi" w:cstheme="minorHAnsi"/>
                              <w:sz w:val="22"/>
                              <w:szCs w:val="22"/>
                            </w:rPr>
                            <w:id w:val="-737242576"/>
                            <w14:checkbox>
                              <w14:checked w14:val="0"/>
                              <w14:checkedState w14:val="2612" w14:font="MS Gothic"/>
                              <w14:uncheckedState w14:val="2610" w14:font="MS Gothic"/>
                            </w14:checkbox>
                          </w:sdtPr>
                          <w:sdtContent>
                            <w:r w:rsidR="009E2F54">
                              <w:rPr>
                                <w:rFonts w:ascii="MS Gothic" w:eastAsia="MS Gothic" w:hAnsi="MS Gothic" w:cstheme="minorHAnsi" w:hint="eastAsia"/>
                                <w:sz w:val="22"/>
                                <w:szCs w:val="22"/>
                              </w:rPr>
                              <w:t>☐</w:t>
                            </w:r>
                          </w:sdtContent>
                        </w:sdt>
                        <w:r w:rsidR="00A50817" w:rsidRPr="002E4905">
                          <w:rPr>
                            <w:rFonts w:asciiTheme="minorHAnsi" w:eastAsiaTheme="minorEastAsia" w:hAnsiTheme="minorHAnsi" w:cstheme="minorHAnsi"/>
                            <w:sz w:val="22"/>
                            <w:szCs w:val="22"/>
                          </w:rPr>
                          <w:t>NO</w:t>
                        </w:r>
                      </w:p>
                    </w:tc>
                  </w:tr>
                  <w:tr w:rsidR="00A50817" w:rsidRPr="009F6ED5" w14:paraId="3A5777A2" w14:textId="77777777" w:rsidTr="005521CA">
                    <w:trPr>
                      <w:trHeight w:val="280"/>
                    </w:trPr>
                    <w:tc>
                      <w:tcPr>
                        <w:tcW w:w="8097" w:type="dxa"/>
                        <w:gridSpan w:val="2"/>
                        <w:tcBorders>
                          <w:top w:val="single" w:sz="8" w:space="0" w:color="808080"/>
                          <w:left w:val="single" w:sz="8" w:space="0" w:color="808080"/>
                          <w:bottom w:val="single" w:sz="8" w:space="0" w:color="808080"/>
                          <w:right w:val="single" w:sz="8" w:space="0" w:color="808080"/>
                        </w:tcBorders>
                        <w:shd w:val="clear" w:color="auto" w:fill="F2F2F2"/>
                        <w:tcMar>
                          <w:top w:w="40" w:type="dxa"/>
                          <w:left w:w="40" w:type="dxa"/>
                          <w:bottom w:w="40" w:type="dxa"/>
                          <w:right w:w="40" w:type="dxa"/>
                        </w:tcMar>
                        <w:vAlign w:val="center"/>
                      </w:tcPr>
                      <w:p w14:paraId="51472635" w14:textId="77777777" w:rsidR="00A50817" w:rsidRPr="00C132B7" w:rsidRDefault="00A50817" w:rsidP="00A50817">
                        <w:pPr>
                          <w:pStyle w:val="ListParagraph"/>
                          <w:numPr>
                            <w:ilvl w:val="0"/>
                            <w:numId w:val="28"/>
                          </w:numPr>
                          <w:rPr>
                            <w:rFonts w:asciiTheme="minorHAnsi" w:eastAsia="Arial" w:hAnsiTheme="minorHAnsi" w:cstheme="minorHAnsi"/>
                            <w:color w:val="000000"/>
                            <w:sz w:val="18"/>
                          </w:rPr>
                        </w:pPr>
                        <w:r w:rsidRPr="00C132B7">
                          <w:rPr>
                            <w:rFonts w:asciiTheme="minorHAnsi" w:eastAsia="Arial" w:hAnsiTheme="minorHAnsi" w:cstheme="minorHAnsi"/>
                            <w:color w:val="000000"/>
                            <w:sz w:val="18"/>
                          </w:rPr>
                          <w:t>Are you currently under Debt Review?</w:t>
                        </w:r>
                      </w:p>
                    </w:tc>
                    <w:tc>
                      <w:tcPr>
                        <w:tcW w:w="2034" w:type="dxa"/>
                        <w:tcBorders>
                          <w:top w:val="single" w:sz="8" w:space="0" w:color="808080"/>
                          <w:left w:val="single" w:sz="8" w:space="0" w:color="808080"/>
                          <w:bottom w:val="single" w:sz="8" w:space="0" w:color="808080"/>
                          <w:right w:val="single" w:sz="8" w:space="0" w:color="808080"/>
                        </w:tcBorders>
                        <w:tcMar>
                          <w:top w:w="40" w:type="dxa"/>
                          <w:left w:w="40" w:type="dxa"/>
                          <w:bottom w:w="40" w:type="dxa"/>
                          <w:right w:w="40" w:type="dxa"/>
                        </w:tcMar>
                        <w:vAlign w:val="center"/>
                      </w:tcPr>
                      <w:p w14:paraId="31919D97" w14:textId="75B1F562" w:rsidR="00A50817" w:rsidRPr="002E4905" w:rsidRDefault="00000000" w:rsidP="00A50817">
                        <w:pPr>
                          <w:rPr>
                            <w:rFonts w:asciiTheme="minorHAnsi" w:eastAsiaTheme="minorEastAsia" w:hAnsiTheme="minorHAnsi" w:cstheme="minorHAnsi"/>
                            <w:sz w:val="22"/>
                            <w:szCs w:val="22"/>
                          </w:rPr>
                        </w:pPr>
                        <w:sdt>
                          <w:sdtPr>
                            <w:rPr>
                              <w:rFonts w:asciiTheme="minorHAnsi" w:eastAsiaTheme="minorEastAsia" w:hAnsiTheme="minorHAnsi" w:cstheme="minorHAnsi"/>
                              <w:sz w:val="22"/>
                              <w:szCs w:val="22"/>
                            </w:rPr>
                            <w:id w:val="-1875922176"/>
                            <w14:checkbox>
                              <w14:checked w14:val="0"/>
                              <w14:checkedState w14:val="2612" w14:font="MS Gothic"/>
                              <w14:uncheckedState w14:val="2610" w14:font="MS Gothic"/>
                            </w14:checkbox>
                          </w:sdtPr>
                          <w:sdtContent>
                            <w:r w:rsidR="00A50817">
                              <w:rPr>
                                <w:rFonts w:ascii="MS Gothic" w:eastAsia="MS Gothic" w:hAnsi="MS Gothic" w:cstheme="minorHAnsi" w:hint="eastAsia"/>
                                <w:sz w:val="22"/>
                                <w:szCs w:val="22"/>
                              </w:rPr>
                              <w:t>☐</w:t>
                            </w:r>
                          </w:sdtContent>
                        </w:sdt>
                        <w:r w:rsidR="00A50817" w:rsidRPr="002E4905">
                          <w:rPr>
                            <w:rFonts w:asciiTheme="minorHAnsi" w:eastAsiaTheme="minorEastAsia" w:hAnsiTheme="minorHAnsi" w:cstheme="minorHAnsi"/>
                            <w:sz w:val="22"/>
                            <w:szCs w:val="22"/>
                          </w:rPr>
                          <w:t xml:space="preserve">YES           </w:t>
                        </w:r>
                        <w:sdt>
                          <w:sdtPr>
                            <w:rPr>
                              <w:rFonts w:asciiTheme="minorHAnsi" w:eastAsiaTheme="minorEastAsia" w:hAnsiTheme="minorHAnsi" w:cstheme="minorHAnsi"/>
                              <w:sz w:val="22"/>
                              <w:szCs w:val="22"/>
                            </w:rPr>
                            <w:id w:val="1968695567"/>
                            <w14:checkbox>
                              <w14:checked w14:val="1"/>
                              <w14:checkedState w14:val="2612" w14:font="MS Gothic"/>
                              <w14:uncheckedState w14:val="2610" w14:font="MS Gothic"/>
                            </w14:checkbox>
                          </w:sdtPr>
                          <w:sdtContent>
                            <w:r w:rsidR="009E2F54">
                              <w:rPr>
                                <w:rFonts w:ascii="MS Gothic" w:eastAsia="MS Gothic" w:hAnsi="MS Gothic" w:cstheme="minorHAnsi" w:hint="eastAsia"/>
                                <w:sz w:val="22"/>
                                <w:szCs w:val="22"/>
                              </w:rPr>
                              <w:t>☒</w:t>
                            </w:r>
                          </w:sdtContent>
                        </w:sdt>
                        <w:r w:rsidR="00A50817" w:rsidRPr="002E4905">
                          <w:rPr>
                            <w:rFonts w:asciiTheme="minorHAnsi" w:eastAsiaTheme="minorEastAsia" w:hAnsiTheme="minorHAnsi" w:cstheme="minorHAnsi"/>
                            <w:sz w:val="22"/>
                            <w:szCs w:val="22"/>
                          </w:rPr>
                          <w:t>NO</w:t>
                        </w:r>
                      </w:p>
                    </w:tc>
                  </w:tr>
                  <w:tr w:rsidR="00A50817" w:rsidRPr="009F6ED5" w14:paraId="297D6D6F" w14:textId="77777777" w:rsidTr="005521CA">
                    <w:trPr>
                      <w:trHeight w:val="280"/>
                    </w:trPr>
                    <w:tc>
                      <w:tcPr>
                        <w:tcW w:w="8097" w:type="dxa"/>
                        <w:gridSpan w:val="2"/>
                        <w:tcBorders>
                          <w:top w:val="single" w:sz="8" w:space="0" w:color="808080"/>
                          <w:left w:val="single" w:sz="8" w:space="0" w:color="808080"/>
                          <w:bottom w:val="single" w:sz="8" w:space="0" w:color="808080"/>
                          <w:right w:val="single" w:sz="8" w:space="0" w:color="808080"/>
                        </w:tcBorders>
                        <w:shd w:val="clear" w:color="auto" w:fill="F2F2F2"/>
                        <w:tcMar>
                          <w:top w:w="40" w:type="dxa"/>
                          <w:left w:w="40" w:type="dxa"/>
                          <w:bottom w:w="40" w:type="dxa"/>
                          <w:right w:w="40" w:type="dxa"/>
                        </w:tcMar>
                        <w:vAlign w:val="center"/>
                      </w:tcPr>
                      <w:p w14:paraId="48954A28" w14:textId="77777777" w:rsidR="00A50817" w:rsidRPr="00C132B7" w:rsidRDefault="00A50817" w:rsidP="00A50817">
                        <w:pPr>
                          <w:pStyle w:val="ListParagraph"/>
                          <w:numPr>
                            <w:ilvl w:val="0"/>
                            <w:numId w:val="28"/>
                          </w:numPr>
                          <w:rPr>
                            <w:rFonts w:asciiTheme="minorHAnsi" w:eastAsia="Arial" w:hAnsiTheme="minorHAnsi" w:cstheme="minorHAnsi"/>
                            <w:color w:val="000000"/>
                            <w:sz w:val="18"/>
                          </w:rPr>
                        </w:pPr>
                        <w:r w:rsidRPr="00C132B7">
                          <w:rPr>
                            <w:rFonts w:asciiTheme="minorHAnsi" w:eastAsia="Arial" w:hAnsiTheme="minorHAnsi" w:cstheme="minorHAnsi"/>
                            <w:color w:val="000000"/>
                            <w:sz w:val="18"/>
                          </w:rPr>
                          <w:t>Are you aware of any judgments / defaults granted against you?</w:t>
                        </w:r>
                      </w:p>
                    </w:tc>
                    <w:tc>
                      <w:tcPr>
                        <w:tcW w:w="2034" w:type="dxa"/>
                        <w:tcBorders>
                          <w:top w:val="single" w:sz="8" w:space="0" w:color="808080"/>
                          <w:left w:val="single" w:sz="8" w:space="0" w:color="808080"/>
                          <w:bottom w:val="single" w:sz="8" w:space="0" w:color="808080"/>
                          <w:right w:val="single" w:sz="8" w:space="0" w:color="808080"/>
                        </w:tcBorders>
                        <w:tcMar>
                          <w:top w:w="40" w:type="dxa"/>
                          <w:left w:w="40" w:type="dxa"/>
                          <w:bottom w:w="40" w:type="dxa"/>
                          <w:right w:w="40" w:type="dxa"/>
                        </w:tcMar>
                        <w:vAlign w:val="center"/>
                      </w:tcPr>
                      <w:p w14:paraId="224AC53D" w14:textId="29E9D334" w:rsidR="00A50817" w:rsidRPr="009F6ED5" w:rsidRDefault="00000000" w:rsidP="00A50817">
                        <w:pPr>
                          <w:rPr>
                            <w:rFonts w:asciiTheme="minorHAnsi" w:hAnsiTheme="minorHAnsi" w:cstheme="minorHAnsi"/>
                          </w:rPr>
                        </w:pPr>
                        <w:sdt>
                          <w:sdtPr>
                            <w:rPr>
                              <w:rFonts w:asciiTheme="minorHAnsi" w:eastAsiaTheme="minorEastAsia" w:hAnsiTheme="minorHAnsi" w:cstheme="minorHAnsi"/>
                              <w:sz w:val="22"/>
                              <w:szCs w:val="22"/>
                            </w:rPr>
                            <w:id w:val="1154037489"/>
                            <w14:checkbox>
                              <w14:checked w14:val="0"/>
                              <w14:checkedState w14:val="2612" w14:font="MS Gothic"/>
                              <w14:uncheckedState w14:val="2610" w14:font="MS Gothic"/>
                            </w14:checkbox>
                          </w:sdtPr>
                          <w:sdtContent>
                            <w:r w:rsidR="00A50817">
                              <w:rPr>
                                <w:rFonts w:ascii="MS Gothic" w:eastAsia="MS Gothic" w:hAnsi="MS Gothic" w:cstheme="minorHAnsi" w:hint="eastAsia"/>
                                <w:sz w:val="22"/>
                                <w:szCs w:val="22"/>
                              </w:rPr>
                              <w:t>☐</w:t>
                            </w:r>
                          </w:sdtContent>
                        </w:sdt>
                        <w:r w:rsidR="00A50817" w:rsidRPr="002E4905">
                          <w:rPr>
                            <w:rFonts w:asciiTheme="minorHAnsi" w:eastAsiaTheme="minorEastAsia" w:hAnsiTheme="minorHAnsi" w:cstheme="minorHAnsi"/>
                            <w:sz w:val="22"/>
                            <w:szCs w:val="22"/>
                          </w:rPr>
                          <w:t xml:space="preserve">YES           </w:t>
                        </w:r>
                        <w:sdt>
                          <w:sdtPr>
                            <w:rPr>
                              <w:rFonts w:asciiTheme="minorHAnsi" w:eastAsiaTheme="minorEastAsia" w:hAnsiTheme="minorHAnsi" w:cstheme="minorHAnsi"/>
                              <w:sz w:val="22"/>
                              <w:szCs w:val="22"/>
                            </w:rPr>
                            <w:id w:val="221416548"/>
                            <w14:checkbox>
                              <w14:checked w14:val="1"/>
                              <w14:checkedState w14:val="2612" w14:font="MS Gothic"/>
                              <w14:uncheckedState w14:val="2610" w14:font="MS Gothic"/>
                            </w14:checkbox>
                          </w:sdtPr>
                          <w:sdtContent>
                            <w:r w:rsidR="009E2F54">
                              <w:rPr>
                                <w:rFonts w:ascii="MS Gothic" w:eastAsia="MS Gothic" w:hAnsi="MS Gothic" w:cstheme="minorHAnsi" w:hint="eastAsia"/>
                                <w:sz w:val="22"/>
                                <w:szCs w:val="22"/>
                              </w:rPr>
                              <w:t>☒</w:t>
                            </w:r>
                          </w:sdtContent>
                        </w:sdt>
                        <w:r w:rsidR="00A50817" w:rsidRPr="002E4905">
                          <w:rPr>
                            <w:rFonts w:asciiTheme="minorHAnsi" w:eastAsiaTheme="minorEastAsia" w:hAnsiTheme="minorHAnsi" w:cstheme="minorHAnsi"/>
                            <w:sz w:val="22"/>
                            <w:szCs w:val="22"/>
                          </w:rPr>
                          <w:t>NO</w:t>
                        </w:r>
                      </w:p>
                    </w:tc>
                  </w:tr>
                  <w:tr w:rsidR="00A50817" w:rsidRPr="009F6ED5" w14:paraId="54CCABC3" w14:textId="77777777" w:rsidTr="005521CA">
                    <w:trPr>
                      <w:trHeight w:val="280"/>
                    </w:trPr>
                    <w:tc>
                      <w:tcPr>
                        <w:tcW w:w="3818" w:type="dxa"/>
                        <w:tcBorders>
                          <w:top w:val="single" w:sz="8" w:space="0" w:color="808080"/>
                          <w:left w:val="single" w:sz="8" w:space="0" w:color="808080"/>
                          <w:bottom w:val="single" w:sz="8" w:space="0" w:color="808080"/>
                          <w:right w:val="single" w:sz="8" w:space="0" w:color="808080"/>
                        </w:tcBorders>
                        <w:shd w:val="clear" w:color="auto" w:fill="F2F2F2"/>
                        <w:tcMar>
                          <w:top w:w="40" w:type="dxa"/>
                          <w:left w:w="40" w:type="dxa"/>
                          <w:bottom w:w="40" w:type="dxa"/>
                          <w:right w:w="40" w:type="dxa"/>
                        </w:tcMar>
                        <w:vAlign w:val="center"/>
                      </w:tcPr>
                      <w:p w14:paraId="4BDBFE9C" w14:textId="77777777" w:rsidR="00A50817" w:rsidRPr="009F6ED5" w:rsidRDefault="00A50817" w:rsidP="00A50817">
                        <w:pPr>
                          <w:rPr>
                            <w:rFonts w:asciiTheme="minorHAnsi" w:hAnsiTheme="minorHAnsi" w:cstheme="minorHAnsi"/>
                          </w:rPr>
                        </w:pPr>
                        <w:r w:rsidRPr="009F6ED5">
                          <w:rPr>
                            <w:rFonts w:asciiTheme="minorHAnsi" w:eastAsia="Arial" w:hAnsiTheme="minorHAnsi" w:cstheme="minorHAnsi"/>
                            <w:color w:val="000000"/>
                            <w:sz w:val="18"/>
                          </w:rPr>
                          <w:t xml:space="preserve">If </w:t>
                        </w:r>
                        <w:r>
                          <w:rPr>
                            <w:rFonts w:asciiTheme="minorHAnsi" w:eastAsia="Arial" w:hAnsiTheme="minorHAnsi" w:cstheme="minorHAnsi"/>
                            <w:color w:val="000000"/>
                            <w:sz w:val="18"/>
                          </w:rPr>
                          <w:t xml:space="preserve">you answered </w:t>
                        </w:r>
                        <w:r w:rsidRPr="009F6ED5">
                          <w:rPr>
                            <w:rFonts w:asciiTheme="minorHAnsi" w:eastAsia="Arial" w:hAnsiTheme="minorHAnsi" w:cstheme="minorHAnsi"/>
                            <w:color w:val="000000"/>
                            <w:sz w:val="18"/>
                          </w:rPr>
                          <w:t>Yes</w:t>
                        </w:r>
                        <w:r>
                          <w:rPr>
                            <w:rFonts w:asciiTheme="minorHAnsi" w:eastAsia="Arial" w:hAnsiTheme="minorHAnsi" w:cstheme="minorHAnsi"/>
                            <w:color w:val="000000"/>
                            <w:sz w:val="18"/>
                          </w:rPr>
                          <w:t xml:space="preserve"> to 2 or 3 above</w:t>
                        </w:r>
                        <w:r w:rsidRPr="009F6ED5">
                          <w:rPr>
                            <w:rFonts w:asciiTheme="minorHAnsi" w:eastAsia="Arial" w:hAnsiTheme="minorHAnsi" w:cstheme="minorHAnsi"/>
                            <w:color w:val="000000"/>
                            <w:sz w:val="18"/>
                          </w:rPr>
                          <w:t xml:space="preserve">, please </w:t>
                        </w:r>
                        <w:r>
                          <w:rPr>
                            <w:rFonts w:asciiTheme="minorHAnsi" w:eastAsia="Arial" w:hAnsiTheme="minorHAnsi" w:cstheme="minorHAnsi"/>
                            <w:color w:val="000000"/>
                            <w:sz w:val="18"/>
                          </w:rPr>
                          <w:t>provide full</w:t>
                        </w:r>
                        <w:r w:rsidRPr="009F6ED5">
                          <w:rPr>
                            <w:rFonts w:asciiTheme="minorHAnsi" w:eastAsia="Arial" w:hAnsiTheme="minorHAnsi" w:cstheme="minorHAnsi"/>
                            <w:color w:val="000000"/>
                            <w:sz w:val="18"/>
                          </w:rPr>
                          <w:t xml:space="preserve"> details</w:t>
                        </w:r>
                        <w:r>
                          <w:rPr>
                            <w:rFonts w:asciiTheme="minorHAnsi" w:eastAsia="Arial" w:hAnsiTheme="minorHAnsi" w:cstheme="minorHAnsi"/>
                            <w:color w:val="000000"/>
                            <w:sz w:val="18"/>
                          </w:rPr>
                          <w:t xml:space="preserve"> and supporting documents</w:t>
                        </w:r>
                        <w:r w:rsidRPr="009F6ED5">
                          <w:rPr>
                            <w:rFonts w:asciiTheme="minorHAnsi" w:eastAsia="Arial" w:hAnsiTheme="minorHAnsi" w:cstheme="minorHAnsi"/>
                            <w:color w:val="000000"/>
                            <w:sz w:val="18"/>
                          </w:rPr>
                          <w:t>:</w:t>
                        </w:r>
                      </w:p>
                    </w:tc>
                    <w:sdt>
                      <w:sdtPr>
                        <w:rPr>
                          <w:rFonts w:asciiTheme="minorHAnsi" w:hAnsiTheme="minorHAnsi" w:cstheme="minorHAnsi"/>
                        </w:rPr>
                        <w:id w:val="1875032780"/>
                        <w:placeholder>
                          <w:docPart w:val="053F30251127409AB7EACEBEC304C00C"/>
                        </w:placeholder>
                        <w:showingPlcHdr/>
                      </w:sdtPr>
                      <w:sdtContent>
                        <w:tc>
                          <w:tcPr>
                            <w:tcW w:w="6313" w:type="dxa"/>
                            <w:gridSpan w:val="2"/>
                            <w:tcBorders>
                              <w:top w:val="single" w:sz="8" w:space="0" w:color="808080"/>
                              <w:left w:val="single" w:sz="8" w:space="0" w:color="808080"/>
                              <w:bottom w:val="single" w:sz="8" w:space="0" w:color="808080"/>
                              <w:right w:val="single" w:sz="8" w:space="0" w:color="808080"/>
                            </w:tcBorders>
                            <w:tcMar>
                              <w:top w:w="40" w:type="dxa"/>
                              <w:left w:w="40" w:type="dxa"/>
                              <w:bottom w:w="40" w:type="dxa"/>
                              <w:right w:w="40" w:type="dxa"/>
                            </w:tcMar>
                            <w:vAlign w:val="center"/>
                          </w:tcPr>
                          <w:p w14:paraId="51C384DB" w14:textId="4D50F621" w:rsidR="00A50817" w:rsidRPr="009F6ED5" w:rsidRDefault="003278D4" w:rsidP="00A50817">
                            <w:pPr>
                              <w:rPr>
                                <w:rFonts w:asciiTheme="minorHAnsi" w:hAnsiTheme="minorHAnsi" w:cstheme="minorHAnsi"/>
                              </w:rPr>
                            </w:pPr>
                            <w:r w:rsidRPr="001A79EF">
                              <w:rPr>
                                <w:rStyle w:val="PlaceholderText"/>
                              </w:rPr>
                              <w:t>Click or tap here to enter text.</w:t>
                            </w:r>
                          </w:p>
                        </w:tc>
                      </w:sdtContent>
                    </w:sdt>
                  </w:tr>
                  <w:tr w:rsidR="00A50817" w:rsidRPr="009F6ED5" w14:paraId="7AA841EA" w14:textId="77777777" w:rsidTr="005521CA">
                    <w:trPr>
                      <w:trHeight w:val="280"/>
                    </w:trPr>
                    <w:tc>
                      <w:tcPr>
                        <w:tcW w:w="10131" w:type="dxa"/>
                        <w:gridSpan w:val="3"/>
                        <w:tcBorders>
                          <w:top w:val="single" w:sz="8" w:space="0" w:color="808080"/>
                          <w:left w:val="single" w:sz="8" w:space="0" w:color="808080"/>
                          <w:bottom w:val="single" w:sz="8" w:space="0" w:color="808080"/>
                          <w:right w:val="single" w:sz="8" w:space="0" w:color="808080"/>
                        </w:tcBorders>
                        <w:tcMar>
                          <w:top w:w="40" w:type="dxa"/>
                          <w:left w:w="40" w:type="dxa"/>
                          <w:bottom w:w="40" w:type="dxa"/>
                          <w:right w:w="40" w:type="dxa"/>
                        </w:tcMar>
                      </w:tcPr>
                      <w:p w14:paraId="4AE62863" w14:textId="35B6AD95" w:rsidR="00A50817" w:rsidRPr="009F6ED5" w:rsidRDefault="00000000" w:rsidP="00A50817">
                        <w:pPr>
                          <w:tabs>
                            <w:tab w:val="left" w:pos="8370"/>
                          </w:tabs>
                          <w:rPr>
                            <w:rFonts w:asciiTheme="minorHAnsi" w:hAnsiTheme="minorHAnsi" w:cstheme="minorHAnsi"/>
                          </w:rPr>
                        </w:pPr>
                        <w:sdt>
                          <w:sdtPr>
                            <w:rPr>
                              <w:rFonts w:asciiTheme="minorHAnsi" w:hAnsiTheme="minorHAnsi" w:cstheme="minorHAnsi"/>
                            </w:rPr>
                            <w:id w:val="-174350350"/>
                            <w:placeholder>
                              <w:docPart w:val="DEDAA3A46CFC4515A713E8F5C5EB80F3"/>
                            </w:placeholder>
                            <w:showingPlcHdr/>
                          </w:sdtPr>
                          <w:sdtContent>
                            <w:r w:rsidR="003278D4" w:rsidRPr="001A79EF">
                              <w:rPr>
                                <w:rStyle w:val="PlaceholderText"/>
                              </w:rPr>
                              <w:t>Click or tap here to enter text.</w:t>
                            </w:r>
                          </w:sdtContent>
                        </w:sdt>
                        <w:r w:rsidR="00A50817" w:rsidRPr="009F6ED5">
                          <w:rPr>
                            <w:rFonts w:asciiTheme="minorHAnsi" w:hAnsiTheme="minorHAnsi" w:cstheme="minorHAnsi"/>
                          </w:rPr>
                          <w:tab/>
                        </w:r>
                      </w:p>
                    </w:tc>
                  </w:tr>
                </w:tbl>
                <w:p w14:paraId="23F5BA0D" w14:textId="77777777" w:rsidR="00A50817" w:rsidRDefault="00A50817" w:rsidP="00A50817">
                  <w:pPr>
                    <w:rPr>
                      <w:rFonts w:asciiTheme="minorHAnsi" w:hAnsiTheme="minorHAnsi" w:cstheme="minorHAnsi"/>
                      <w:b/>
                      <w:sz w:val="24"/>
                      <w:szCs w:val="24"/>
                      <w:u w:val="single"/>
                    </w:rPr>
                  </w:pPr>
                </w:p>
                <w:p w14:paraId="24EF4AEF" w14:textId="77777777" w:rsidR="00A50817" w:rsidRPr="009F6ED5" w:rsidRDefault="00A50817" w:rsidP="00A50817">
                  <w:pPr>
                    <w:rPr>
                      <w:rFonts w:asciiTheme="minorHAnsi" w:eastAsia="Arial" w:hAnsiTheme="minorHAnsi" w:cstheme="minorHAnsi"/>
                      <w:b/>
                      <w:color w:val="000000"/>
                      <w:sz w:val="18"/>
                    </w:rPr>
                  </w:pPr>
                  <w:r w:rsidRPr="009F6ED5">
                    <w:rPr>
                      <w:rFonts w:asciiTheme="minorHAnsi" w:eastAsia="Arial" w:hAnsiTheme="minorHAnsi" w:cstheme="minorHAnsi"/>
                      <w:b/>
                      <w:color w:val="000000"/>
                      <w:sz w:val="18"/>
                    </w:rPr>
                    <w:t>EMERGENCY CONTACT PERSON / NEXT OF KIN (</w:t>
                  </w:r>
                  <w:r>
                    <w:rPr>
                      <w:rFonts w:asciiTheme="minorHAnsi" w:eastAsia="Arial" w:hAnsiTheme="minorHAnsi" w:cstheme="minorHAnsi"/>
                      <w:b/>
                      <w:color w:val="000000"/>
                      <w:sz w:val="18"/>
                      <w:u w:val="single"/>
                    </w:rPr>
                    <w:t>Preferably</w:t>
                  </w:r>
                  <w:r w:rsidRPr="009F6ED5">
                    <w:rPr>
                      <w:rFonts w:asciiTheme="minorHAnsi" w:eastAsia="Arial" w:hAnsiTheme="minorHAnsi" w:cstheme="minorHAnsi"/>
                      <w:b/>
                      <w:color w:val="000000"/>
                      <w:sz w:val="18"/>
                      <w:u w:val="single"/>
                    </w:rPr>
                    <w:t xml:space="preserve"> a </w:t>
                  </w:r>
                  <w:r>
                    <w:rPr>
                      <w:rFonts w:asciiTheme="minorHAnsi" w:eastAsia="Arial" w:hAnsiTheme="minorHAnsi" w:cstheme="minorHAnsi"/>
                      <w:b/>
                      <w:color w:val="000000"/>
                      <w:sz w:val="18"/>
                      <w:u w:val="single"/>
                    </w:rPr>
                    <w:t xml:space="preserve">close </w:t>
                  </w:r>
                  <w:r w:rsidRPr="009F6ED5">
                    <w:rPr>
                      <w:rFonts w:asciiTheme="minorHAnsi" w:eastAsia="Arial" w:hAnsiTheme="minorHAnsi" w:cstheme="minorHAnsi"/>
                      <w:b/>
                      <w:color w:val="000000"/>
                      <w:sz w:val="18"/>
                      <w:u w:val="single"/>
                    </w:rPr>
                    <w:t xml:space="preserve">family member/ </w:t>
                  </w:r>
                  <w:r>
                    <w:rPr>
                      <w:rFonts w:asciiTheme="minorHAnsi" w:eastAsia="Arial" w:hAnsiTheme="minorHAnsi" w:cstheme="minorHAnsi"/>
                      <w:b/>
                      <w:color w:val="000000"/>
                      <w:sz w:val="18"/>
                      <w:u w:val="single"/>
                    </w:rPr>
                    <w:t>not going to stay in this property with you)</w:t>
                  </w:r>
                </w:p>
                <w:tbl>
                  <w:tblPr>
                    <w:tblW w:w="0" w:type="auto"/>
                    <w:tblCellMar>
                      <w:left w:w="0" w:type="dxa"/>
                      <w:right w:w="0" w:type="dxa"/>
                    </w:tblCellMar>
                    <w:tblLook w:val="0000" w:firstRow="0" w:lastRow="0" w:firstColumn="0" w:lastColumn="0" w:noHBand="0" w:noVBand="0"/>
                  </w:tblPr>
                  <w:tblGrid>
                    <w:gridCol w:w="2784"/>
                    <w:gridCol w:w="1752"/>
                    <w:gridCol w:w="699"/>
                    <w:gridCol w:w="2452"/>
                    <w:gridCol w:w="2453"/>
                  </w:tblGrid>
                  <w:tr w:rsidR="00A50817" w:rsidRPr="009F6ED5" w14:paraId="61507F49" w14:textId="77777777" w:rsidTr="005521CA">
                    <w:trPr>
                      <w:trHeight w:val="264"/>
                    </w:trPr>
                    <w:tc>
                      <w:tcPr>
                        <w:tcW w:w="2784" w:type="dxa"/>
                        <w:tcBorders>
                          <w:top w:val="single" w:sz="8" w:space="0" w:color="808080"/>
                          <w:left w:val="single" w:sz="8" w:space="0" w:color="808080"/>
                          <w:bottom w:val="single" w:sz="8" w:space="0" w:color="808080"/>
                          <w:right w:val="single" w:sz="8" w:space="0" w:color="808080"/>
                        </w:tcBorders>
                        <w:shd w:val="clear" w:color="auto" w:fill="F2F2F2"/>
                        <w:tcMar>
                          <w:top w:w="40" w:type="dxa"/>
                          <w:left w:w="40" w:type="dxa"/>
                          <w:bottom w:w="40" w:type="dxa"/>
                          <w:right w:w="40" w:type="dxa"/>
                        </w:tcMar>
                        <w:vAlign w:val="center"/>
                      </w:tcPr>
                      <w:p w14:paraId="0B1A6DDF" w14:textId="77777777" w:rsidR="00A50817" w:rsidRPr="009F6ED5" w:rsidRDefault="00A50817" w:rsidP="00A50817">
                        <w:pPr>
                          <w:ind w:left="92"/>
                          <w:rPr>
                            <w:rFonts w:asciiTheme="minorHAnsi" w:hAnsiTheme="minorHAnsi" w:cstheme="minorHAnsi"/>
                          </w:rPr>
                        </w:pPr>
                        <w:r w:rsidRPr="009F6ED5">
                          <w:rPr>
                            <w:rFonts w:asciiTheme="minorHAnsi" w:eastAsia="Arial" w:hAnsiTheme="minorHAnsi" w:cstheme="minorHAnsi"/>
                            <w:color w:val="000000"/>
                            <w:sz w:val="18"/>
                          </w:rPr>
                          <w:t>Full Names</w:t>
                        </w:r>
                      </w:p>
                    </w:tc>
                    <w:sdt>
                      <w:sdtPr>
                        <w:rPr>
                          <w:rFonts w:asciiTheme="minorHAnsi" w:hAnsiTheme="minorHAnsi" w:cstheme="minorHAnsi"/>
                        </w:rPr>
                        <w:id w:val="1884208929"/>
                        <w:placeholder>
                          <w:docPart w:val="6C1F3D56AAB041D885C393DDE8BD51F2"/>
                        </w:placeholder>
                      </w:sdtPr>
                      <w:sdtContent>
                        <w:tc>
                          <w:tcPr>
                            <w:tcW w:w="7356" w:type="dxa"/>
                            <w:gridSpan w:val="4"/>
                            <w:tcBorders>
                              <w:top w:val="single" w:sz="8" w:space="0" w:color="808080"/>
                              <w:left w:val="single" w:sz="8" w:space="0" w:color="808080"/>
                              <w:bottom w:val="single" w:sz="8" w:space="0" w:color="808080"/>
                              <w:right w:val="single" w:sz="8" w:space="0" w:color="808080"/>
                            </w:tcBorders>
                            <w:tcMar>
                              <w:top w:w="40" w:type="dxa"/>
                              <w:left w:w="40" w:type="dxa"/>
                              <w:bottom w:w="40" w:type="dxa"/>
                              <w:right w:w="40" w:type="dxa"/>
                            </w:tcMar>
                            <w:vAlign w:val="center"/>
                          </w:tcPr>
                          <w:p w14:paraId="0FF5BC96" w14:textId="0E06D870" w:rsidR="00A50817" w:rsidRPr="009F6ED5" w:rsidRDefault="00A31B82" w:rsidP="00A50817">
                            <w:pPr>
                              <w:ind w:left="92" w:right="-77"/>
                              <w:rPr>
                                <w:rFonts w:asciiTheme="minorHAnsi" w:hAnsiTheme="minorHAnsi" w:cstheme="minorHAnsi"/>
                              </w:rPr>
                            </w:pPr>
                            <w:r>
                              <w:rPr>
                                <w:rFonts w:asciiTheme="minorHAnsi" w:hAnsiTheme="minorHAnsi" w:cstheme="minorHAnsi"/>
                              </w:rPr>
                              <w:t xml:space="preserve">Sarah </w:t>
                            </w:r>
                            <w:proofErr w:type="spellStart"/>
                            <w:r>
                              <w:rPr>
                                <w:rFonts w:asciiTheme="minorHAnsi" w:hAnsiTheme="minorHAnsi" w:cstheme="minorHAnsi"/>
                              </w:rPr>
                              <w:t>Makwela</w:t>
                            </w:r>
                            <w:proofErr w:type="spellEnd"/>
                          </w:p>
                        </w:tc>
                      </w:sdtContent>
                    </w:sdt>
                  </w:tr>
                  <w:tr w:rsidR="00A50817" w:rsidRPr="009F6ED5" w14:paraId="2D9B9BD7" w14:textId="77777777" w:rsidTr="005521CA">
                    <w:trPr>
                      <w:trHeight w:val="264"/>
                    </w:trPr>
                    <w:tc>
                      <w:tcPr>
                        <w:tcW w:w="2784" w:type="dxa"/>
                        <w:tcBorders>
                          <w:top w:val="single" w:sz="8" w:space="0" w:color="808080"/>
                          <w:left w:val="single" w:sz="8" w:space="0" w:color="808080"/>
                          <w:bottom w:val="single" w:sz="8" w:space="0" w:color="808080"/>
                          <w:right w:val="single" w:sz="8" w:space="0" w:color="808080"/>
                        </w:tcBorders>
                        <w:shd w:val="clear" w:color="auto" w:fill="F2F2F2"/>
                        <w:tcMar>
                          <w:top w:w="40" w:type="dxa"/>
                          <w:left w:w="40" w:type="dxa"/>
                          <w:bottom w:w="40" w:type="dxa"/>
                          <w:right w:w="40" w:type="dxa"/>
                        </w:tcMar>
                        <w:vAlign w:val="center"/>
                      </w:tcPr>
                      <w:p w14:paraId="68300795" w14:textId="77777777" w:rsidR="00A50817" w:rsidRPr="009F6ED5" w:rsidRDefault="00A50817" w:rsidP="00A50817">
                        <w:pPr>
                          <w:ind w:left="92"/>
                          <w:rPr>
                            <w:rFonts w:asciiTheme="minorHAnsi" w:hAnsiTheme="minorHAnsi" w:cstheme="minorHAnsi"/>
                          </w:rPr>
                        </w:pPr>
                        <w:r w:rsidRPr="009F6ED5">
                          <w:rPr>
                            <w:rFonts w:asciiTheme="minorHAnsi" w:eastAsia="Arial" w:hAnsiTheme="minorHAnsi" w:cstheme="minorHAnsi"/>
                            <w:color w:val="000000"/>
                            <w:sz w:val="18"/>
                          </w:rPr>
                          <w:t>Relationship to you</w:t>
                        </w:r>
                      </w:p>
                    </w:tc>
                    <w:sdt>
                      <w:sdtPr>
                        <w:rPr>
                          <w:rFonts w:asciiTheme="minorHAnsi" w:hAnsiTheme="minorHAnsi" w:cstheme="minorHAnsi"/>
                        </w:rPr>
                        <w:id w:val="-504285731"/>
                        <w:placeholder>
                          <w:docPart w:val="16461D378A264502B969F48E14443CA5"/>
                        </w:placeholder>
                      </w:sdtPr>
                      <w:sdtContent>
                        <w:tc>
                          <w:tcPr>
                            <w:tcW w:w="7356" w:type="dxa"/>
                            <w:gridSpan w:val="4"/>
                            <w:tcBorders>
                              <w:top w:val="single" w:sz="8" w:space="0" w:color="808080"/>
                              <w:left w:val="single" w:sz="8" w:space="0" w:color="808080"/>
                              <w:bottom w:val="single" w:sz="8" w:space="0" w:color="808080"/>
                              <w:right w:val="single" w:sz="8" w:space="0" w:color="808080"/>
                            </w:tcBorders>
                            <w:tcMar>
                              <w:top w:w="40" w:type="dxa"/>
                              <w:left w:w="40" w:type="dxa"/>
                              <w:bottom w:w="40" w:type="dxa"/>
                              <w:right w:w="40" w:type="dxa"/>
                            </w:tcMar>
                            <w:vAlign w:val="center"/>
                          </w:tcPr>
                          <w:p w14:paraId="159FC6D5" w14:textId="4E09AA75" w:rsidR="00A50817" w:rsidRPr="009F6ED5" w:rsidRDefault="00A31B82" w:rsidP="00A50817">
                            <w:pPr>
                              <w:ind w:left="92" w:right="-77"/>
                              <w:rPr>
                                <w:rFonts w:asciiTheme="minorHAnsi" w:hAnsiTheme="minorHAnsi" w:cstheme="minorHAnsi"/>
                              </w:rPr>
                            </w:pPr>
                            <w:r>
                              <w:rPr>
                                <w:rFonts w:asciiTheme="minorHAnsi" w:hAnsiTheme="minorHAnsi" w:cstheme="minorHAnsi"/>
                              </w:rPr>
                              <w:t>Mother</w:t>
                            </w:r>
                          </w:p>
                        </w:tc>
                      </w:sdtContent>
                    </w:sdt>
                  </w:tr>
                  <w:tr w:rsidR="00A50817" w:rsidRPr="009F6ED5" w14:paraId="398C808B" w14:textId="77777777" w:rsidTr="005521CA">
                    <w:trPr>
                      <w:trHeight w:val="264"/>
                    </w:trPr>
                    <w:tc>
                      <w:tcPr>
                        <w:tcW w:w="2784" w:type="dxa"/>
                        <w:tcBorders>
                          <w:top w:val="single" w:sz="8" w:space="0" w:color="808080"/>
                          <w:left w:val="single" w:sz="8" w:space="0" w:color="808080"/>
                          <w:bottom w:val="single" w:sz="8" w:space="0" w:color="808080"/>
                          <w:right w:val="single" w:sz="8" w:space="0" w:color="808080"/>
                        </w:tcBorders>
                        <w:shd w:val="clear" w:color="auto" w:fill="F2F2F2"/>
                        <w:tcMar>
                          <w:top w:w="40" w:type="dxa"/>
                          <w:left w:w="40" w:type="dxa"/>
                          <w:bottom w:w="40" w:type="dxa"/>
                          <w:right w:w="40" w:type="dxa"/>
                        </w:tcMar>
                        <w:vAlign w:val="center"/>
                      </w:tcPr>
                      <w:p w14:paraId="45B6655E" w14:textId="77777777" w:rsidR="00A50817" w:rsidRPr="009F6ED5" w:rsidRDefault="00A50817" w:rsidP="00A50817">
                        <w:pPr>
                          <w:ind w:left="92"/>
                          <w:rPr>
                            <w:rFonts w:asciiTheme="minorHAnsi" w:hAnsiTheme="minorHAnsi" w:cstheme="minorHAnsi"/>
                          </w:rPr>
                        </w:pPr>
                        <w:r w:rsidRPr="009F6ED5">
                          <w:rPr>
                            <w:rFonts w:asciiTheme="minorHAnsi" w:eastAsia="Arial" w:hAnsiTheme="minorHAnsi" w:cstheme="minorHAnsi"/>
                            <w:color w:val="000000"/>
                            <w:sz w:val="18"/>
                          </w:rPr>
                          <w:t>Home</w:t>
                        </w:r>
                        <w:r>
                          <w:rPr>
                            <w:rFonts w:asciiTheme="minorHAnsi" w:eastAsia="Arial" w:hAnsiTheme="minorHAnsi" w:cstheme="minorHAnsi"/>
                            <w:color w:val="000000"/>
                            <w:sz w:val="18"/>
                          </w:rPr>
                          <w:t xml:space="preserve">, </w:t>
                        </w:r>
                        <w:r w:rsidRPr="009F6ED5">
                          <w:rPr>
                            <w:rFonts w:asciiTheme="minorHAnsi" w:eastAsia="Arial" w:hAnsiTheme="minorHAnsi" w:cstheme="minorHAnsi"/>
                            <w:color w:val="000000"/>
                            <w:sz w:val="18"/>
                          </w:rPr>
                          <w:t>Work</w:t>
                        </w:r>
                        <w:r>
                          <w:rPr>
                            <w:rFonts w:asciiTheme="minorHAnsi" w:eastAsia="Arial" w:hAnsiTheme="minorHAnsi" w:cstheme="minorHAnsi"/>
                            <w:color w:val="000000"/>
                            <w:sz w:val="18"/>
                          </w:rPr>
                          <w:t xml:space="preserve"> &amp; Cell </w:t>
                        </w:r>
                        <w:r w:rsidRPr="009F6ED5">
                          <w:rPr>
                            <w:rFonts w:asciiTheme="minorHAnsi" w:eastAsia="Arial" w:hAnsiTheme="minorHAnsi" w:cstheme="minorHAnsi"/>
                            <w:color w:val="000000"/>
                            <w:sz w:val="18"/>
                          </w:rPr>
                          <w:t>number</w:t>
                        </w:r>
                        <w:r>
                          <w:rPr>
                            <w:rFonts w:asciiTheme="minorHAnsi" w:eastAsia="Arial" w:hAnsiTheme="minorHAnsi" w:cstheme="minorHAnsi"/>
                            <w:color w:val="000000"/>
                            <w:sz w:val="18"/>
                          </w:rPr>
                          <w:t>s</w:t>
                        </w:r>
                        <w:r w:rsidRPr="009F6ED5">
                          <w:rPr>
                            <w:rFonts w:asciiTheme="minorHAnsi" w:eastAsia="Arial" w:hAnsiTheme="minorHAnsi" w:cstheme="minorHAnsi"/>
                            <w:color w:val="000000"/>
                            <w:sz w:val="18"/>
                          </w:rPr>
                          <w:t>:</w:t>
                        </w:r>
                      </w:p>
                    </w:tc>
                    <w:sdt>
                      <w:sdtPr>
                        <w:rPr>
                          <w:rFonts w:asciiTheme="minorHAnsi" w:hAnsiTheme="minorHAnsi" w:cstheme="minorHAnsi"/>
                        </w:rPr>
                        <w:id w:val="-724376222"/>
                        <w:placeholder>
                          <w:docPart w:val="852E2EB7FE044E5D9E6AB14E04A84DBD"/>
                        </w:placeholder>
                      </w:sdtPr>
                      <w:sdtContent>
                        <w:tc>
                          <w:tcPr>
                            <w:tcW w:w="2451" w:type="dxa"/>
                            <w:gridSpan w:val="2"/>
                            <w:tcBorders>
                              <w:top w:val="single" w:sz="8" w:space="0" w:color="808080"/>
                              <w:left w:val="single" w:sz="8" w:space="0" w:color="808080"/>
                              <w:bottom w:val="single" w:sz="8" w:space="0" w:color="808080"/>
                              <w:right w:val="single" w:sz="8" w:space="0" w:color="808080"/>
                            </w:tcBorders>
                            <w:tcMar>
                              <w:top w:w="40" w:type="dxa"/>
                              <w:left w:w="40" w:type="dxa"/>
                              <w:bottom w:w="40" w:type="dxa"/>
                              <w:right w:w="40" w:type="dxa"/>
                            </w:tcMar>
                            <w:vAlign w:val="center"/>
                          </w:tcPr>
                          <w:p w14:paraId="015B8DF6" w14:textId="71B182FA" w:rsidR="00A50817" w:rsidRPr="009F6ED5" w:rsidRDefault="00A31B82" w:rsidP="00A50817">
                            <w:pPr>
                              <w:ind w:left="92" w:right="-77"/>
                              <w:rPr>
                                <w:rFonts w:asciiTheme="minorHAnsi" w:hAnsiTheme="minorHAnsi" w:cstheme="minorHAnsi"/>
                              </w:rPr>
                            </w:pPr>
                            <w:r>
                              <w:rPr>
                                <w:rFonts w:asciiTheme="minorHAnsi" w:hAnsiTheme="minorHAnsi" w:cstheme="minorHAnsi"/>
                              </w:rPr>
                              <w:t>0764962435</w:t>
                            </w:r>
                          </w:p>
                        </w:tc>
                      </w:sdtContent>
                    </w:sdt>
                    <w:sdt>
                      <w:sdtPr>
                        <w:rPr>
                          <w:rFonts w:asciiTheme="minorHAnsi" w:hAnsiTheme="minorHAnsi" w:cstheme="minorHAnsi"/>
                        </w:rPr>
                        <w:id w:val="-394285728"/>
                        <w:placeholder>
                          <w:docPart w:val="51A0F6BEA4B14DB29D039A0C6B4D252E"/>
                        </w:placeholder>
                        <w:showingPlcHdr/>
                      </w:sdtPr>
                      <w:sdtContent>
                        <w:tc>
                          <w:tcPr>
                            <w:tcW w:w="2452" w:type="dxa"/>
                            <w:tcBorders>
                              <w:top w:val="single" w:sz="8" w:space="0" w:color="808080"/>
                              <w:left w:val="single" w:sz="8" w:space="0" w:color="808080"/>
                              <w:bottom w:val="single" w:sz="8" w:space="0" w:color="808080"/>
                              <w:right w:val="single" w:sz="8" w:space="0" w:color="808080"/>
                            </w:tcBorders>
                            <w:vAlign w:val="center"/>
                          </w:tcPr>
                          <w:p w14:paraId="3061BC6F" w14:textId="4DC64DF2" w:rsidR="00A50817" w:rsidRPr="009F6ED5" w:rsidRDefault="003278D4" w:rsidP="00A50817">
                            <w:pPr>
                              <w:ind w:left="92" w:right="-77"/>
                              <w:rPr>
                                <w:rFonts w:asciiTheme="minorHAnsi" w:hAnsiTheme="minorHAnsi" w:cstheme="minorHAnsi"/>
                              </w:rPr>
                            </w:pPr>
                            <w:r w:rsidRPr="001A79EF">
                              <w:rPr>
                                <w:rStyle w:val="PlaceholderText"/>
                              </w:rPr>
                              <w:t>Click or tap here to enter text.</w:t>
                            </w:r>
                          </w:p>
                        </w:tc>
                      </w:sdtContent>
                    </w:sdt>
                    <w:sdt>
                      <w:sdtPr>
                        <w:rPr>
                          <w:rFonts w:asciiTheme="minorHAnsi" w:hAnsiTheme="minorHAnsi" w:cstheme="minorHAnsi"/>
                        </w:rPr>
                        <w:id w:val="108560675"/>
                        <w:placeholder>
                          <w:docPart w:val="F25BF31ED5D14A41A1142FC308F432E5"/>
                        </w:placeholder>
                        <w:showingPlcHdr/>
                      </w:sdtPr>
                      <w:sdtContent>
                        <w:tc>
                          <w:tcPr>
                            <w:tcW w:w="2453" w:type="dxa"/>
                            <w:tcBorders>
                              <w:top w:val="single" w:sz="8" w:space="0" w:color="808080"/>
                              <w:left w:val="single" w:sz="8" w:space="0" w:color="808080"/>
                              <w:bottom w:val="single" w:sz="8" w:space="0" w:color="808080"/>
                              <w:right w:val="single" w:sz="8" w:space="0" w:color="808080"/>
                            </w:tcBorders>
                            <w:vAlign w:val="center"/>
                          </w:tcPr>
                          <w:p w14:paraId="3086AC4B" w14:textId="417F5099" w:rsidR="00A50817" w:rsidRPr="009F6ED5" w:rsidRDefault="003278D4" w:rsidP="00A50817">
                            <w:pPr>
                              <w:ind w:left="92" w:right="-77"/>
                              <w:rPr>
                                <w:rFonts w:asciiTheme="minorHAnsi" w:hAnsiTheme="minorHAnsi" w:cstheme="minorHAnsi"/>
                              </w:rPr>
                            </w:pPr>
                            <w:r w:rsidRPr="001A79EF">
                              <w:rPr>
                                <w:rStyle w:val="PlaceholderText"/>
                              </w:rPr>
                              <w:t>Click or tap here to enter text.</w:t>
                            </w:r>
                          </w:p>
                        </w:tc>
                      </w:sdtContent>
                    </w:sdt>
                  </w:tr>
                  <w:tr w:rsidR="00A50817" w:rsidRPr="009F6ED5" w14:paraId="1BB130C8" w14:textId="77777777" w:rsidTr="005521CA">
                    <w:trPr>
                      <w:trHeight w:val="264"/>
                    </w:trPr>
                    <w:tc>
                      <w:tcPr>
                        <w:tcW w:w="2784" w:type="dxa"/>
                        <w:tcBorders>
                          <w:top w:val="single" w:sz="8" w:space="0" w:color="808080"/>
                          <w:left w:val="single" w:sz="8" w:space="0" w:color="808080"/>
                          <w:bottom w:val="single" w:sz="8" w:space="0" w:color="808080"/>
                          <w:right w:val="single" w:sz="8" w:space="0" w:color="808080"/>
                        </w:tcBorders>
                        <w:shd w:val="clear" w:color="auto" w:fill="F2F2F2"/>
                        <w:tcMar>
                          <w:top w:w="40" w:type="dxa"/>
                          <w:left w:w="40" w:type="dxa"/>
                          <w:bottom w:w="40" w:type="dxa"/>
                          <w:right w:w="40" w:type="dxa"/>
                        </w:tcMar>
                        <w:vAlign w:val="center"/>
                      </w:tcPr>
                      <w:p w14:paraId="5E2C14AC" w14:textId="77777777" w:rsidR="00A50817" w:rsidRPr="009F6ED5" w:rsidRDefault="00A50817" w:rsidP="00A50817">
                        <w:pPr>
                          <w:ind w:left="92"/>
                          <w:rPr>
                            <w:rFonts w:asciiTheme="minorHAnsi" w:hAnsiTheme="minorHAnsi" w:cstheme="minorHAnsi"/>
                          </w:rPr>
                        </w:pPr>
                        <w:r w:rsidRPr="009F6ED5">
                          <w:rPr>
                            <w:rFonts w:asciiTheme="minorHAnsi" w:eastAsia="Arial" w:hAnsiTheme="minorHAnsi" w:cstheme="minorHAnsi"/>
                            <w:color w:val="000000"/>
                            <w:sz w:val="18"/>
                          </w:rPr>
                          <w:t>Email address/es:</w:t>
                        </w:r>
                      </w:p>
                    </w:tc>
                    <w:sdt>
                      <w:sdtPr>
                        <w:rPr>
                          <w:rFonts w:asciiTheme="minorHAnsi" w:hAnsiTheme="minorHAnsi" w:cstheme="minorHAnsi"/>
                        </w:rPr>
                        <w:id w:val="-1262685005"/>
                        <w:placeholder>
                          <w:docPart w:val="113F6E122E5E41A2B4000570BE2A3D31"/>
                        </w:placeholder>
                      </w:sdtPr>
                      <w:sdtContent>
                        <w:tc>
                          <w:tcPr>
                            <w:tcW w:w="7356" w:type="dxa"/>
                            <w:gridSpan w:val="4"/>
                            <w:tcBorders>
                              <w:top w:val="single" w:sz="8" w:space="0" w:color="808080"/>
                              <w:left w:val="single" w:sz="8" w:space="0" w:color="808080"/>
                              <w:bottom w:val="single" w:sz="8" w:space="0" w:color="808080"/>
                              <w:right w:val="single" w:sz="8" w:space="0" w:color="808080"/>
                            </w:tcBorders>
                            <w:tcMar>
                              <w:top w:w="40" w:type="dxa"/>
                              <w:left w:w="40" w:type="dxa"/>
                              <w:bottom w:w="40" w:type="dxa"/>
                              <w:right w:w="40" w:type="dxa"/>
                            </w:tcMar>
                            <w:vAlign w:val="center"/>
                          </w:tcPr>
                          <w:p w14:paraId="5C21E73F" w14:textId="122F295B" w:rsidR="00A50817" w:rsidRPr="009F6ED5" w:rsidRDefault="00C404A4" w:rsidP="00A50817">
                            <w:pPr>
                              <w:ind w:left="92" w:right="-77"/>
                              <w:rPr>
                                <w:rFonts w:asciiTheme="minorHAnsi" w:hAnsiTheme="minorHAnsi" w:cstheme="minorHAnsi"/>
                              </w:rPr>
                            </w:pPr>
                            <w:r>
                              <w:rPr>
                                <w:rFonts w:asciiTheme="minorHAnsi" w:hAnsiTheme="minorHAnsi" w:cstheme="minorHAnsi"/>
                              </w:rPr>
                              <w:t>Sarahmakwela9@gmail.com</w:t>
                            </w:r>
                          </w:p>
                        </w:tc>
                      </w:sdtContent>
                    </w:sdt>
                  </w:tr>
                  <w:tr w:rsidR="00A50817" w:rsidRPr="009F6ED5" w14:paraId="793DEAEC" w14:textId="77777777" w:rsidTr="005521CA">
                    <w:trPr>
                      <w:trHeight w:val="264"/>
                    </w:trPr>
                    <w:tc>
                      <w:tcPr>
                        <w:tcW w:w="2784" w:type="dxa"/>
                        <w:tcBorders>
                          <w:top w:val="single" w:sz="8" w:space="0" w:color="808080"/>
                          <w:left w:val="single" w:sz="8" w:space="0" w:color="808080"/>
                          <w:bottom w:val="single" w:sz="8" w:space="0" w:color="808080"/>
                          <w:right w:val="single" w:sz="8" w:space="0" w:color="808080"/>
                        </w:tcBorders>
                        <w:shd w:val="clear" w:color="auto" w:fill="F2F2F2"/>
                        <w:tcMar>
                          <w:top w:w="40" w:type="dxa"/>
                          <w:left w:w="40" w:type="dxa"/>
                          <w:bottom w:w="40" w:type="dxa"/>
                          <w:right w:w="40" w:type="dxa"/>
                        </w:tcMar>
                        <w:vAlign w:val="center"/>
                      </w:tcPr>
                      <w:p w14:paraId="77A93AC6" w14:textId="77777777" w:rsidR="00A50817" w:rsidRPr="009F6ED5" w:rsidRDefault="00A50817" w:rsidP="00A50817">
                        <w:pPr>
                          <w:ind w:left="92"/>
                          <w:rPr>
                            <w:rFonts w:asciiTheme="minorHAnsi" w:eastAsia="Arial" w:hAnsiTheme="minorHAnsi" w:cstheme="minorHAnsi"/>
                            <w:color w:val="000000"/>
                            <w:sz w:val="18"/>
                          </w:rPr>
                        </w:pPr>
                        <w:r w:rsidRPr="009F6ED5">
                          <w:rPr>
                            <w:rFonts w:asciiTheme="minorHAnsi" w:eastAsia="Arial" w:hAnsiTheme="minorHAnsi" w:cstheme="minorHAnsi"/>
                            <w:color w:val="000000"/>
                            <w:sz w:val="18"/>
                          </w:rPr>
                          <w:t>Residential Address</w:t>
                        </w:r>
                      </w:p>
                    </w:tc>
                    <w:sdt>
                      <w:sdtPr>
                        <w:rPr>
                          <w:rFonts w:asciiTheme="minorHAnsi" w:hAnsiTheme="minorHAnsi" w:cstheme="minorHAnsi"/>
                        </w:rPr>
                        <w:id w:val="-1512061349"/>
                        <w:placeholder>
                          <w:docPart w:val="2F88A5858C4F4E6BA998B8BC595646CA"/>
                        </w:placeholder>
                      </w:sdtPr>
                      <w:sdtContent>
                        <w:tc>
                          <w:tcPr>
                            <w:tcW w:w="7356" w:type="dxa"/>
                            <w:gridSpan w:val="4"/>
                            <w:tcBorders>
                              <w:top w:val="single" w:sz="8" w:space="0" w:color="808080"/>
                              <w:left w:val="single" w:sz="8" w:space="0" w:color="808080"/>
                              <w:bottom w:val="single" w:sz="8" w:space="0" w:color="808080"/>
                              <w:right w:val="single" w:sz="8" w:space="0" w:color="808080"/>
                            </w:tcBorders>
                            <w:tcMar>
                              <w:top w:w="40" w:type="dxa"/>
                              <w:left w:w="40" w:type="dxa"/>
                              <w:bottom w:w="40" w:type="dxa"/>
                              <w:right w:w="40" w:type="dxa"/>
                            </w:tcMar>
                            <w:vAlign w:val="center"/>
                          </w:tcPr>
                          <w:p w14:paraId="3240C121" w14:textId="53DB1825" w:rsidR="00A50817" w:rsidRPr="009F6ED5" w:rsidRDefault="00A31B82" w:rsidP="00A31B82">
                            <w:pPr>
                              <w:ind w:left="92" w:right="-77"/>
                              <w:rPr>
                                <w:rFonts w:asciiTheme="minorHAnsi" w:hAnsiTheme="minorHAnsi" w:cstheme="minorHAnsi"/>
                              </w:rPr>
                            </w:pPr>
                            <w:r>
                              <w:rPr>
                                <w:rFonts w:asciiTheme="minorHAnsi" w:hAnsiTheme="minorHAnsi" w:cstheme="minorHAnsi"/>
                              </w:rPr>
                              <w:t>12 91</w:t>
                            </w:r>
                            <w:r w:rsidRPr="00A31B82">
                              <w:rPr>
                                <w:rFonts w:asciiTheme="minorHAnsi" w:hAnsiTheme="minorHAnsi" w:cstheme="minorHAnsi"/>
                                <w:vertAlign w:val="superscript"/>
                              </w:rPr>
                              <w:t>st</w:t>
                            </w:r>
                            <w:r>
                              <w:rPr>
                                <w:rFonts w:asciiTheme="minorHAnsi" w:hAnsiTheme="minorHAnsi" w:cstheme="minorHAnsi"/>
                              </w:rPr>
                              <w:t xml:space="preserve"> street </w:t>
                            </w:r>
                            <w:proofErr w:type="spellStart"/>
                            <w:r>
                              <w:rPr>
                                <w:rFonts w:asciiTheme="minorHAnsi" w:hAnsiTheme="minorHAnsi" w:cstheme="minorHAnsi"/>
                              </w:rPr>
                              <w:t>Seshego</w:t>
                            </w:r>
                            <w:proofErr w:type="spellEnd"/>
                            <w:r>
                              <w:rPr>
                                <w:rFonts w:asciiTheme="minorHAnsi" w:hAnsiTheme="minorHAnsi" w:cstheme="minorHAnsi"/>
                              </w:rPr>
                              <w:t>-D</w:t>
                            </w:r>
                          </w:p>
                        </w:tc>
                      </w:sdtContent>
                    </w:sdt>
                  </w:tr>
                  <w:tr w:rsidR="00A50817" w:rsidRPr="009F6ED5" w14:paraId="4562ED29" w14:textId="77777777" w:rsidTr="005521CA">
                    <w:trPr>
                      <w:trHeight w:val="264"/>
                    </w:trPr>
                    <w:tc>
                      <w:tcPr>
                        <w:tcW w:w="4536" w:type="dxa"/>
                        <w:gridSpan w:val="2"/>
                        <w:tcBorders>
                          <w:top w:val="single" w:sz="8" w:space="0" w:color="808080"/>
                          <w:left w:val="single" w:sz="8" w:space="0" w:color="808080"/>
                          <w:bottom w:val="single" w:sz="8" w:space="0" w:color="808080"/>
                          <w:right w:val="single" w:sz="8" w:space="0" w:color="808080"/>
                        </w:tcBorders>
                        <w:shd w:val="clear" w:color="auto" w:fill="F2F2F2"/>
                        <w:tcMar>
                          <w:top w:w="40" w:type="dxa"/>
                          <w:left w:w="40" w:type="dxa"/>
                          <w:bottom w:w="40" w:type="dxa"/>
                          <w:right w:w="40" w:type="dxa"/>
                        </w:tcMar>
                        <w:vAlign w:val="center"/>
                      </w:tcPr>
                      <w:p w14:paraId="576A5B11" w14:textId="77777777" w:rsidR="00A50817" w:rsidRPr="009F6ED5" w:rsidRDefault="00A50817" w:rsidP="00A50817">
                        <w:pPr>
                          <w:ind w:left="92"/>
                          <w:rPr>
                            <w:rFonts w:asciiTheme="minorHAnsi" w:eastAsia="Arial" w:hAnsiTheme="minorHAnsi" w:cstheme="minorHAnsi"/>
                            <w:color w:val="000000"/>
                            <w:sz w:val="18"/>
                          </w:rPr>
                        </w:pPr>
                        <w:r>
                          <w:rPr>
                            <w:rFonts w:asciiTheme="minorHAnsi" w:eastAsia="Arial" w:hAnsiTheme="minorHAnsi" w:cstheme="minorHAnsi"/>
                            <w:color w:val="000000"/>
                            <w:sz w:val="18"/>
                          </w:rPr>
                          <w:t>Alternative Contact (not the same as above) Full Names</w:t>
                        </w:r>
                      </w:p>
                    </w:tc>
                    <w:sdt>
                      <w:sdtPr>
                        <w:rPr>
                          <w:rFonts w:asciiTheme="minorHAnsi" w:hAnsiTheme="minorHAnsi" w:cstheme="minorHAnsi"/>
                        </w:rPr>
                        <w:id w:val="-9300754"/>
                        <w:placeholder>
                          <w:docPart w:val="F46E463D5D2F4CA7B39C0D900DF99733"/>
                        </w:placeholder>
                        <w:showingPlcHdr/>
                      </w:sdtPr>
                      <w:sdtContent>
                        <w:tc>
                          <w:tcPr>
                            <w:tcW w:w="5604" w:type="dxa"/>
                            <w:gridSpan w:val="3"/>
                            <w:tcBorders>
                              <w:top w:val="single" w:sz="8" w:space="0" w:color="808080"/>
                              <w:left w:val="single" w:sz="8" w:space="0" w:color="808080"/>
                              <w:bottom w:val="single" w:sz="8" w:space="0" w:color="808080"/>
                              <w:right w:val="single" w:sz="8" w:space="0" w:color="808080"/>
                            </w:tcBorders>
                            <w:tcMar>
                              <w:top w:w="40" w:type="dxa"/>
                              <w:left w:w="40" w:type="dxa"/>
                              <w:bottom w:w="40" w:type="dxa"/>
                              <w:right w:w="40" w:type="dxa"/>
                            </w:tcMar>
                            <w:vAlign w:val="center"/>
                          </w:tcPr>
                          <w:p w14:paraId="2634746B" w14:textId="24CE2FA5" w:rsidR="00A50817" w:rsidRPr="009F6ED5" w:rsidRDefault="003278D4" w:rsidP="00A50817">
                            <w:pPr>
                              <w:ind w:left="92" w:right="-77"/>
                              <w:rPr>
                                <w:rFonts w:asciiTheme="minorHAnsi" w:hAnsiTheme="minorHAnsi" w:cstheme="minorHAnsi"/>
                              </w:rPr>
                            </w:pPr>
                            <w:r w:rsidRPr="001A79EF">
                              <w:rPr>
                                <w:rStyle w:val="PlaceholderText"/>
                              </w:rPr>
                              <w:t>Click or tap here to enter text.</w:t>
                            </w:r>
                          </w:p>
                        </w:tc>
                      </w:sdtContent>
                    </w:sdt>
                  </w:tr>
                  <w:tr w:rsidR="00A50817" w:rsidRPr="009F6ED5" w14:paraId="39B5B803" w14:textId="77777777" w:rsidTr="005521CA">
                    <w:trPr>
                      <w:trHeight w:val="264"/>
                    </w:trPr>
                    <w:tc>
                      <w:tcPr>
                        <w:tcW w:w="2784" w:type="dxa"/>
                        <w:tcBorders>
                          <w:top w:val="single" w:sz="8" w:space="0" w:color="808080"/>
                          <w:left w:val="single" w:sz="8" w:space="0" w:color="808080"/>
                          <w:bottom w:val="single" w:sz="8" w:space="0" w:color="808080"/>
                          <w:right w:val="single" w:sz="8" w:space="0" w:color="808080"/>
                        </w:tcBorders>
                        <w:shd w:val="clear" w:color="auto" w:fill="F2F2F2"/>
                        <w:tcMar>
                          <w:top w:w="40" w:type="dxa"/>
                          <w:left w:w="40" w:type="dxa"/>
                          <w:bottom w:w="40" w:type="dxa"/>
                          <w:right w:w="40" w:type="dxa"/>
                        </w:tcMar>
                        <w:vAlign w:val="center"/>
                      </w:tcPr>
                      <w:p w14:paraId="7F3111E3" w14:textId="77777777" w:rsidR="00A50817" w:rsidRPr="009F6ED5" w:rsidRDefault="00A50817" w:rsidP="00A50817">
                        <w:pPr>
                          <w:ind w:left="92"/>
                          <w:rPr>
                            <w:rFonts w:asciiTheme="minorHAnsi" w:eastAsia="Arial" w:hAnsiTheme="minorHAnsi" w:cstheme="minorHAnsi"/>
                            <w:color w:val="000000"/>
                            <w:sz w:val="18"/>
                          </w:rPr>
                        </w:pPr>
                        <w:r>
                          <w:rPr>
                            <w:rFonts w:asciiTheme="minorHAnsi" w:eastAsia="Arial" w:hAnsiTheme="minorHAnsi" w:cstheme="minorHAnsi"/>
                            <w:color w:val="000000"/>
                            <w:sz w:val="18"/>
                          </w:rPr>
                          <w:t>Contact Details (Work No. Cell, email address)</w:t>
                        </w:r>
                      </w:p>
                    </w:tc>
                    <w:sdt>
                      <w:sdtPr>
                        <w:rPr>
                          <w:rFonts w:asciiTheme="minorHAnsi" w:hAnsiTheme="minorHAnsi" w:cstheme="minorHAnsi"/>
                        </w:rPr>
                        <w:id w:val="-1375076869"/>
                        <w:placeholder>
                          <w:docPart w:val="CB39BAFB8FAA4464A13370BC6F8E1E63"/>
                        </w:placeholder>
                        <w:showingPlcHdr/>
                      </w:sdtPr>
                      <w:sdtContent>
                        <w:tc>
                          <w:tcPr>
                            <w:tcW w:w="7356" w:type="dxa"/>
                            <w:gridSpan w:val="4"/>
                            <w:tcBorders>
                              <w:top w:val="single" w:sz="8" w:space="0" w:color="808080"/>
                              <w:left w:val="single" w:sz="8" w:space="0" w:color="808080"/>
                              <w:bottom w:val="single" w:sz="8" w:space="0" w:color="808080"/>
                              <w:right w:val="single" w:sz="8" w:space="0" w:color="808080"/>
                            </w:tcBorders>
                            <w:tcMar>
                              <w:top w:w="40" w:type="dxa"/>
                              <w:left w:w="40" w:type="dxa"/>
                              <w:bottom w:w="40" w:type="dxa"/>
                              <w:right w:w="40" w:type="dxa"/>
                            </w:tcMar>
                            <w:vAlign w:val="center"/>
                          </w:tcPr>
                          <w:p w14:paraId="1888230F" w14:textId="01BE32FD" w:rsidR="00A50817" w:rsidRPr="009F6ED5" w:rsidRDefault="003278D4" w:rsidP="00A50817">
                            <w:pPr>
                              <w:ind w:left="92" w:right="-77"/>
                              <w:rPr>
                                <w:rFonts w:asciiTheme="minorHAnsi" w:hAnsiTheme="minorHAnsi" w:cstheme="minorHAnsi"/>
                              </w:rPr>
                            </w:pPr>
                            <w:r w:rsidRPr="001A79EF">
                              <w:rPr>
                                <w:rStyle w:val="PlaceholderText"/>
                              </w:rPr>
                              <w:t>Click or tap here to enter text.</w:t>
                            </w:r>
                          </w:p>
                        </w:tc>
                      </w:sdtContent>
                    </w:sdt>
                  </w:tr>
                </w:tbl>
                <w:p w14:paraId="092931BD" w14:textId="7D74137A" w:rsidR="00A50817" w:rsidRPr="0089286D" w:rsidRDefault="00A50817" w:rsidP="00A50817">
                  <w:pPr>
                    <w:rPr>
                      <w:rFonts w:asciiTheme="minorHAnsi" w:hAnsiTheme="minorHAnsi" w:cstheme="minorHAnsi"/>
                      <w:bCs/>
                      <w:sz w:val="18"/>
                      <w:szCs w:val="18"/>
                      <w:u w:val="single"/>
                    </w:rPr>
                  </w:pPr>
                </w:p>
                <w:tbl>
                  <w:tblPr>
                    <w:tblpPr w:leftFromText="180" w:rightFromText="180" w:vertAnchor="text" w:horzAnchor="margin" w:tblpY="108"/>
                    <w:tblOverlap w:val="never"/>
                    <w:tblW w:w="0" w:type="auto"/>
                    <w:tblCellMar>
                      <w:left w:w="0" w:type="dxa"/>
                      <w:right w:w="0" w:type="dxa"/>
                    </w:tblCellMar>
                    <w:tblLook w:val="0000" w:firstRow="0" w:lastRow="0" w:firstColumn="0" w:lastColumn="0" w:noHBand="0" w:noVBand="0"/>
                  </w:tblPr>
                  <w:tblGrid>
                    <w:gridCol w:w="5578"/>
                    <w:gridCol w:w="4902"/>
                  </w:tblGrid>
                  <w:tr w:rsidR="0089286D" w:rsidRPr="009F6ED5" w14:paraId="385C2328" w14:textId="77777777" w:rsidTr="0089286D">
                    <w:trPr>
                      <w:trHeight w:val="366"/>
                    </w:trPr>
                    <w:tc>
                      <w:tcPr>
                        <w:tcW w:w="5578" w:type="dxa"/>
                        <w:tcBorders>
                          <w:top w:val="single" w:sz="8" w:space="0" w:color="808080"/>
                          <w:left w:val="single" w:sz="8" w:space="0" w:color="808080"/>
                          <w:bottom w:val="single" w:sz="8" w:space="0" w:color="808080"/>
                          <w:right w:val="single" w:sz="8" w:space="0" w:color="808080"/>
                        </w:tcBorders>
                      </w:tcPr>
                      <w:p w14:paraId="65DE63EC" w14:textId="43982B01" w:rsidR="0089286D" w:rsidRDefault="0089286D" w:rsidP="00A50817">
                        <w:pPr>
                          <w:rPr>
                            <w:rFonts w:asciiTheme="minorHAnsi" w:eastAsia="Arial" w:hAnsiTheme="minorHAnsi" w:cstheme="minorHAnsi"/>
                            <w:color w:val="000000"/>
                            <w:sz w:val="18"/>
                          </w:rPr>
                        </w:pPr>
                        <w:r>
                          <w:rPr>
                            <w:rFonts w:asciiTheme="minorHAnsi" w:eastAsia="Arial" w:hAnsiTheme="minorHAnsi" w:cstheme="minorHAnsi"/>
                            <w:color w:val="000000"/>
                            <w:sz w:val="18"/>
                          </w:rPr>
                          <w:t>OCCUPATION DATE: When do you plan to Move In?</w:t>
                        </w:r>
                      </w:p>
                    </w:tc>
                    <w:tc>
                      <w:tcPr>
                        <w:tcW w:w="4902" w:type="dxa"/>
                        <w:tcBorders>
                          <w:top w:val="single" w:sz="8" w:space="0" w:color="808080"/>
                          <w:left w:val="single" w:sz="8" w:space="0" w:color="808080"/>
                          <w:bottom w:val="single" w:sz="8" w:space="0" w:color="808080"/>
                          <w:right w:val="single" w:sz="8" w:space="0" w:color="808080"/>
                        </w:tcBorders>
                        <w:shd w:val="clear" w:color="auto" w:fill="auto"/>
                        <w:tcMar>
                          <w:top w:w="40" w:type="dxa"/>
                          <w:left w:w="40" w:type="dxa"/>
                          <w:bottom w:w="40" w:type="dxa"/>
                          <w:right w:w="40" w:type="dxa"/>
                        </w:tcMar>
                        <w:vAlign w:val="center"/>
                      </w:tcPr>
                      <w:p w14:paraId="0C65CC52" w14:textId="1DC51B8C" w:rsidR="0089286D" w:rsidRPr="009F6ED5" w:rsidRDefault="0089286D" w:rsidP="0089286D">
                        <w:pPr>
                          <w:ind w:right="1123"/>
                          <w:rPr>
                            <w:rFonts w:asciiTheme="minorHAnsi" w:hAnsiTheme="minorHAnsi" w:cstheme="minorHAnsi"/>
                          </w:rPr>
                        </w:pPr>
                        <w:r>
                          <w:rPr>
                            <w:rFonts w:asciiTheme="minorHAnsi" w:eastAsia="Arial" w:hAnsiTheme="minorHAnsi" w:cstheme="minorHAnsi"/>
                            <w:color w:val="000000"/>
                            <w:sz w:val="18"/>
                          </w:rPr>
                          <w:t xml:space="preserve">Date: </w:t>
                        </w:r>
                        <w:r w:rsidRPr="009F6ED5">
                          <w:rPr>
                            <w:rFonts w:asciiTheme="minorHAnsi" w:eastAsia="Arial" w:hAnsiTheme="minorHAnsi" w:cstheme="minorHAnsi"/>
                            <w:color w:val="000000"/>
                            <w:sz w:val="18"/>
                          </w:rPr>
                          <w:t xml:space="preserve"> </w:t>
                        </w:r>
                        <w:r>
                          <w:rPr>
                            <w:rFonts w:asciiTheme="minorHAnsi" w:eastAsia="Arial" w:hAnsiTheme="minorHAnsi" w:cstheme="minorHAnsi"/>
                            <w:color w:val="000000"/>
                            <w:sz w:val="18"/>
                          </w:rPr>
                          <w:t xml:space="preserve">     </w:t>
                        </w:r>
                        <w:sdt>
                          <w:sdtPr>
                            <w:rPr>
                              <w:rFonts w:asciiTheme="minorHAnsi" w:eastAsia="Arial" w:hAnsiTheme="minorHAnsi" w:cstheme="minorHAnsi"/>
                              <w:color w:val="000000"/>
                              <w:sz w:val="18"/>
                            </w:rPr>
                            <w:id w:val="-1906293240"/>
                            <w:placeholder>
                              <w:docPart w:val="A91114274CBF456EBA53DCAC011C1B5A"/>
                            </w:placeholder>
                            <w:date>
                              <w:dateFormat w:val="dd/MM/yyyy"/>
                              <w:lid w:val="en-ZA"/>
                              <w:storeMappedDataAs w:val="dateTime"/>
                              <w:calendar w:val="gregorian"/>
                            </w:date>
                          </w:sdtPr>
                          <w:sdtContent>
                            <w:r w:rsidR="008562D2">
                              <w:rPr>
                                <w:rFonts w:asciiTheme="minorHAnsi" w:eastAsia="Arial" w:hAnsiTheme="minorHAnsi" w:cstheme="minorHAnsi"/>
                                <w:color w:val="000000"/>
                                <w:sz w:val="18"/>
                              </w:rPr>
                              <w:t xml:space="preserve">February </w:t>
                            </w:r>
                            <w:r w:rsidR="00993CDC">
                              <w:rPr>
                                <w:rFonts w:asciiTheme="minorHAnsi" w:eastAsia="Arial" w:hAnsiTheme="minorHAnsi" w:cstheme="minorHAnsi"/>
                                <w:color w:val="000000"/>
                                <w:sz w:val="18"/>
                              </w:rPr>
                              <w:t>15</w:t>
                            </w:r>
                          </w:sdtContent>
                        </w:sdt>
                      </w:p>
                    </w:tc>
                  </w:tr>
                </w:tbl>
                <w:p w14:paraId="5AD7675B" w14:textId="77777777" w:rsidR="0033060B" w:rsidRPr="00262DF0" w:rsidRDefault="0033060B">
                  <w:pPr>
                    <w:rPr>
                      <w:rFonts w:ascii="Calibri" w:eastAsia="Arial" w:hAnsi="Calibri" w:cs="Calibri"/>
                      <w:b/>
                      <w:color w:val="000000"/>
                      <w:sz w:val="18"/>
                      <w:szCs w:val="18"/>
                    </w:rPr>
                  </w:pPr>
                </w:p>
              </w:tc>
            </w:tr>
          </w:tbl>
          <w:p w14:paraId="195506B5" w14:textId="77777777" w:rsidR="00467492" w:rsidRDefault="00467492"/>
        </w:tc>
      </w:tr>
    </w:tbl>
    <w:p w14:paraId="4BD773EE" w14:textId="77777777" w:rsidR="001225C7" w:rsidRDefault="001225C7">
      <w:pPr>
        <w:rPr>
          <w:rFonts w:ascii="Calibri" w:hAnsi="Calibri" w:cs="Calibri"/>
          <w:b/>
          <w:sz w:val="24"/>
          <w:szCs w:val="24"/>
          <w:u w:val="single"/>
        </w:rPr>
      </w:pPr>
    </w:p>
    <w:tbl>
      <w:tblPr>
        <w:tblW w:w="0" w:type="auto"/>
        <w:tblCellMar>
          <w:left w:w="0" w:type="dxa"/>
          <w:right w:w="0" w:type="dxa"/>
        </w:tblCellMar>
        <w:tblLook w:val="0000" w:firstRow="0" w:lastRow="0" w:firstColumn="0" w:lastColumn="0" w:noHBand="0" w:noVBand="0"/>
      </w:tblPr>
      <w:tblGrid>
        <w:gridCol w:w="4517"/>
        <w:gridCol w:w="756"/>
        <w:gridCol w:w="4467"/>
        <w:gridCol w:w="725"/>
      </w:tblGrid>
      <w:tr w:rsidR="005677E7" w:rsidRPr="009F6ED5" w14:paraId="4A588A49" w14:textId="77777777" w:rsidTr="005677E7">
        <w:trPr>
          <w:trHeight w:val="397"/>
        </w:trPr>
        <w:tc>
          <w:tcPr>
            <w:tcW w:w="10465" w:type="dxa"/>
            <w:gridSpan w:val="4"/>
            <w:tcMar>
              <w:top w:w="40" w:type="dxa"/>
              <w:left w:w="40" w:type="dxa"/>
              <w:bottom w:w="40" w:type="dxa"/>
              <w:right w:w="40" w:type="dxa"/>
            </w:tcMar>
            <w:vAlign w:val="center"/>
          </w:tcPr>
          <w:p w14:paraId="31F49BE2" w14:textId="77777777" w:rsidR="005677E7" w:rsidRPr="009F6ED5" w:rsidRDefault="005677E7" w:rsidP="005521CA">
            <w:pPr>
              <w:rPr>
                <w:rFonts w:asciiTheme="minorHAnsi" w:eastAsia="Arial" w:hAnsiTheme="minorHAnsi" w:cstheme="minorHAnsi"/>
                <w:b/>
                <w:color w:val="000000"/>
                <w:sz w:val="18"/>
              </w:rPr>
            </w:pPr>
            <w:r w:rsidRPr="009F6ED5">
              <w:rPr>
                <w:rFonts w:asciiTheme="minorHAnsi" w:eastAsia="Arial" w:hAnsiTheme="minorHAnsi" w:cstheme="minorHAnsi"/>
                <w:b/>
                <w:color w:val="000000"/>
                <w:sz w:val="18"/>
              </w:rPr>
              <w:t>TERMS &amp; CONDITIONS</w:t>
            </w:r>
          </w:p>
          <w:p w14:paraId="5A60B04E" w14:textId="77777777" w:rsidR="005677E7" w:rsidRPr="009F6ED5" w:rsidRDefault="005677E7" w:rsidP="0089286D">
            <w:pPr>
              <w:ind w:left="720"/>
              <w:rPr>
                <w:rFonts w:asciiTheme="minorHAnsi" w:hAnsiTheme="minorHAnsi" w:cstheme="minorHAnsi"/>
              </w:rPr>
            </w:pPr>
            <w:r w:rsidRPr="009F6ED5">
              <w:rPr>
                <w:rFonts w:asciiTheme="minorHAnsi" w:eastAsia="Arial" w:hAnsiTheme="minorHAnsi" w:cstheme="minorHAnsi"/>
                <w:b/>
                <w:color w:val="000000"/>
                <w:sz w:val="18"/>
              </w:rPr>
              <w:t xml:space="preserve">THE FOLLOWING SUPPORTING DOCUMENTS </w:t>
            </w:r>
            <w:r>
              <w:rPr>
                <w:rFonts w:asciiTheme="minorHAnsi" w:eastAsia="Arial" w:hAnsiTheme="minorHAnsi" w:cstheme="minorHAnsi"/>
                <w:b/>
                <w:color w:val="000000"/>
                <w:sz w:val="18"/>
              </w:rPr>
              <w:t xml:space="preserve">(AS WELL AS THE DOCUMENTS REFERRED TO IN THE FICA QUESTIONNAIRE) </w:t>
            </w:r>
            <w:r w:rsidRPr="009F6ED5">
              <w:rPr>
                <w:rFonts w:asciiTheme="minorHAnsi" w:eastAsia="Arial" w:hAnsiTheme="minorHAnsi" w:cstheme="minorHAnsi"/>
                <w:b/>
                <w:color w:val="000000"/>
                <w:sz w:val="18"/>
              </w:rPr>
              <w:t>MUST BE ATTACHED TO THIS APPLICATION</w:t>
            </w:r>
          </w:p>
        </w:tc>
      </w:tr>
      <w:tr w:rsidR="005677E7" w:rsidRPr="009F6ED5" w14:paraId="7D892212" w14:textId="77777777" w:rsidTr="005677E7">
        <w:trPr>
          <w:trHeight w:val="152"/>
        </w:trPr>
        <w:tc>
          <w:tcPr>
            <w:tcW w:w="5273" w:type="dxa"/>
            <w:gridSpan w:val="2"/>
            <w:tcMar>
              <w:top w:w="40" w:type="dxa"/>
              <w:left w:w="40" w:type="dxa"/>
              <w:bottom w:w="40" w:type="dxa"/>
              <w:right w:w="40" w:type="dxa"/>
            </w:tcMar>
          </w:tcPr>
          <w:p w14:paraId="41BDE637" w14:textId="77777777" w:rsidR="005677E7" w:rsidRPr="009F6ED5" w:rsidRDefault="005677E7" w:rsidP="005521CA">
            <w:pPr>
              <w:rPr>
                <w:rFonts w:asciiTheme="minorHAnsi" w:hAnsiTheme="minorHAnsi" w:cstheme="minorHAnsi"/>
              </w:rPr>
            </w:pPr>
            <w:r w:rsidRPr="009F6ED5">
              <w:rPr>
                <w:rFonts w:asciiTheme="minorHAnsi" w:eastAsia="Arial" w:hAnsiTheme="minorHAnsi" w:cstheme="minorHAnsi"/>
                <w:b/>
                <w:color w:val="000000"/>
                <w:sz w:val="18"/>
              </w:rPr>
              <w:t>First Person</w:t>
            </w:r>
          </w:p>
        </w:tc>
        <w:tc>
          <w:tcPr>
            <w:tcW w:w="5192" w:type="dxa"/>
            <w:gridSpan w:val="2"/>
            <w:tcMar>
              <w:top w:w="40" w:type="dxa"/>
              <w:left w:w="40" w:type="dxa"/>
              <w:bottom w:w="40" w:type="dxa"/>
              <w:right w:w="40" w:type="dxa"/>
            </w:tcMar>
          </w:tcPr>
          <w:p w14:paraId="2D35A1B3" w14:textId="77777777" w:rsidR="005677E7" w:rsidRPr="009F6ED5" w:rsidRDefault="005677E7" w:rsidP="005521CA">
            <w:pPr>
              <w:rPr>
                <w:rFonts w:asciiTheme="minorHAnsi" w:hAnsiTheme="minorHAnsi" w:cstheme="minorHAnsi"/>
              </w:rPr>
            </w:pPr>
            <w:r w:rsidRPr="009F6ED5">
              <w:rPr>
                <w:rFonts w:asciiTheme="minorHAnsi" w:eastAsia="Arial" w:hAnsiTheme="minorHAnsi" w:cstheme="minorHAnsi"/>
                <w:b/>
                <w:color w:val="000000"/>
                <w:sz w:val="18"/>
              </w:rPr>
              <w:t>Second Person</w:t>
            </w:r>
          </w:p>
        </w:tc>
      </w:tr>
      <w:tr w:rsidR="005677E7" w:rsidRPr="009F6ED5" w14:paraId="400DF168" w14:textId="77777777" w:rsidTr="005677E7">
        <w:trPr>
          <w:trHeight w:val="152"/>
        </w:trPr>
        <w:tc>
          <w:tcPr>
            <w:tcW w:w="4517" w:type="dxa"/>
            <w:tcBorders>
              <w:top w:val="single" w:sz="8" w:space="0" w:color="808080"/>
              <w:left w:val="single" w:sz="8" w:space="0" w:color="808080"/>
              <w:bottom w:val="single" w:sz="8" w:space="0" w:color="808080"/>
              <w:right w:val="single" w:sz="8" w:space="0" w:color="808080"/>
            </w:tcBorders>
            <w:shd w:val="clear" w:color="auto" w:fill="F2F2F2"/>
            <w:tcMar>
              <w:top w:w="40" w:type="dxa"/>
              <w:left w:w="40" w:type="dxa"/>
              <w:bottom w:w="40" w:type="dxa"/>
              <w:right w:w="40" w:type="dxa"/>
            </w:tcMar>
            <w:vAlign w:val="center"/>
          </w:tcPr>
          <w:p w14:paraId="10ED08C6" w14:textId="77777777" w:rsidR="005677E7" w:rsidRPr="009F6ED5" w:rsidRDefault="005677E7" w:rsidP="005521CA">
            <w:pPr>
              <w:rPr>
                <w:rFonts w:asciiTheme="minorHAnsi" w:hAnsiTheme="minorHAnsi" w:cstheme="minorHAnsi"/>
              </w:rPr>
            </w:pPr>
            <w:r w:rsidRPr="009F6ED5">
              <w:rPr>
                <w:rFonts w:asciiTheme="minorHAnsi" w:eastAsia="Arial" w:hAnsiTheme="minorHAnsi" w:cstheme="minorHAnsi"/>
                <w:color w:val="000000"/>
                <w:sz w:val="18"/>
              </w:rPr>
              <w:t>RSA ID Document / Passport</w:t>
            </w:r>
          </w:p>
        </w:tc>
        <w:sdt>
          <w:sdtPr>
            <w:rPr>
              <w:rFonts w:asciiTheme="minorHAnsi" w:hAnsiTheme="minorHAnsi" w:cstheme="minorHAnsi"/>
            </w:rPr>
            <w:id w:val="-18543885"/>
            <w14:checkbox>
              <w14:checked w14:val="1"/>
              <w14:checkedState w14:val="2612" w14:font="MS Gothic"/>
              <w14:uncheckedState w14:val="2610" w14:font="MS Gothic"/>
            </w14:checkbox>
          </w:sdtPr>
          <w:sdtContent>
            <w:tc>
              <w:tcPr>
                <w:tcW w:w="756" w:type="dxa"/>
                <w:tcBorders>
                  <w:top w:val="single" w:sz="8" w:space="0" w:color="808080"/>
                  <w:left w:val="single" w:sz="8" w:space="0" w:color="808080"/>
                  <w:bottom w:val="single" w:sz="8" w:space="0" w:color="808080"/>
                  <w:right w:val="single" w:sz="8" w:space="0" w:color="808080"/>
                </w:tcBorders>
                <w:tcMar>
                  <w:top w:w="40" w:type="dxa"/>
                  <w:left w:w="40" w:type="dxa"/>
                  <w:bottom w:w="40" w:type="dxa"/>
                  <w:right w:w="40" w:type="dxa"/>
                </w:tcMar>
                <w:vAlign w:val="center"/>
              </w:tcPr>
              <w:p w14:paraId="70764DB2" w14:textId="17DCF793" w:rsidR="005677E7" w:rsidRPr="009F6ED5" w:rsidRDefault="00BE7DEC" w:rsidP="005521CA">
                <w:pPr>
                  <w:rPr>
                    <w:rFonts w:asciiTheme="minorHAnsi" w:hAnsiTheme="minorHAnsi" w:cstheme="minorHAnsi"/>
                  </w:rPr>
                </w:pPr>
                <w:r>
                  <w:rPr>
                    <w:rFonts w:ascii="MS Gothic" w:eastAsia="MS Gothic" w:hAnsi="MS Gothic" w:cstheme="minorHAnsi" w:hint="eastAsia"/>
                  </w:rPr>
                  <w:t>☒</w:t>
                </w:r>
              </w:p>
            </w:tc>
          </w:sdtContent>
        </w:sdt>
        <w:tc>
          <w:tcPr>
            <w:tcW w:w="4467" w:type="dxa"/>
            <w:tcBorders>
              <w:top w:val="single" w:sz="8" w:space="0" w:color="808080"/>
              <w:left w:val="single" w:sz="8" w:space="0" w:color="808080"/>
              <w:bottom w:val="single" w:sz="8" w:space="0" w:color="808080"/>
              <w:right w:val="single" w:sz="8" w:space="0" w:color="808080"/>
            </w:tcBorders>
            <w:shd w:val="clear" w:color="auto" w:fill="F2F2F2"/>
            <w:tcMar>
              <w:top w:w="40" w:type="dxa"/>
              <w:left w:w="40" w:type="dxa"/>
              <w:bottom w:w="40" w:type="dxa"/>
              <w:right w:w="40" w:type="dxa"/>
            </w:tcMar>
            <w:vAlign w:val="center"/>
          </w:tcPr>
          <w:p w14:paraId="058FA798" w14:textId="77777777" w:rsidR="005677E7" w:rsidRPr="009F6ED5" w:rsidRDefault="005677E7" w:rsidP="005521CA">
            <w:pPr>
              <w:rPr>
                <w:rFonts w:asciiTheme="minorHAnsi" w:hAnsiTheme="minorHAnsi" w:cstheme="minorHAnsi"/>
              </w:rPr>
            </w:pPr>
            <w:r w:rsidRPr="009F6ED5">
              <w:rPr>
                <w:rFonts w:asciiTheme="minorHAnsi" w:eastAsia="Arial" w:hAnsiTheme="minorHAnsi" w:cstheme="minorHAnsi"/>
                <w:color w:val="000000"/>
                <w:sz w:val="18"/>
              </w:rPr>
              <w:t>RSA ID Document / Passport</w:t>
            </w:r>
          </w:p>
        </w:tc>
        <w:sdt>
          <w:sdtPr>
            <w:rPr>
              <w:rFonts w:asciiTheme="minorHAnsi" w:hAnsiTheme="minorHAnsi" w:cstheme="minorHAnsi"/>
            </w:rPr>
            <w:id w:val="-788118327"/>
            <w14:checkbox>
              <w14:checked w14:val="1"/>
              <w14:checkedState w14:val="2612" w14:font="MS Gothic"/>
              <w14:uncheckedState w14:val="2610" w14:font="MS Gothic"/>
            </w14:checkbox>
          </w:sdtPr>
          <w:sdtContent>
            <w:tc>
              <w:tcPr>
                <w:tcW w:w="725" w:type="dxa"/>
                <w:tcBorders>
                  <w:top w:val="single" w:sz="8" w:space="0" w:color="808080"/>
                  <w:left w:val="single" w:sz="8" w:space="0" w:color="808080"/>
                  <w:bottom w:val="single" w:sz="8" w:space="0" w:color="808080"/>
                  <w:right w:val="single" w:sz="8" w:space="0" w:color="808080"/>
                </w:tcBorders>
                <w:tcMar>
                  <w:top w:w="40" w:type="dxa"/>
                  <w:left w:w="40" w:type="dxa"/>
                  <w:bottom w:w="40" w:type="dxa"/>
                  <w:right w:w="40" w:type="dxa"/>
                </w:tcMar>
                <w:vAlign w:val="center"/>
              </w:tcPr>
              <w:p w14:paraId="731D247E" w14:textId="0D9D131B" w:rsidR="005677E7" w:rsidRPr="009F6ED5" w:rsidRDefault="00C404A4" w:rsidP="005521CA">
                <w:pPr>
                  <w:rPr>
                    <w:rFonts w:asciiTheme="minorHAnsi" w:hAnsiTheme="minorHAnsi" w:cstheme="minorHAnsi"/>
                  </w:rPr>
                </w:pPr>
                <w:r>
                  <w:rPr>
                    <w:rFonts w:ascii="MS Gothic" w:eastAsia="MS Gothic" w:hAnsi="MS Gothic" w:cstheme="minorHAnsi" w:hint="eastAsia"/>
                  </w:rPr>
                  <w:t>☒</w:t>
                </w:r>
              </w:p>
            </w:tc>
          </w:sdtContent>
        </w:sdt>
      </w:tr>
      <w:tr w:rsidR="005677E7" w:rsidRPr="009F6ED5" w14:paraId="3E48D6AD" w14:textId="77777777" w:rsidTr="005677E7">
        <w:trPr>
          <w:trHeight w:val="152"/>
        </w:trPr>
        <w:tc>
          <w:tcPr>
            <w:tcW w:w="4517" w:type="dxa"/>
            <w:tcBorders>
              <w:top w:val="single" w:sz="8" w:space="0" w:color="808080"/>
              <w:left w:val="single" w:sz="8" w:space="0" w:color="808080"/>
              <w:bottom w:val="single" w:sz="8" w:space="0" w:color="808080"/>
              <w:right w:val="single" w:sz="8" w:space="0" w:color="808080"/>
            </w:tcBorders>
            <w:shd w:val="clear" w:color="auto" w:fill="F2F2F2"/>
            <w:tcMar>
              <w:top w:w="40" w:type="dxa"/>
              <w:left w:w="40" w:type="dxa"/>
              <w:bottom w:w="40" w:type="dxa"/>
              <w:right w:w="40" w:type="dxa"/>
            </w:tcMar>
            <w:vAlign w:val="center"/>
          </w:tcPr>
          <w:p w14:paraId="71F2F187" w14:textId="77777777" w:rsidR="005677E7" w:rsidRPr="009F6ED5" w:rsidRDefault="005677E7" w:rsidP="005521CA">
            <w:pPr>
              <w:rPr>
                <w:rFonts w:asciiTheme="minorHAnsi" w:hAnsiTheme="minorHAnsi" w:cstheme="minorHAnsi"/>
              </w:rPr>
            </w:pPr>
            <w:r w:rsidRPr="009F6ED5">
              <w:rPr>
                <w:rFonts w:asciiTheme="minorHAnsi" w:eastAsia="Arial" w:hAnsiTheme="minorHAnsi" w:cstheme="minorHAnsi"/>
                <w:color w:val="000000"/>
                <w:sz w:val="18"/>
              </w:rPr>
              <w:t>Proof of current address (not older than 3 months)</w:t>
            </w:r>
          </w:p>
        </w:tc>
        <w:sdt>
          <w:sdtPr>
            <w:rPr>
              <w:rFonts w:asciiTheme="minorHAnsi" w:hAnsiTheme="minorHAnsi" w:cstheme="minorHAnsi"/>
            </w:rPr>
            <w:id w:val="-1152600868"/>
            <w14:checkbox>
              <w14:checked w14:val="1"/>
              <w14:checkedState w14:val="2612" w14:font="MS Gothic"/>
              <w14:uncheckedState w14:val="2610" w14:font="MS Gothic"/>
            </w14:checkbox>
          </w:sdtPr>
          <w:sdtContent>
            <w:tc>
              <w:tcPr>
                <w:tcW w:w="756" w:type="dxa"/>
                <w:tcBorders>
                  <w:top w:val="single" w:sz="8" w:space="0" w:color="808080"/>
                  <w:left w:val="single" w:sz="8" w:space="0" w:color="808080"/>
                  <w:bottom w:val="single" w:sz="8" w:space="0" w:color="808080"/>
                  <w:right w:val="single" w:sz="8" w:space="0" w:color="808080"/>
                </w:tcBorders>
                <w:tcMar>
                  <w:top w:w="40" w:type="dxa"/>
                  <w:left w:w="40" w:type="dxa"/>
                  <w:bottom w:w="40" w:type="dxa"/>
                  <w:right w:w="40" w:type="dxa"/>
                </w:tcMar>
                <w:vAlign w:val="center"/>
              </w:tcPr>
              <w:p w14:paraId="1028C494" w14:textId="2D14E615" w:rsidR="005677E7" w:rsidRPr="009F6ED5" w:rsidRDefault="00BE7DEC" w:rsidP="005521CA">
                <w:pPr>
                  <w:rPr>
                    <w:rFonts w:asciiTheme="minorHAnsi" w:hAnsiTheme="minorHAnsi" w:cstheme="minorHAnsi"/>
                  </w:rPr>
                </w:pPr>
                <w:r>
                  <w:rPr>
                    <w:rFonts w:ascii="MS Gothic" w:eastAsia="MS Gothic" w:hAnsi="MS Gothic" w:cstheme="minorHAnsi" w:hint="eastAsia"/>
                  </w:rPr>
                  <w:t>☒</w:t>
                </w:r>
              </w:p>
            </w:tc>
          </w:sdtContent>
        </w:sdt>
        <w:tc>
          <w:tcPr>
            <w:tcW w:w="4467" w:type="dxa"/>
            <w:tcBorders>
              <w:top w:val="single" w:sz="8" w:space="0" w:color="808080"/>
              <w:left w:val="single" w:sz="8" w:space="0" w:color="808080"/>
              <w:bottom w:val="single" w:sz="8" w:space="0" w:color="808080"/>
              <w:right w:val="single" w:sz="8" w:space="0" w:color="808080"/>
            </w:tcBorders>
            <w:shd w:val="clear" w:color="auto" w:fill="F2F2F2"/>
            <w:tcMar>
              <w:top w:w="40" w:type="dxa"/>
              <w:left w:w="40" w:type="dxa"/>
              <w:bottom w:w="40" w:type="dxa"/>
              <w:right w:w="40" w:type="dxa"/>
            </w:tcMar>
            <w:vAlign w:val="center"/>
          </w:tcPr>
          <w:p w14:paraId="070A110D" w14:textId="77777777" w:rsidR="005677E7" w:rsidRPr="009F6ED5" w:rsidRDefault="005677E7" w:rsidP="005521CA">
            <w:pPr>
              <w:rPr>
                <w:rFonts w:asciiTheme="minorHAnsi" w:hAnsiTheme="minorHAnsi" w:cstheme="minorHAnsi"/>
              </w:rPr>
            </w:pPr>
            <w:r w:rsidRPr="009F6ED5">
              <w:rPr>
                <w:rFonts w:asciiTheme="minorHAnsi" w:eastAsia="Arial" w:hAnsiTheme="minorHAnsi" w:cstheme="minorHAnsi"/>
                <w:color w:val="000000"/>
                <w:sz w:val="18"/>
              </w:rPr>
              <w:t>Proof of current address (not older than 3 months)</w:t>
            </w:r>
          </w:p>
        </w:tc>
        <w:sdt>
          <w:sdtPr>
            <w:rPr>
              <w:rFonts w:asciiTheme="minorHAnsi" w:hAnsiTheme="minorHAnsi" w:cstheme="minorHAnsi"/>
            </w:rPr>
            <w:id w:val="1804571912"/>
            <w14:checkbox>
              <w14:checked w14:val="1"/>
              <w14:checkedState w14:val="2612" w14:font="MS Gothic"/>
              <w14:uncheckedState w14:val="2610" w14:font="MS Gothic"/>
            </w14:checkbox>
          </w:sdtPr>
          <w:sdtContent>
            <w:tc>
              <w:tcPr>
                <w:tcW w:w="725" w:type="dxa"/>
                <w:tcBorders>
                  <w:top w:val="single" w:sz="8" w:space="0" w:color="808080"/>
                  <w:left w:val="single" w:sz="8" w:space="0" w:color="808080"/>
                  <w:bottom w:val="single" w:sz="8" w:space="0" w:color="808080"/>
                  <w:right w:val="single" w:sz="8" w:space="0" w:color="808080"/>
                </w:tcBorders>
                <w:tcMar>
                  <w:top w:w="40" w:type="dxa"/>
                  <w:left w:w="40" w:type="dxa"/>
                  <w:bottom w:w="40" w:type="dxa"/>
                  <w:right w:w="40" w:type="dxa"/>
                </w:tcMar>
                <w:vAlign w:val="center"/>
              </w:tcPr>
              <w:p w14:paraId="283CC470" w14:textId="753CCE65" w:rsidR="005677E7" w:rsidRPr="009F6ED5" w:rsidRDefault="00C404A4" w:rsidP="005521CA">
                <w:pPr>
                  <w:rPr>
                    <w:rFonts w:asciiTheme="minorHAnsi" w:hAnsiTheme="minorHAnsi" w:cstheme="minorHAnsi"/>
                  </w:rPr>
                </w:pPr>
                <w:r>
                  <w:rPr>
                    <w:rFonts w:ascii="MS Gothic" w:eastAsia="MS Gothic" w:hAnsi="MS Gothic" w:cstheme="minorHAnsi" w:hint="eastAsia"/>
                  </w:rPr>
                  <w:t>☒</w:t>
                </w:r>
              </w:p>
            </w:tc>
          </w:sdtContent>
        </w:sdt>
      </w:tr>
      <w:tr w:rsidR="005677E7" w:rsidRPr="009F6ED5" w14:paraId="2BE439CD" w14:textId="77777777" w:rsidTr="005677E7">
        <w:trPr>
          <w:trHeight w:val="152"/>
        </w:trPr>
        <w:tc>
          <w:tcPr>
            <w:tcW w:w="4517" w:type="dxa"/>
            <w:tcBorders>
              <w:top w:val="single" w:sz="8" w:space="0" w:color="808080"/>
              <w:left w:val="single" w:sz="8" w:space="0" w:color="808080"/>
              <w:bottom w:val="single" w:sz="8" w:space="0" w:color="808080"/>
              <w:right w:val="single" w:sz="8" w:space="0" w:color="808080"/>
            </w:tcBorders>
            <w:shd w:val="clear" w:color="auto" w:fill="F2F2F2"/>
            <w:tcMar>
              <w:top w:w="40" w:type="dxa"/>
              <w:left w:w="40" w:type="dxa"/>
              <w:bottom w:w="40" w:type="dxa"/>
              <w:right w:w="40" w:type="dxa"/>
            </w:tcMar>
            <w:vAlign w:val="center"/>
          </w:tcPr>
          <w:p w14:paraId="0B608A76" w14:textId="77777777" w:rsidR="005677E7" w:rsidRPr="009F6ED5" w:rsidRDefault="005677E7" w:rsidP="005521CA">
            <w:pPr>
              <w:rPr>
                <w:rFonts w:asciiTheme="minorHAnsi" w:hAnsiTheme="minorHAnsi" w:cstheme="minorHAnsi"/>
              </w:rPr>
            </w:pPr>
            <w:r w:rsidRPr="009F6ED5">
              <w:rPr>
                <w:rFonts w:asciiTheme="minorHAnsi" w:eastAsia="Arial" w:hAnsiTheme="minorHAnsi" w:cstheme="minorHAnsi"/>
                <w:color w:val="000000"/>
                <w:sz w:val="18"/>
              </w:rPr>
              <w:t>Latest Payslip</w:t>
            </w:r>
          </w:p>
        </w:tc>
        <w:sdt>
          <w:sdtPr>
            <w:rPr>
              <w:rFonts w:asciiTheme="minorHAnsi" w:hAnsiTheme="minorHAnsi" w:cstheme="minorHAnsi"/>
            </w:rPr>
            <w:id w:val="-1315562432"/>
            <w14:checkbox>
              <w14:checked w14:val="0"/>
              <w14:checkedState w14:val="2612" w14:font="MS Gothic"/>
              <w14:uncheckedState w14:val="2610" w14:font="MS Gothic"/>
            </w14:checkbox>
          </w:sdtPr>
          <w:sdtContent>
            <w:tc>
              <w:tcPr>
                <w:tcW w:w="756" w:type="dxa"/>
                <w:tcBorders>
                  <w:top w:val="single" w:sz="8" w:space="0" w:color="808080"/>
                  <w:left w:val="single" w:sz="8" w:space="0" w:color="808080"/>
                  <w:bottom w:val="single" w:sz="8" w:space="0" w:color="808080"/>
                  <w:right w:val="single" w:sz="8" w:space="0" w:color="808080"/>
                </w:tcBorders>
                <w:tcMar>
                  <w:top w:w="40" w:type="dxa"/>
                  <w:left w:w="40" w:type="dxa"/>
                  <w:bottom w:w="40" w:type="dxa"/>
                  <w:right w:w="40" w:type="dxa"/>
                </w:tcMar>
                <w:vAlign w:val="center"/>
              </w:tcPr>
              <w:p w14:paraId="11AC7BA8" w14:textId="0DB82A5E" w:rsidR="005677E7" w:rsidRPr="009F6ED5" w:rsidRDefault="00922C4F" w:rsidP="005521CA">
                <w:pPr>
                  <w:rPr>
                    <w:rFonts w:asciiTheme="minorHAnsi" w:hAnsiTheme="minorHAnsi" w:cstheme="minorHAnsi"/>
                  </w:rPr>
                </w:pPr>
                <w:r>
                  <w:rPr>
                    <w:rFonts w:ascii="MS Gothic" w:eastAsia="MS Gothic" w:hAnsi="MS Gothic" w:cstheme="minorHAnsi" w:hint="eastAsia"/>
                  </w:rPr>
                  <w:t>☐</w:t>
                </w:r>
              </w:p>
            </w:tc>
          </w:sdtContent>
        </w:sdt>
        <w:tc>
          <w:tcPr>
            <w:tcW w:w="4467" w:type="dxa"/>
            <w:tcBorders>
              <w:top w:val="single" w:sz="8" w:space="0" w:color="808080"/>
              <w:left w:val="single" w:sz="8" w:space="0" w:color="808080"/>
              <w:bottom w:val="single" w:sz="8" w:space="0" w:color="808080"/>
              <w:right w:val="single" w:sz="8" w:space="0" w:color="808080"/>
            </w:tcBorders>
            <w:shd w:val="clear" w:color="auto" w:fill="F2F2F2"/>
            <w:tcMar>
              <w:top w:w="40" w:type="dxa"/>
              <w:left w:w="40" w:type="dxa"/>
              <w:bottom w:w="40" w:type="dxa"/>
              <w:right w:w="40" w:type="dxa"/>
            </w:tcMar>
            <w:vAlign w:val="center"/>
          </w:tcPr>
          <w:p w14:paraId="211084A5" w14:textId="77777777" w:rsidR="005677E7" w:rsidRPr="009F6ED5" w:rsidRDefault="005677E7" w:rsidP="005521CA">
            <w:pPr>
              <w:rPr>
                <w:rFonts w:asciiTheme="minorHAnsi" w:hAnsiTheme="minorHAnsi" w:cstheme="minorHAnsi"/>
              </w:rPr>
            </w:pPr>
            <w:r w:rsidRPr="009F6ED5">
              <w:rPr>
                <w:rFonts w:asciiTheme="minorHAnsi" w:eastAsia="Arial" w:hAnsiTheme="minorHAnsi" w:cstheme="minorHAnsi"/>
                <w:color w:val="000000"/>
                <w:sz w:val="18"/>
              </w:rPr>
              <w:t>Latest Payslip</w:t>
            </w:r>
          </w:p>
        </w:tc>
        <w:sdt>
          <w:sdtPr>
            <w:rPr>
              <w:rFonts w:asciiTheme="minorHAnsi" w:hAnsiTheme="minorHAnsi" w:cstheme="minorHAnsi"/>
            </w:rPr>
            <w:id w:val="132919200"/>
            <w14:checkbox>
              <w14:checked w14:val="0"/>
              <w14:checkedState w14:val="2612" w14:font="MS Gothic"/>
              <w14:uncheckedState w14:val="2610" w14:font="MS Gothic"/>
            </w14:checkbox>
          </w:sdtPr>
          <w:sdtContent>
            <w:tc>
              <w:tcPr>
                <w:tcW w:w="725" w:type="dxa"/>
                <w:tcBorders>
                  <w:top w:val="single" w:sz="8" w:space="0" w:color="808080"/>
                  <w:left w:val="single" w:sz="8" w:space="0" w:color="808080"/>
                  <w:bottom w:val="single" w:sz="8" w:space="0" w:color="808080"/>
                  <w:right w:val="single" w:sz="8" w:space="0" w:color="808080"/>
                </w:tcBorders>
                <w:tcMar>
                  <w:top w:w="40" w:type="dxa"/>
                  <w:left w:w="40" w:type="dxa"/>
                  <w:bottom w:w="40" w:type="dxa"/>
                  <w:right w:w="40" w:type="dxa"/>
                </w:tcMar>
                <w:vAlign w:val="center"/>
              </w:tcPr>
              <w:p w14:paraId="11BD72A7" w14:textId="2CF5B041" w:rsidR="005677E7" w:rsidRPr="009F6ED5" w:rsidRDefault="00922C4F" w:rsidP="005521CA">
                <w:pPr>
                  <w:rPr>
                    <w:rFonts w:asciiTheme="minorHAnsi" w:hAnsiTheme="minorHAnsi" w:cstheme="minorHAnsi"/>
                  </w:rPr>
                </w:pPr>
                <w:r>
                  <w:rPr>
                    <w:rFonts w:ascii="MS Gothic" w:eastAsia="MS Gothic" w:hAnsi="MS Gothic" w:cstheme="minorHAnsi" w:hint="eastAsia"/>
                  </w:rPr>
                  <w:t>☐</w:t>
                </w:r>
              </w:p>
            </w:tc>
          </w:sdtContent>
        </w:sdt>
      </w:tr>
      <w:tr w:rsidR="005677E7" w:rsidRPr="009F6ED5" w14:paraId="1840F301" w14:textId="77777777" w:rsidTr="005677E7">
        <w:trPr>
          <w:trHeight w:val="152"/>
        </w:trPr>
        <w:tc>
          <w:tcPr>
            <w:tcW w:w="4517" w:type="dxa"/>
            <w:tcBorders>
              <w:top w:val="single" w:sz="8" w:space="0" w:color="808080"/>
              <w:left w:val="single" w:sz="8" w:space="0" w:color="808080"/>
              <w:bottom w:val="single" w:sz="8" w:space="0" w:color="808080"/>
              <w:right w:val="single" w:sz="8" w:space="0" w:color="808080"/>
            </w:tcBorders>
            <w:shd w:val="clear" w:color="auto" w:fill="F2F2F2"/>
            <w:tcMar>
              <w:top w:w="40" w:type="dxa"/>
              <w:left w:w="40" w:type="dxa"/>
              <w:bottom w:w="40" w:type="dxa"/>
              <w:right w:w="40" w:type="dxa"/>
            </w:tcMar>
            <w:vAlign w:val="center"/>
          </w:tcPr>
          <w:p w14:paraId="6D8A2BBC" w14:textId="77777777" w:rsidR="005677E7" w:rsidRPr="009F6ED5" w:rsidRDefault="005677E7" w:rsidP="005521CA">
            <w:pPr>
              <w:rPr>
                <w:rFonts w:asciiTheme="minorHAnsi" w:eastAsia="Arial" w:hAnsiTheme="minorHAnsi" w:cstheme="minorHAnsi"/>
                <w:color w:val="000000"/>
                <w:sz w:val="18"/>
              </w:rPr>
            </w:pPr>
            <w:r w:rsidRPr="009F6ED5">
              <w:rPr>
                <w:rFonts w:asciiTheme="minorHAnsi" w:eastAsia="Arial" w:hAnsiTheme="minorHAnsi" w:cstheme="minorHAnsi"/>
                <w:color w:val="000000"/>
                <w:sz w:val="18"/>
              </w:rPr>
              <w:t>Employment Contract (if less than 3 months in current job)</w:t>
            </w:r>
          </w:p>
        </w:tc>
        <w:sdt>
          <w:sdtPr>
            <w:rPr>
              <w:rFonts w:asciiTheme="minorHAnsi" w:hAnsiTheme="minorHAnsi" w:cstheme="minorHAnsi"/>
            </w:rPr>
            <w:id w:val="-1544204307"/>
            <w14:checkbox>
              <w14:checked w14:val="0"/>
              <w14:checkedState w14:val="2612" w14:font="MS Gothic"/>
              <w14:uncheckedState w14:val="2610" w14:font="MS Gothic"/>
            </w14:checkbox>
          </w:sdtPr>
          <w:sdtContent>
            <w:tc>
              <w:tcPr>
                <w:tcW w:w="756" w:type="dxa"/>
                <w:tcBorders>
                  <w:top w:val="single" w:sz="8" w:space="0" w:color="808080"/>
                  <w:left w:val="single" w:sz="8" w:space="0" w:color="808080"/>
                  <w:bottom w:val="single" w:sz="8" w:space="0" w:color="808080"/>
                  <w:right w:val="single" w:sz="8" w:space="0" w:color="808080"/>
                </w:tcBorders>
                <w:tcMar>
                  <w:top w:w="40" w:type="dxa"/>
                  <w:left w:w="40" w:type="dxa"/>
                  <w:bottom w:w="40" w:type="dxa"/>
                  <w:right w:w="40" w:type="dxa"/>
                </w:tcMar>
                <w:vAlign w:val="center"/>
              </w:tcPr>
              <w:p w14:paraId="68BCC953" w14:textId="3DB8DAC2" w:rsidR="005677E7" w:rsidRPr="009F6ED5" w:rsidRDefault="00922C4F" w:rsidP="005521CA">
                <w:pPr>
                  <w:rPr>
                    <w:rFonts w:asciiTheme="minorHAnsi" w:hAnsiTheme="minorHAnsi" w:cstheme="minorHAnsi"/>
                  </w:rPr>
                </w:pPr>
                <w:r>
                  <w:rPr>
                    <w:rFonts w:ascii="MS Gothic" w:eastAsia="MS Gothic" w:hAnsi="MS Gothic" w:cstheme="minorHAnsi" w:hint="eastAsia"/>
                  </w:rPr>
                  <w:t>☐</w:t>
                </w:r>
              </w:p>
            </w:tc>
          </w:sdtContent>
        </w:sdt>
        <w:tc>
          <w:tcPr>
            <w:tcW w:w="4467" w:type="dxa"/>
            <w:tcBorders>
              <w:top w:val="single" w:sz="8" w:space="0" w:color="808080"/>
              <w:left w:val="single" w:sz="8" w:space="0" w:color="808080"/>
              <w:bottom w:val="single" w:sz="8" w:space="0" w:color="808080"/>
              <w:right w:val="single" w:sz="8" w:space="0" w:color="808080"/>
            </w:tcBorders>
            <w:shd w:val="clear" w:color="auto" w:fill="F2F2F2"/>
            <w:tcMar>
              <w:top w:w="40" w:type="dxa"/>
              <w:left w:w="40" w:type="dxa"/>
              <w:bottom w:w="40" w:type="dxa"/>
              <w:right w:w="40" w:type="dxa"/>
            </w:tcMar>
            <w:vAlign w:val="center"/>
          </w:tcPr>
          <w:p w14:paraId="2D846313" w14:textId="77777777" w:rsidR="005677E7" w:rsidRPr="009F6ED5" w:rsidRDefault="005677E7" w:rsidP="005521CA">
            <w:pPr>
              <w:rPr>
                <w:rFonts w:asciiTheme="minorHAnsi" w:eastAsia="Arial" w:hAnsiTheme="minorHAnsi" w:cstheme="minorHAnsi"/>
                <w:color w:val="000000"/>
                <w:sz w:val="18"/>
              </w:rPr>
            </w:pPr>
            <w:r w:rsidRPr="009F6ED5">
              <w:rPr>
                <w:rFonts w:asciiTheme="minorHAnsi" w:eastAsia="Arial" w:hAnsiTheme="minorHAnsi" w:cstheme="minorHAnsi"/>
                <w:color w:val="000000"/>
                <w:sz w:val="18"/>
              </w:rPr>
              <w:t>Employment Contract (if less than 3 months in current job)</w:t>
            </w:r>
          </w:p>
        </w:tc>
        <w:sdt>
          <w:sdtPr>
            <w:rPr>
              <w:rFonts w:asciiTheme="minorHAnsi" w:hAnsiTheme="minorHAnsi" w:cstheme="minorHAnsi"/>
            </w:rPr>
            <w:id w:val="1192029527"/>
            <w14:checkbox>
              <w14:checked w14:val="0"/>
              <w14:checkedState w14:val="2612" w14:font="MS Gothic"/>
              <w14:uncheckedState w14:val="2610" w14:font="MS Gothic"/>
            </w14:checkbox>
          </w:sdtPr>
          <w:sdtContent>
            <w:tc>
              <w:tcPr>
                <w:tcW w:w="725" w:type="dxa"/>
                <w:tcBorders>
                  <w:top w:val="single" w:sz="8" w:space="0" w:color="808080"/>
                  <w:left w:val="single" w:sz="8" w:space="0" w:color="808080"/>
                  <w:bottom w:val="single" w:sz="8" w:space="0" w:color="808080"/>
                  <w:right w:val="single" w:sz="8" w:space="0" w:color="808080"/>
                </w:tcBorders>
                <w:tcMar>
                  <w:top w:w="40" w:type="dxa"/>
                  <w:left w:w="40" w:type="dxa"/>
                  <w:bottom w:w="40" w:type="dxa"/>
                  <w:right w:w="40" w:type="dxa"/>
                </w:tcMar>
                <w:vAlign w:val="center"/>
              </w:tcPr>
              <w:p w14:paraId="4AD99549" w14:textId="47305B4F" w:rsidR="005677E7" w:rsidRPr="009F6ED5" w:rsidRDefault="00922C4F" w:rsidP="005521CA">
                <w:pPr>
                  <w:rPr>
                    <w:rFonts w:asciiTheme="minorHAnsi" w:hAnsiTheme="minorHAnsi" w:cstheme="minorHAnsi"/>
                  </w:rPr>
                </w:pPr>
                <w:r>
                  <w:rPr>
                    <w:rFonts w:ascii="MS Gothic" w:eastAsia="MS Gothic" w:hAnsi="MS Gothic" w:cstheme="minorHAnsi" w:hint="eastAsia"/>
                  </w:rPr>
                  <w:t>☐</w:t>
                </w:r>
              </w:p>
            </w:tc>
          </w:sdtContent>
        </w:sdt>
      </w:tr>
      <w:tr w:rsidR="005677E7" w:rsidRPr="009F6ED5" w14:paraId="2B9411A3" w14:textId="77777777" w:rsidTr="005677E7">
        <w:trPr>
          <w:trHeight w:val="152"/>
        </w:trPr>
        <w:tc>
          <w:tcPr>
            <w:tcW w:w="4517" w:type="dxa"/>
            <w:tcBorders>
              <w:top w:val="single" w:sz="8" w:space="0" w:color="808080"/>
              <w:left w:val="single" w:sz="8" w:space="0" w:color="808080"/>
              <w:bottom w:val="single" w:sz="8" w:space="0" w:color="808080"/>
              <w:right w:val="single" w:sz="8" w:space="0" w:color="808080"/>
            </w:tcBorders>
            <w:shd w:val="clear" w:color="auto" w:fill="F2F2F2"/>
            <w:tcMar>
              <w:top w:w="40" w:type="dxa"/>
              <w:left w:w="40" w:type="dxa"/>
              <w:bottom w:w="40" w:type="dxa"/>
              <w:right w:w="40" w:type="dxa"/>
            </w:tcMar>
            <w:vAlign w:val="center"/>
          </w:tcPr>
          <w:p w14:paraId="0EB72CE8" w14:textId="77777777" w:rsidR="005677E7" w:rsidRPr="009F6ED5" w:rsidRDefault="005677E7" w:rsidP="005521CA">
            <w:pPr>
              <w:rPr>
                <w:rFonts w:asciiTheme="minorHAnsi" w:hAnsiTheme="minorHAnsi" w:cstheme="minorHAnsi"/>
              </w:rPr>
            </w:pPr>
            <w:r w:rsidRPr="009F6ED5">
              <w:rPr>
                <w:rFonts w:asciiTheme="minorHAnsi" w:eastAsia="Arial" w:hAnsiTheme="minorHAnsi" w:cstheme="minorHAnsi"/>
                <w:color w:val="000000"/>
                <w:sz w:val="18"/>
              </w:rPr>
              <w:t>3 Month’s bank statements</w:t>
            </w:r>
          </w:p>
        </w:tc>
        <w:sdt>
          <w:sdtPr>
            <w:rPr>
              <w:rFonts w:asciiTheme="minorHAnsi" w:hAnsiTheme="minorHAnsi" w:cstheme="minorHAnsi"/>
            </w:rPr>
            <w:id w:val="155124473"/>
            <w14:checkbox>
              <w14:checked w14:val="1"/>
              <w14:checkedState w14:val="2612" w14:font="MS Gothic"/>
              <w14:uncheckedState w14:val="2610" w14:font="MS Gothic"/>
            </w14:checkbox>
          </w:sdtPr>
          <w:sdtContent>
            <w:tc>
              <w:tcPr>
                <w:tcW w:w="756" w:type="dxa"/>
                <w:tcBorders>
                  <w:top w:val="single" w:sz="8" w:space="0" w:color="808080"/>
                  <w:left w:val="single" w:sz="8" w:space="0" w:color="808080"/>
                  <w:bottom w:val="single" w:sz="8" w:space="0" w:color="808080"/>
                  <w:right w:val="single" w:sz="8" w:space="0" w:color="808080"/>
                </w:tcBorders>
                <w:tcMar>
                  <w:top w:w="40" w:type="dxa"/>
                  <w:left w:w="40" w:type="dxa"/>
                  <w:bottom w:w="40" w:type="dxa"/>
                  <w:right w:w="40" w:type="dxa"/>
                </w:tcMar>
                <w:vAlign w:val="center"/>
              </w:tcPr>
              <w:p w14:paraId="244274F5" w14:textId="476BFCF6" w:rsidR="005677E7" w:rsidRPr="009F6ED5" w:rsidRDefault="00BE7DEC" w:rsidP="005521CA">
                <w:pPr>
                  <w:rPr>
                    <w:rFonts w:asciiTheme="minorHAnsi" w:hAnsiTheme="minorHAnsi" w:cstheme="minorHAnsi"/>
                  </w:rPr>
                </w:pPr>
                <w:r>
                  <w:rPr>
                    <w:rFonts w:ascii="MS Gothic" w:eastAsia="MS Gothic" w:hAnsi="MS Gothic" w:cstheme="minorHAnsi" w:hint="eastAsia"/>
                  </w:rPr>
                  <w:t>☒</w:t>
                </w:r>
              </w:p>
            </w:tc>
          </w:sdtContent>
        </w:sdt>
        <w:tc>
          <w:tcPr>
            <w:tcW w:w="4467" w:type="dxa"/>
            <w:tcBorders>
              <w:top w:val="single" w:sz="8" w:space="0" w:color="808080"/>
              <w:left w:val="single" w:sz="8" w:space="0" w:color="808080"/>
              <w:bottom w:val="single" w:sz="8" w:space="0" w:color="808080"/>
              <w:right w:val="single" w:sz="8" w:space="0" w:color="808080"/>
            </w:tcBorders>
            <w:shd w:val="clear" w:color="auto" w:fill="F2F2F2"/>
            <w:tcMar>
              <w:top w:w="40" w:type="dxa"/>
              <w:left w:w="40" w:type="dxa"/>
              <w:bottom w:w="40" w:type="dxa"/>
              <w:right w:w="40" w:type="dxa"/>
            </w:tcMar>
            <w:vAlign w:val="center"/>
          </w:tcPr>
          <w:p w14:paraId="248DA915" w14:textId="77777777" w:rsidR="005677E7" w:rsidRPr="009F6ED5" w:rsidRDefault="005677E7" w:rsidP="005521CA">
            <w:pPr>
              <w:rPr>
                <w:rFonts w:asciiTheme="minorHAnsi" w:hAnsiTheme="minorHAnsi" w:cstheme="minorHAnsi"/>
              </w:rPr>
            </w:pPr>
            <w:r w:rsidRPr="009F6ED5">
              <w:rPr>
                <w:rFonts w:asciiTheme="minorHAnsi" w:eastAsia="Arial" w:hAnsiTheme="minorHAnsi" w:cstheme="minorHAnsi"/>
                <w:color w:val="000000"/>
                <w:sz w:val="18"/>
              </w:rPr>
              <w:t>3 Month’s bank statements</w:t>
            </w:r>
          </w:p>
        </w:tc>
        <w:sdt>
          <w:sdtPr>
            <w:rPr>
              <w:rFonts w:asciiTheme="minorHAnsi" w:hAnsiTheme="minorHAnsi" w:cstheme="minorHAnsi"/>
            </w:rPr>
            <w:id w:val="894325479"/>
            <w14:checkbox>
              <w14:checked w14:val="1"/>
              <w14:checkedState w14:val="2612" w14:font="MS Gothic"/>
              <w14:uncheckedState w14:val="2610" w14:font="MS Gothic"/>
            </w14:checkbox>
          </w:sdtPr>
          <w:sdtContent>
            <w:tc>
              <w:tcPr>
                <w:tcW w:w="725" w:type="dxa"/>
                <w:tcBorders>
                  <w:top w:val="single" w:sz="8" w:space="0" w:color="808080"/>
                  <w:left w:val="single" w:sz="8" w:space="0" w:color="808080"/>
                  <w:bottom w:val="single" w:sz="8" w:space="0" w:color="808080"/>
                  <w:right w:val="single" w:sz="8" w:space="0" w:color="808080"/>
                </w:tcBorders>
                <w:tcMar>
                  <w:top w:w="40" w:type="dxa"/>
                  <w:left w:w="40" w:type="dxa"/>
                  <w:bottom w:w="40" w:type="dxa"/>
                  <w:right w:w="40" w:type="dxa"/>
                </w:tcMar>
                <w:vAlign w:val="center"/>
              </w:tcPr>
              <w:p w14:paraId="699C4871" w14:textId="42661EBC" w:rsidR="005677E7" w:rsidRPr="009F6ED5" w:rsidRDefault="00C404A4" w:rsidP="005521CA">
                <w:pPr>
                  <w:rPr>
                    <w:rFonts w:asciiTheme="minorHAnsi" w:hAnsiTheme="minorHAnsi" w:cstheme="minorHAnsi"/>
                  </w:rPr>
                </w:pPr>
                <w:r>
                  <w:rPr>
                    <w:rFonts w:ascii="MS Gothic" w:eastAsia="MS Gothic" w:hAnsi="MS Gothic" w:cstheme="minorHAnsi" w:hint="eastAsia"/>
                  </w:rPr>
                  <w:t>☒</w:t>
                </w:r>
              </w:p>
            </w:tc>
          </w:sdtContent>
        </w:sdt>
      </w:tr>
    </w:tbl>
    <w:p w14:paraId="163DCC5A" w14:textId="77777777" w:rsidR="005677E7" w:rsidRDefault="005677E7" w:rsidP="005677E7">
      <w:pPr>
        <w:jc w:val="both"/>
        <w:rPr>
          <w:rFonts w:asciiTheme="minorHAnsi" w:eastAsia="Arial" w:hAnsiTheme="minorHAnsi" w:cstheme="minorHAnsi"/>
          <w:color w:val="000000"/>
          <w:sz w:val="18"/>
        </w:rPr>
      </w:pPr>
    </w:p>
    <w:p w14:paraId="5BD54E0B" w14:textId="77777777" w:rsidR="005677E7" w:rsidRDefault="005677E7" w:rsidP="005677E7">
      <w:pPr>
        <w:jc w:val="both"/>
        <w:rPr>
          <w:rFonts w:asciiTheme="minorHAnsi" w:eastAsia="Arial" w:hAnsiTheme="minorHAnsi" w:cstheme="minorHAnsi"/>
          <w:color w:val="000000"/>
          <w:sz w:val="18"/>
        </w:rPr>
      </w:pPr>
      <w:r w:rsidRPr="009F6ED5">
        <w:rPr>
          <w:rFonts w:asciiTheme="minorHAnsi" w:eastAsia="Arial" w:hAnsiTheme="minorHAnsi" w:cstheme="minorHAnsi"/>
          <w:color w:val="000000"/>
          <w:sz w:val="18"/>
        </w:rPr>
        <w:t>I agree and allow the Landlord or Agent at all times to:</w:t>
      </w:r>
      <w:r>
        <w:rPr>
          <w:rFonts w:asciiTheme="minorHAnsi" w:eastAsia="Arial" w:hAnsiTheme="minorHAnsi" w:cstheme="minorHAnsi"/>
          <w:color w:val="000000"/>
          <w:sz w:val="18"/>
        </w:rPr>
        <w:t xml:space="preserve"> </w:t>
      </w:r>
    </w:p>
    <w:p w14:paraId="5F3E2EB0" w14:textId="77777777" w:rsidR="005677E7" w:rsidRPr="003A42F8" w:rsidRDefault="005677E7" w:rsidP="005677E7">
      <w:pPr>
        <w:numPr>
          <w:ilvl w:val="0"/>
          <w:numId w:val="13"/>
        </w:numPr>
        <w:spacing w:after="120"/>
        <w:ind w:left="714" w:hanging="357"/>
        <w:jc w:val="both"/>
        <w:rPr>
          <w:rFonts w:asciiTheme="minorHAnsi" w:hAnsiTheme="minorHAnsi" w:cstheme="minorHAnsi"/>
        </w:rPr>
      </w:pPr>
      <w:r w:rsidRPr="009F6ED5">
        <w:rPr>
          <w:rFonts w:asciiTheme="minorHAnsi" w:eastAsia="Arial" w:hAnsiTheme="minorHAnsi" w:cstheme="minorHAnsi"/>
          <w:color w:val="000000"/>
          <w:sz w:val="18"/>
        </w:rPr>
        <w:t>Contact, request and obtain information from any credit provider (or potential credit provider) or registered credit bureau that may be necessary to assess my/our behaviour, profile, payment patterns, indebtedness, whereabouts, and creditworthiness;</w:t>
      </w:r>
    </w:p>
    <w:p w14:paraId="7ED1C20A" w14:textId="473FD08D" w:rsidR="003A42F8" w:rsidRPr="0089286D" w:rsidRDefault="003A42F8" w:rsidP="005677E7">
      <w:pPr>
        <w:numPr>
          <w:ilvl w:val="0"/>
          <w:numId w:val="13"/>
        </w:numPr>
        <w:spacing w:after="120"/>
        <w:ind w:left="714" w:hanging="357"/>
        <w:jc w:val="both"/>
        <w:rPr>
          <w:rFonts w:asciiTheme="minorHAnsi" w:hAnsiTheme="minorHAnsi" w:cstheme="minorHAnsi"/>
        </w:rPr>
      </w:pPr>
      <w:r w:rsidRPr="009F6ED5">
        <w:rPr>
          <w:rFonts w:asciiTheme="minorHAnsi" w:eastAsia="Arial" w:hAnsiTheme="minorHAnsi" w:cstheme="minorHAnsi"/>
          <w:color w:val="000000"/>
          <w:sz w:val="18"/>
        </w:rPr>
        <w:t>Furnish information concerning the behaviour, profile, payment patterns, indebtedness, whereabouts, and creditworthiness of me/us to any registered credit bureau or to any credit provider (or potential credit provider) seeking a trade reference regarding my/our dealings with the Landlord</w:t>
      </w:r>
    </w:p>
    <w:p w14:paraId="6B4C7071" w14:textId="1A2DED4C" w:rsidR="005677E7" w:rsidRDefault="0033060B" w:rsidP="0033060B">
      <w:pPr>
        <w:jc w:val="both"/>
        <w:rPr>
          <w:rFonts w:ascii="Calibri" w:hAnsi="Calibri" w:cs="Calibri"/>
          <w:b/>
          <w:sz w:val="18"/>
          <w:szCs w:val="18"/>
        </w:rPr>
      </w:pPr>
      <w:r w:rsidRPr="00262DF0">
        <w:rPr>
          <w:rFonts w:ascii="Calibri" w:hAnsi="Calibri" w:cs="Calibri"/>
          <w:b/>
          <w:sz w:val="18"/>
          <w:szCs w:val="18"/>
        </w:rPr>
        <w:t>PLEASE READ CAREFULLY BEFORE SIGNING</w:t>
      </w:r>
    </w:p>
    <w:p w14:paraId="2263E689" w14:textId="77777777" w:rsidR="005677E7" w:rsidRPr="00262DF0" w:rsidRDefault="005677E7" w:rsidP="0033060B">
      <w:pPr>
        <w:jc w:val="both"/>
        <w:rPr>
          <w:rFonts w:ascii="Calibri" w:hAnsi="Calibri" w:cs="Calibri"/>
          <w:b/>
          <w:sz w:val="18"/>
          <w:szCs w:val="18"/>
        </w:rPr>
      </w:pPr>
    </w:p>
    <w:p w14:paraId="45C2BA9F" w14:textId="774388DE" w:rsidR="007E1B13" w:rsidRDefault="007E1B13" w:rsidP="00952096">
      <w:pPr>
        <w:numPr>
          <w:ilvl w:val="0"/>
          <w:numId w:val="21"/>
        </w:numPr>
        <w:tabs>
          <w:tab w:val="clear" w:pos="720"/>
          <w:tab w:val="num" w:pos="851"/>
        </w:tabs>
        <w:spacing w:after="120"/>
        <w:ind w:left="426" w:right="306" w:hanging="430"/>
        <w:jc w:val="both"/>
        <w:rPr>
          <w:rFonts w:ascii="Calibri" w:hAnsi="Calibri" w:cs="Calibri"/>
          <w:color w:val="000000"/>
          <w:sz w:val="18"/>
          <w:szCs w:val="18"/>
        </w:rPr>
      </w:pPr>
      <w:r>
        <w:rPr>
          <w:rFonts w:ascii="Calibri" w:hAnsi="Calibri" w:cs="Calibri"/>
          <w:color w:val="000000"/>
          <w:sz w:val="18"/>
          <w:szCs w:val="18"/>
        </w:rPr>
        <w:t xml:space="preserve">If your Application </w:t>
      </w:r>
      <w:r w:rsidR="00A36D73">
        <w:rPr>
          <w:rFonts w:ascii="Calibri" w:hAnsi="Calibri" w:cs="Calibri"/>
          <w:color w:val="000000"/>
          <w:sz w:val="18"/>
          <w:szCs w:val="18"/>
        </w:rPr>
        <w:t xml:space="preserve">for accommodation </w:t>
      </w:r>
      <w:r>
        <w:rPr>
          <w:rFonts w:ascii="Calibri" w:hAnsi="Calibri" w:cs="Calibri"/>
          <w:color w:val="000000"/>
          <w:sz w:val="18"/>
          <w:szCs w:val="18"/>
        </w:rPr>
        <w:t>is successful, all money paid in terms of this application is non-refundable</w:t>
      </w:r>
      <w:r w:rsidRPr="00E40E88">
        <w:rPr>
          <w:rFonts w:ascii="Calibri" w:hAnsi="Calibri" w:cs="Calibri"/>
          <w:color w:val="000000"/>
          <w:sz w:val="18"/>
          <w:szCs w:val="18"/>
        </w:rPr>
        <w:t>, irrespective of the student status or deferment, intermissions, etc</w:t>
      </w:r>
      <w:r w:rsidR="00E748DD">
        <w:rPr>
          <w:rFonts w:ascii="Calibri" w:hAnsi="Calibri" w:cs="Calibri"/>
          <w:color w:val="000000"/>
          <w:sz w:val="18"/>
          <w:szCs w:val="18"/>
        </w:rPr>
        <w:t>.</w:t>
      </w:r>
      <w:r w:rsidRPr="00E40E88">
        <w:rPr>
          <w:rFonts w:ascii="Calibri" w:hAnsi="Calibri" w:cs="Calibri"/>
          <w:color w:val="000000"/>
          <w:sz w:val="18"/>
          <w:szCs w:val="18"/>
        </w:rPr>
        <w:t xml:space="preserve"> with </w:t>
      </w:r>
      <w:r w:rsidR="00E748DD">
        <w:rPr>
          <w:rFonts w:ascii="Calibri" w:hAnsi="Calibri" w:cs="Calibri"/>
          <w:color w:val="000000"/>
          <w:sz w:val="18"/>
          <w:szCs w:val="18"/>
        </w:rPr>
        <w:t>IIE M</w:t>
      </w:r>
      <w:r w:rsidRPr="00E40E88">
        <w:rPr>
          <w:rFonts w:ascii="Calibri" w:hAnsi="Calibri" w:cs="Calibri"/>
          <w:color w:val="000000"/>
          <w:sz w:val="18"/>
          <w:szCs w:val="18"/>
        </w:rPr>
        <w:t>SA</w:t>
      </w:r>
      <w:r>
        <w:rPr>
          <w:rFonts w:ascii="Calibri" w:hAnsi="Calibri" w:cs="Calibri"/>
          <w:color w:val="000000"/>
          <w:sz w:val="18"/>
          <w:szCs w:val="18"/>
        </w:rPr>
        <w:t xml:space="preserve"> and the full rental</w:t>
      </w:r>
      <w:r w:rsidRPr="00E40E88">
        <w:rPr>
          <w:rFonts w:ascii="Calibri" w:hAnsi="Calibri" w:cs="Calibri"/>
          <w:color w:val="000000"/>
          <w:sz w:val="18"/>
          <w:szCs w:val="18"/>
        </w:rPr>
        <w:t xml:space="preserve"> amount and administration fee </w:t>
      </w:r>
      <w:r w:rsidR="00670F02">
        <w:rPr>
          <w:rFonts w:ascii="Calibri" w:hAnsi="Calibri" w:cs="Calibri"/>
          <w:color w:val="000000"/>
          <w:sz w:val="18"/>
          <w:szCs w:val="18"/>
        </w:rPr>
        <w:t>will be applied</w:t>
      </w:r>
      <w:r>
        <w:rPr>
          <w:rFonts w:ascii="Calibri" w:hAnsi="Calibri" w:cs="Calibri"/>
          <w:color w:val="000000"/>
          <w:sz w:val="18"/>
          <w:szCs w:val="18"/>
        </w:rPr>
        <w:t>.</w:t>
      </w:r>
    </w:p>
    <w:p w14:paraId="5A7E40F3" w14:textId="77777777" w:rsidR="007E1B13" w:rsidRPr="00E40E88" w:rsidRDefault="007E1B13" w:rsidP="00952096">
      <w:pPr>
        <w:numPr>
          <w:ilvl w:val="0"/>
          <w:numId w:val="21"/>
        </w:numPr>
        <w:tabs>
          <w:tab w:val="clear" w:pos="720"/>
          <w:tab w:val="num" w:pos="851"/>
        </w:tabs>
        <w:spacing w:after="120"/>
        <w:ind w:left="426" w:right="306" w:hanging="430"/>
        <w:jc w:val="both"/>
        <w:rPr>
          <w:rFonts w:ascii="Calibri" w:hAnsi="Calibri" w:cs="Calibri"/>
          <w:color w:val="000000"/>
          <w:sz w:val="18"/>
          <w:szCs w:val="18"/>
        </w:rPr>
      </w:pPr>
      <w:r>
        <w:rPr>
          <w:rFonts w:ascii="Calibri" w:hAnsi="Calibri" w:cs="Calibri"/>
          <w:color w:val="000000"/>
          <w:sz w:val="18"/>
          <w:szCs w:val="18"/>
        </w:rPr>
        <w:t>If your Application</w:t>
      </w:r>
      <w:r w:rsidR="00A36D73">
        <w:rPr>
          <w:rFonts w:ascii="Calibri" w:hAnsi="Calibri" w:cs="Calibri"/>
          <w:color w:val="000000"/>
          <w:sz w:val="18"/>
          <w:szCs w:val="18"/>
        </w:rPr>
        <w:t xml:space="preserve"> for accommodation</w:t>
      </w:r>
      <w:r>
        <w:rPr>
          <w:rFonts w:ascii="Calibri" w:hAnsi="Calibri" w:cs="Calibri"/>
          <w:color w:val="000000"/>
          <w:sz w:val="18"/>
          <w:szCs w:val="18"/>
        </w:rPr>
        <w:t xml:space="preserve"> is not successful, all money paid besides the Admin Fee</w:t>
      </w:r>
      <w:r w:rsidR="00532557">
        <w:rPr>
          <w:rFonts w:ascii="Calibri" w:hAnsi="Calibri" w:cs="Calibri"/>
          <w:color w:val="000000"/>
          <w:sz w:val="18"/>
          <w:szCs w:val="18"/>
        </w:rPr>
        <w:t xml:space="preserve"> which is non-refundable</w:t>
      </w:r>
      <w:r w:rsidR="002C6820">
        <w:rPr>
          <w:rFonts w:ascii="Calibri" w:hAnsi="Calibri" w:cs="Calibri"/>
          <w:color w:val="000000"/>
          <w:sz w:val="18"/>
          <w:szCs w:val="18"/>
        </w:rPr>
        <w:t>,</w:t>
      </w:r>
      <w:r w:rsidR="002C6820" w:rsidRPr="002C6820">
        <w:rPr>
          <w:rFonts w:ascii="Calibri" w:hAnsi="Calibri" w:cs="Calibri"/>
          <w:color w:val="000000"/>
          <w:sz w:val="18"/>
          <w:szCs w:val="18"/>
        </w:rPr>
        <w:t xml:space="preserve"> </w:t>
      </w:r>
      <w:r w:rsidR="00670F02">
        <w:rPr>
          <w:rFonts w:ascii="Calibri" w:hAnsi="Calibri" w:cs="Calibri"/>
          <w:color w:val="000000"/>
          <w:sz w:val="18"/>
          <w:szCs w:val="18"/>
        </w:rPr>
        <w:t>will be refu</w:t>
      </w:r>
      <w:r w:rsidR="002C6820">
        <w:rPr>
          <w:rFonts w:ascii="Calibri" w:hAnsi="Calibri" w:cs="Calibri"/>
          <w:color w:val="000000"/>
          <w:sz w:val="18"/>
          <w:szCs w:val="18"/>
        </w:rPr>
        <w:t>n</w:t>
      </w:r>
      <w:r w:rsidR="00670F02">
        <w:rPr>
          <w:rFonts w:ascii="Calibri" w:hAnsi="Calibri" w:cs="Calibri"/>
          <w:color w:val="000000"/>
          <w:sz w:val="18"/>
          <w:szCs w:val="18"/>
        </w:rPr>
        <w:t>d</w:t>
      </w:r>
      <w:r w:rsidR="002C6820">
        <w:rPr>
          <w:rFonts w:ascii="Calibri" w:hAnsi="Calibri" w:cs="Calibri"/>
          <w:color w:val="000000"/>
          <w:sz w:val="18"/>
          <w:szCs w:val="18"/>
        </w:rPr>
        <w:t>ed</w:t>
      </w:r>
      <w:r>
        <w:rPr>
          <w:rFonts w:ascii="Calibri" w:hAnsi="Calibri" w:cs="Calibri"/>
          <w:color w:val="000000"/>
          <w:sz w:val="18"/>
          <w:szCs w:val="18"/>
        </w:rPr>
        <w:t>.</w:t>
      </w:r>
    </w:p>
    <w:p w14:paraId="388E864A" w14:textId="731C558B" w:rsidR="00F12919" w:rsidRPr="002F68F7" w:rsidRDefault="00721527" w:rsidP="00952096">
      <w:pPr>
        <w:numPr>
          <w:ilvl w:val="0"/>
          <w:numId w:val="21"/>
        </w:numPr>
        <w:tabs>
          <w:tab w:val="clear" w:pos="720"/>
          <w:tab w:val="num" w:pos="851"/>
        </w:tabs>
        <w:spacing w:after="120"/>
        <w:ind w:left="426" w:right="306" w:hanging="430"/>
        <w:jc w:val="both"/>
        <w:rPr>
          <w:rFonts w:ascii="Calibri" w:hAnsi="Calibri" w:cs="Calibri"/>
          <w:color w:val="000000"/>
          <w:sz w:val="18"/>
          <w:szCs w:val="18"/>
          <w:u w:val="single"/>
        </w:rPr>
      </w:pPr>
      <w:r w:rsidRPr="002F68F7">
        <w:rPr>
          <w:rFonts w:ascii="Calibri" w:hAnsi="Calibri" w:cs="Calibri"/>
          <w:color w:val="000000"/>
          <w:sz w:val="18"/>
          <w:szCs w:val="18"/>
        </w:rPr>
        <w:t>Payments will only be accepted with the correct reference, provided on your invoice. Only deposits into the specified Etchells &amp; Young Bank Account are accepted</w:t>
      </w:r>
      <w:r w:rsidR="00F12919" w:rsidRPr="002F68F7">
        <w:rPr>
          <w:rFonts w:ascii="Calibri" w:hAnsi="Calibri" w:cs="Calibri"/>
          <w:color w:val="000000"/>
          <w:sz w:val="18"/>
          <w:szCs w:val="18"/>
        </w:rPr>
        <w:t>.</w:t>
      </w:r>
    </w:p>
    <w:p w14:paraId="0F9E1421" w14:textId="64588A87" w:rsidR="00F91DC9" w:rsidRDefault="00F91DC9" w:rsidP="00952096">
      <w:pPr>
        <w:numPr>
          <w:ilvl w:val="0"/>
          <w:numId w:val="21"/>
        </w:numPr>
        <w:tabs>
          <w:tab w:val="clear" w:pos="720"/>
          <w:tab w:val="num" w:pos="851"/>
        </w:tabs>
        <w:spacing w:after="120"/>
        <w:ind w:left="426" w:right="306" w:hanging="430"/>
        <w:jc w:val="both"/>
        <w:rPr>
          <w:rFonts w:ascii="Calibri" w:hAnsi="Calibri" w:cs="Calibri"/>
          <w:color w:val="000000"/>
          <w:sz w:val="18"/>
          <w:szCs w:val="18"/>
        </w:rPr>
      </w:pPr>
      <w:r w:rsidRPr="00F91DC9">
        <w:rPr>
          <w:rFonts w:ascii="Calibri" w:hAnsi="Calibri" w:cs="Calibri"/>
          <w:color w:val="000000"/>
          <w:sz w:val="18"/>
          <w:szCs w:val="18"/>
        </w:rPr>
        <w:t>Interest on each amount not paid by the Tenant on due date, calculated at the rate of 2% (two percent) per month</w:t>
      </w:r>
      <w:r w:rsidR="00721527">
        <w:rPr>
          <w:rFonts w:ascii="Calibri" w:hAnsi="Calibri" w:cs="Calibri"/>
          <w:color w:val="000000"/>
          <w:sz w:val="18"/>
          <w:szCs w:val="18"/>
        </w:rPr>
        <w:t xml:space="preserve"> will apply</w:t>
      </w:r>
      <w:r w:rsidRPr="00F91DC9">
        <w:rPr>
          <w:rFonts w:ascii="Calibri" w:hAnsi="Calibri" w:cs="Calibri"/>
          <w:color w:val="000000"/>
          <w:sz w:val="18"/>
          <w:szCs w:val="18"/>
        </w:rPr>
        <w:t>.</w:t>
      </w:r>
    </w:p>
    <w:p w14:paraId="4EC2A0D2" w14:textId="657AE53B" w:rsidR="00F12919" w:rsidRPr="00E40E88" w:rsidRDefault="00F12919" w:rsidP="00952096">
      <w:pPr>
        <w:numPr>
          <w:ilvl w:val="0"/>
          <w:numId w:val="21"/>
        </w:numPr>
        <w:tabs>
          <w:tab w:val="clear" w:pos="720"/>
          <w:tab w:val="num" w:pos="851"/>
        </w:tabs>
        <w:ind w:left="426" w:right="304" w:hanging="430"/>
        <w:jc w:val="both"/>
        <w:rPr>
          <w:rFonts w:ascii="Calibri" w:hAnsi="Calibri" w:cs="Calibri"/>
          <w:color w:val="000000"/>
          <w:sz w:val="18"/>
          <w:szCs w:val="18"/>
        </w:rPr>
      </w:pPr>
      <w:r w:rsidRPr="00E40E88">
        <w:rPr>
          <w:rFonts w:ascii="Calibri" w:hAnsi="Calibri" w:cs="Calibri"/>
          <w:color w:val="000000"/>
          <w:sz w:val="18"/>
          <w:szCs w:val="18"/>
        </w:rPr>
        <w:lastRenderedPageBreak/>
        <w:t xml:space="preserve">Occupation </w:t>
      </w:r>
      <w:r w:rsidR="00721527" w:rsidRPr="00E40E88">
        <w:rPr>
          <w:rFonts w:ascii="Calibri" w:hAnsi="Calibri" w:cs="Calibri"/>
          <w:color w:val="000000"/>
          <w:sz w:val="18"/>
          <w:szCs w:val="18"/>
        </w:rPr>
        <w:t>will only be</w:t>
      </w:r>
      <w:r w:rsidRPr="00E40E88">
        <w:rPr>
          <w:rFonts w:ascii="Calibri" w:hAnsi="Calibri" w:cs="Calibri"/>
          <w:color w:val="000000"/>
          <w:sz w:val="18"/>
          <w:szCs w:val="18"/>
        </w:rPr>
        <w:t xml:space="preserve"> granted and keys handed to the student once the following has taken place:</w:t>
      </w:r>
    </w:p>
    <w:p w14:paraId="1BA06D43" w14:textId="77777777" w:rsidR="00F12919" w:rsidRPr="00E40E88" w:rsidRDefault="00F12919" w:rsidP="00952096">
      <w:pPr>
        <w:numPr>
          <w:ilvl w:val="0"/>
          <w:numId w:val="20"/>
        </w:numPr>
        <w:tabs>
          <w:tab w:val="num" w:pos="851"/>
        </w:tabs>
        <w:ind w:left="426" w:right="304" w:firstLine="0"/>
        <w:jc w:val="both"/>
        <w:rPr>
          <w:rFonts w:ascii="Calibri" w:hAnsi="Calibri" w:cs="Calibri"/>
          <w:color w:val="000000"/>
          <w:sz w:val="18"/>
          <w:szCs w:val="18"/>
        </w:rPr>
      </w:pPr>
      <w:r w:rsidRPr="00E40E88">
        <w:rPr>
          <w:rFonts w:ascii="Calibri" w:hAnsi="Calibri" w:cs="Calibri"/>
          <w:color w:val="000000"/>
          <w:sz w:val="18"/>
          <w:szCs w:val="18"/>
        </w:rPr>
        <w:t>Application approved by E&amp;Y as well as the owner.</w:t>
      </w:r>
    </w:p>
    <w:p w14:paraId="748C5610" w14:textId="2BEBCF1F" w:rsidR="00F12919" w:rsidRPr="00E40E88" w:rsidRDefault="00F12919" w:rsidP="00952096">
      <w:pPr>
        <w:numPr>
          <w:ilvl w:val="0"/>
          <w:numId w:val="20"/>
        </w:numPr>
        <w:tabs>
          <w:tab w:val="num" w:pos="851"/>
        </w:tabs>
        <w:ind w:left="426" w:right="304" w:firstLine="0"/>
        <w:jc w:val="both"/>
        <w:rPr>
          <w:rFonts w:ascii="Calibri" w:hAnsi="Calibri" w:cs="Calibri"/>
          <w:color w:val="000000"/>
          <w:sz w:val="18"/>
          <w:szCs w:val="18"/>
        </w:rPr>
      </w:pPr>
      <w:r w:rsidRPr="00E40E88">
        <w:rPr>
          <w:rFonts w:ascii="Calibri" w:hAnsi="Calibri" w:cs="Calibri"/>
          <w:color w:val="000000"/>
          <w:sz w:val="18"/>
          <w:szCs w:val="18"/>
        </w:rPr>
        <w:t xml:space="preserve">Full Payment (deposit, admin </w:t>
      </w:r>
      <w:r w:rsidR="00E10BB6">
        <w:rPr>
          <w:rFonts w:ascii="Calibri" w:hAnsi="Calibri" w:cs="Calibri"/>
          <w:color w:val="000000"/>
          <w:sz w:val="18"/>
          <w:szCs w:val="18"/>
        </w:rPr>
        <w:t xml:space="preserve">fee, </w:t>
      </w:r>
      <w:r w:rsidRPr="00E40E88">
        <w:rPr>
          <w:rFonts w:ascii="Calibri" w:hAnsi="Calibri" w:cs="Calibri"/>
          <w:color w:val="000000"/>
          <w:sz w:val="18"/>
          <w:szCs w:val="18"/>
        </w:rPr>
        <w:t>rental</w:t>
      </w:r>
      <w:r w:rsidR="00E10BB6">
        <w:rPr>
          <w:rFonts w:ascii="Calibri" w:hAnsi="Calibri" w:cs="Calibri"/>
          <w:color w:val="000000"/>
          <w:sz w:val="18"/>
          <w:szCs w:val="18"/>
        </w:rPr>
        <w:t xml:space="preserve"> and water</w:t>
      </w:r>
      <w:r w:rsidRPr="00E40E88">
        <w:rPr>
          <w:rFonts w:ascii="Calibri" w:hAnsi="Calibri" w:cs="Calibri"/>
          <w:color w:val="000000"/>
          <w:sz w:val="18"/>
          <w:szCs w:val="18"/>
        </w:rPr>
        <w:t xml:space="preserve">) has been made </w:t>
      </w:r>
      <w:r w:rsidRPr="00B148D3">
        <w:rPr>
          <w:rFonts w:ascii="Calibri" w:hAnsi="Calibri" w:cs="Calibri"/>
          <w:color w:val="000000"/>
          <w:sz w:val="18"/>
          <w:szCs w:val="18"/>
          <w:u w:val="single"/>
        </w:rPr>
        <w:t>and cleared</w:t>
      </w:r>
      <w:r w:rsidRPr="00E40E88">
        <w:rPr>
          <w:rFonts w:ascii="Calibri" w:hAnsi="Calibri" w:cs="Calibri"/>
          <w:color w:val="000000"/>
          <w:sz w:val="18"/>
          <w:szCs w:val="18"/>
        </w:rPr>
        <w:t xml:space="preserve"> in Etchells &amp; Young’s bank account.</w:t>
      </w:r>
    </w:p>
    <w:p w14:paraId="46CEA2E4" w14:textId="77777777" w:rsidR="00F12919" w:rsidRPr="00E40E88" w:rsidRDefault="00F12919" w:rsidP="00952096">
      <w:pPr>
        <w:numPr>
          <w:ilvl w:val="0"/>
          <w:numId w:val="20"/>
        </w:numPr>
        <w:tabs>
          <w:tab w:val="num" w:pos="851"/>
        </w:tabs>
        <w:spacing w:after="120"/>
        <w:ind w:left="426" w:right="306" w:firstLine="0"/>
        <w:jc w:val="both"/>
        <w:rPr>
          <w:rFonts w:ascii="Calibri" w:hAnsi="Calibri" w:cs="Calibri"/>
          <w:color w:val="000000"/>
          <w:sz w:val="18"/>
          <w:szCs w:val="18"/>
        </w:rPr>
      </w:pPr>
      <w:r w:rsidRPr="00E40E88">
        <w:rPr>
          <w:rFonts w:ascii="Calibri" w:hAnsi="Calibri" w:cs="Calibri"/>
          <w:color w:val="000000"/>
          <w:sz w:val="18"/>
          <w:szCs w:val="18"/>
        </w:rPr>
        <w:t xml:space="preserve">A lease agreement has been signed. </w:t>
      </w:r>
    </w:p>
    <w:p w14:paraId="004BE112" w14:textId="77777777" w:rsidR="00F12919" w:rsidRDefault="007E1B13" w:rsidP="00952096">
      <w:pPr>
        <w:numPr>
          <w:ilvl w:val="0"/>
          <w:numId w:val="21"/>
        </w:numPr>
        <w:tabs>
          <w:tab w:val="clear" w:pos="720"/>
          <w:tab w:val="num" w:pos="851"/>
        </w:tabs>
        <w:spacing w:after="120"/>
        <w:ind w:left="426" w:right="306" w:hanging="430"/>
        <w:jc w:val="both"/>
        <w:rPr>
          <w:rFonts w:ascii="Calibri" w:hAnsi="Calibri" w:cs="Calibri"/>
          <w:color w:val="000000"/>
          <w:sz w:val="18"/>
          <w:szCs w:val="18"/>
        </w:rPr>
      </w:pPr>
      <w:r>
        <w:rPr>
          <w:rFonts w:ascii="Calibri" w:hAnsi="Calibri" w:cs="Calibri"/>
          <w:color w:val="000000"/>
          <w:sz w:val="18"/>
          <w:szCs w:val="18"/>
        </w:rPr>
        <w:t>Etchells &amp; Young and/or t</w:t>
      </w:r>
      <w:r w:rsidR="00F12919" w:rsidRPr="00E40E88">
        <w:rPr>
          <w:rFonts w:ascii="Calibri" w:hAnsi="Calibri" w:cs="Calibri"/>
          <w:color w:val="000000"/>
          <w:sz w:val="18"/>
          <w:szCs w:val="18"/>
        </w:rPr>
        <w:t>he Registered Owner of the apartment reserve the right to final approval or refusal of this application.</w:t>
      </w:r>
    </w:p>
    <w:p w14:paraId="54D4F15F" w14:textId="4D7085D8" w:rsidR="005677E7" w:rsidRPr="00C61933" w:rsidRDefault="005677E7" w:rsidP="00952096">
      <w:pPr>
        <w:pStyle w:val="ListParagraph"/>
        <w:numPr>
          <w:ilvl w:val="0"/>
          <w:numId w:val="21"/>
        </w:numPr>
        <w:tabs>
          <w:tab w:val="clear" w:pos="720"/>
          <w:tab w:val="num" w:pos="851"/>
        </w:tabs>
        <w:spacing w:after="120"/>
        <w:ind w:left="426" w:hanging="426"/>
        <w:jc w:val="both"/>
        <w:rPr>
          <w:rFonts w:asciiTheme="minorHAnsi" w:hAnsiTheme="minorHAnsi" w:cstheme="minorHAnsi"/>
        </w:rPr>
      </w:pPr>
      <w:r w:rsidRPr="00C61933">
        <w:rPr>
          <w:rFonts w:asciiTheme="minorHAnsi" w:eastAsia="Arial" w:hAnsiTheme="minorHAnsi" w:cstheme="minorHAnsi"/>
          <w:color w:val="000000"/>
          <w:sz w:val="18"/>
        </w:rPr>
        <w:t>Etchells &amp; Young will perform credit, affordability and reference checks and shall be entitled to provide any documentation related to this application to the Owner of the Property on request.</w:t>
      </w:r>
    </w:p>
    <w:p w14:paraId="083C9F75" w14:textId="77777777" w:rsidR="005677E7" w:rsidRPr="00C61933" w:rsidRDefault="005677E7" w:rsidP="00952096">
      <w:pPr>
        <w:numPr>
          <w:ilvl w:val="0"/>
          <w:numId w:val="21"/>
        </w:numPr>
        <w:tabs>
          <w:tab w:val="clear" w:pos="720"/>
          <w:tab w:val="num" w:pos="851"/>
        </w:tabs>
        <w:spacing w:after="120"/>
        <w:ind w:left="426" w:hanging="426"/>
        <w:jc w:val="both"/>
        <w:rPr>
          <w:rFonts w:asciiTheme="minorHAnsi" w:hAnsiTheme="minorHAnsi" w:cstheme="minorHAnsi"/>
          <w:sz w:val="18"/>
          <w:szCs w:val="18"/>
        </w:rPr>
      </w:pPr>
      <w:r w:rsidRPr="00C61933">
        <w:rPr>
          <w:rFonts w:asciiTheme="minorHAnsi" w:hAnsiTheme="minorHAnsi" w:cstheme="minorHAnsi"/>
          <w:sz w:val="18"/>
          <w:szCs w:val="18"/>
        </w:rPr>
        <w:t xml:space="preserve">Etchells &amp; Young </w:t>
      </w:r>
      <w:r w:rsidRPr="00C61933">
        <w:rPr>
          <w:rFonts w:asciiTheme="minorHAnsi" w:eastAsia="Arial" w:hAnsiTheme="minorHAnsi" w:cstheme="minorHAnsi"/>
          <w:color w:val="000000"/>
          <w:sz w:val="18"/>
          <w:szCs w:val="18"/>
        </w:rPr>
        <w:t xml:space="preserve">(and all other registered Estate Agents) are Accountable Institutions in terms of the </w:t>
      </w:r>
      <w:r w:rsidRPr="00C61933">
        <w:rPr>
          <w:rFonts w:asciiTheme="minorHAnsi" w:eastAsia="Arial" w:hAnsiTheme="minorHAnsi" w:cstheme="minorHAnsi"/>
          <w:b/>
          <w:color w:val="000000"/>
          <w:sz w:val="18"/>
          <w:szCs w:val="18"/>
        </w:rPr>
        <w:t>Financial Intelligence Centre Act 38 of 2001</w:t>
      </w:r>
      <w:r w:rsidRPr="00C61933">
        <w:rPr>
          <w:rFonts w:asciiTheme="minorHAnsi" w:eastAsia="Arial" w:hAnsiTheme="minorHAnsi" w:cstheme="minorHAnsi"/>
          <w:color w:val="000000"/>
          <w:sz w:val="18"/>
          <w:szCs w:val="18"/>
        </w:rPr>
        <w:t xml:space="preserve"> and the </w:t>
      </w:r>
      <w:r w:rsidRPr="00C61933">
        <w:rPr>
          <w:rFonts w:asciiTheme="minorHAnsi" w:eastAsia="Arial" w:hAnsiTheme="minorHAnsi" w:cstheme="minorHAnsi"/>
          <w:b/>
          <w:color w:val="000000"/>
          <w:sz w:val="18"/>
          <w:szCs w:val="18"/>
        </w:rPr>
        <w:t>Financial Intelligence Centre Amendment Act No. 1 of 2017</w:t>
      </w:r>
      <w:r w:rsidRPr="00C61933">
        <w:rPr>
          <w:rFonts w:asciiTheme="minorHAnsi" w:eastAsia="Arial" w:hAnsiTheme="minorHAnsi" w:cstheme="minorHAnsi"/>
          <w:color w:val="000000"/>
          <w:sz w:val="18"/>
          <w:szCs w:val="18"/>
        </w:rPr>
        <w:t xml:space="preserve"> (FICA) and as such are obliged to obtain certain information and documents from all clients as well as any person acting on behalf of the client. All info and documents supplied will be treated as confidential in terms of our Data Privacy rules.</w:t>
      </w:r>
    </w:p>
    <w:p w14:paraId="23AD925E" w14:textId="20295579" w:rsidR="005677E7" w:rsidRPr="00C61933" w:rsidRDefault="005677E7" w:rsidP="00952096">
      <w:pPr>
        <w:numPr>
          <w:ilvl w:val="0"/>
          <w:numId w:val="21"/>
        </w:numPr>
        <w:tabs>
          <w:tab w:val="num" w:pos="851"/>
        </w:tabs>
        <w:spacing w:after="120"/>
        <w:ind w:left="426" w:hanging="426"/>
        <w:jc w:val="both"/>
        <w:rPr>
          <w:rFonts w:asciiTheme="minorHAnsi" w:hAnsiTheme="minorHAnsi" w:cstheme="minorHAnsi"/>
        </w:rPr>
      </w:pPr>
      <w:r w:rsidRPr="00C61933">
        <w:rPr>
          <w:rFonts w:asciiTheme="minorHAnsi" w:eastAsia="Arial" w:hAnsiTheme="minorHAnsi" w:cstheme="minorHAnsi"/>
          <w:b/>
          <w:color w:val="000000"/>
          <w:sz w:val="18"/>
          <w:szCs w:val="18"/>
          <w:u w:val="single"/>
        </w:rPr>
        <w:t>The Applicant hereby agrees</w:t>
      </w:r>
      <w:r w:rsidRPr="00C61933">
        <w:rPr>
          <w:rFonts w:asciiTheme="minorHAnsi" w:eastAsia="Arial" w:hAnsiTheme="minorHAnsi" w:cstheme="minorHAnsi"/>
          <w:color w:val="000000"/>
          <w:sz w:val="18"/>
          <w:szCs w:val="18"/>
        </w:rPr>
        <w:t xml:space="preserve"> to complete the FICA Questionnaire below and to provide all information and documents requested in this regard. </w:t>
      </w:r>
    </w:p>
    <w:p w14:paraId="7A0613A7" w14:textId="7E5866ED" w:rsidR="00F12919" w:rsidRDefault="00B367CE" w:rsidP="00952096">
      <w:pPr>
        <w:numPr>
          <w:ilvl w:val="0"/>
          <w:numId w:val="21"/>
        </w:numPr>
        <w:tabs>
          <w:tab w:val="clear" w:pos="720"/>
          <w:tab w:val="num" w:pos="851"/>
        </w:tabs>
        <w:spacing w:after="120"/>
        <w:ind w:left="426" w:right="306" w:hanging="430"/>
        <w:jc w:val="both"/>
        <w:rPr>
          <w:rFonts w:ascii="Calibri" w:hAnsi="Calibri" w:cs="Calibri"/>
          <w:color w:val="000000"/>
          <w:sz w:val="18"/>
          <w:szCs w:val="18"/>
        </w:rPr>
      </w:pPr>
      <w:r>
        <w:rPr>
          <w:rFonts w:ascii="Calibri" w:hAnsi="Calibri" w:cs="Calibri"/>
          <w:color w:val="000000"/>
          <w:sz w:val="18"/>
          <w:szCs w:val="18"/>
        </w:rPr>
        <w:t xml:space="preserve">The </w:t>
      </w:r>
      <w:r w:rsidR="00F12919" w:rsidRPr="00E40E88">
        <w:rPr>
          <w:rFonts w:ascii="Calibri" w:hAnsi="Calibri" w:cs="Calibri"/>
          <w:color w:val="000000"/>
          <w:sz w:val="18"/>
          <w:szCs w:val="18"/>
        </w:rPr>
        <w:t>Conduct Rules</w:t>
      </w:r>
      <w:r w:rsidR="005D3CA5">
        <w:rPr>
          <w:rFonts w:ascii="Calibri" w:hAnsi="Calibri" w:cs="Calibri"/>
          <w:color w:val="000000"/>
          <w:sz w:val="18"/>
          <w:szCs w:val="18"/>
        </w:rPr>
        <w:t xml:space="preserve"> and </w:t>
      </w:r>
      <w:r w:rsidR="00692B91">
        <w:rPr>
          <w:rFonts w:ascii="Calibri" w:hAnsi="Calibri" w:cs="Calibri"/>
          <w:color w:val="000000"/>
          <w:sz w:val="18"/>
          <w:szCs w:val="18"/>
        </w:rPr>
        <w:t>General Conditions of Residency</w:t>
      </w:r>
      <w:r w:rsidR="00F12919" w:rsidRPr="00E40E88">
        <w:rPr>
          <w:rFonts w:ascii="Calibri" w:hAnsi="Calibri" w:cs="Calibri"/>
          <w:color w:val="000000"/>
          <w:sz w:val="18"/>
          <w:szCs w:val="18"/>
        </w:rPr>
        <w:t xml:space="preserve"> </w:t>
      </w:r>
      <w:r>
        <w:rPr>
          <w:rFonts w:ascii="Calibri" w:hAnsi="Calibri" w:cs="Calibri"/>
          <w:color w:val="000000"/>
          <w:sz w:val="18"/>
          <w:szCs w:val="18"/>
          <w:u w:val="single"/>
        </w:rPr>
        <w:t>that</w:t>
      </w:r>
      <w:r w:rsidR="005D3CA5" w:rsidRPr="005D3CA5">
        <w:rPr>
          <w:rFonts w:ascii="Calibri" w:hAnsi="Calibri" w:cs="Calibri"/>
          <w:color w:val="000000"/>
          <w:sz w:val="18"/>
          <w:szCs w:val="18"/>
          <w:u w:val="single"/>
        </w:rPr>
        <w:t xml:space="preserve"> apply</w:t>
      </w:r>
      <w:r w:rsidR="005D3CA5">
        <w:rPr>
          <w:rFonts w:ascii="Calibri" w:hAnsi="Calibri" w:cs="Calibri"/>
          <w:color w:val="000000"/>
          <w:sz w:val="18"/>
          <w:szCs w:val="18"/>
        </w:rPr>
        <w:t xml:space="preserve"> </w:t>
      </w:r>
      <w:r>
        <w:rPr>
          <w:rFonts w:ascii="Calibri" w:hAnsi="Calibri" w:cs="Calibri"/>
          <w:color w:val="000000"/>
          <w:sz w:val="18"/>
          <w:szCs w:val="18"/>
        </w:rPr>
        <w:t>to this accommodation</w:t>
      </w:r>
      <w:r w:rsidR="005D3CA5">
        <w:rPr>
          <w:rFonts w:ascii="Calibri" w:hAnsi="Calibri" w:cs="Calibri"/>
          <w:color w:val="000000"/>
          <w:sz w:val="18"/>
          <w:szCs w:val="18"/>
        </w:rPr>
        <w:t xml:space="preserve"> must be strictly adhered to </w:t>
      </w:r>
      <w:r w:rsidR="00F12919" w:rsidRPr="00E40E88">
        <w:rPr>
          <w:rFonts w:ascii="Calibri" w:hAnsi="Calibri" w:cs="Calibri"/>
          <w:color w:val="000000"/>
          <w:sz w:val="18"/>
          <w:szCs w:val="18"/>
        </w:rPr>
        <w:t>and will be annexed to the Lease Agreement</w:t>
      </w:r>
      <w:r>
        <w:rPr>
          <w:rFonts w:ascii="Calibri" w:hAnsi="Calibri" w:cs="Calibri"/>
          <w:color w:val="000000"/>
          <w:sz w:val="18"/>
          <w:szCs w:val="18"/>
        </w:rPr>
        <w:t>.  These</w:t>
      </w:r>
      <w:r w:rsidR="00F12919" w:rsidRPr="00E40E88">
        <w:rPr>
          <w:rFonts w:ascii="Calibri" w:hAnsi="Calibri" w:cs="Calibri"/>
          <w:color w:val="000000"/>
          <w:sz w:val="18"/>
          <w:szCs w:val="18"/>
        </w:rPr>
        <w:t xml:space="preserve"> are available at the administration offices at</w:t>
      </w:r>
      <w:r w:rsidR="00E748DD">
        <w:rPr>
          <w:rFonts w:ascii="Calibri" w:hAnsi="Calibri" w:cs="Calibri"/>
          <w:color w:val="000000"/>
          <w:sz w:val="18"/>
          <w:szCs w:val="18"/>
        </w:rPr>
        <w:t xml:space="preserve"> The</w:t>
      </w:r>
      <w:r w:rsidR="00F12919" w:rsidRPr="00E40E88">
        <w:rPr>
          <w:rFonts w:ascii="Calibri" w:hAnsi="Calibri" w:cs="Calibri"/>
          <w:color w:val="000000"/>
          <w:sz w:val="18"/>
          <w:szCs w:val="18"/>
        </w:rPr>
        <w:t xml:space="preserve"> </w:t>
      </w:r>
      <w:r w:rsidR="002C6820">
        <w:rPr>
          <w:rFonts w:ascii="Calibri" w:hAnsi="Calibri" w:cs="Calibri"/>
          <w:color w:val="000000"/>
          <w:sz w:val="18"/>
          <w:szCs w:val="18"/>
        </w:rPr>
        <w:t>Village</w:t>
      </w:r>
      <w:r w:rsidR="00F12919" w:rsidRPr="00E40E88">
        <w:rPr>
          <w:rFonts w:ascii="Calibri" w:hAnsi="Calibri" w:cs="Calibri"/>
          <w:color w:val="000000"/>
          <w:sz w:val="18"/>
          <w:szCs w:val="18"/>
        </w:rPr>
        <w:t>.</w:t>
      </w:r>
    </w:p>
    <w:p w14:paraId="386464F5" w14:textId="6ABEE927" w:rsidR="00843FC3" w:rsidRDefault="00615C6F" w:rsidP="00952096">
      <w:pPr>
        <w:numPr>
          <w:ilvl w:val="0"/>
          <w:numId w:val="21"/>
        </w:numPr>
        <w:tabs>
          <w:tab w:val="clear" w:pos="720"/>
          <w:tab w:val="num" w:pos="851"/>
        </w:tabs>
        <w:spacing w:after="120"/>
        <w:ind w:left="426" w:right="306" w:hanging="430"/>
        <w:jc w:val="both"/>
        <w:rPr>
          <w:rFonts w:ascii="Calibri" w:hAnsi="Calibri" w:cs="Calibri"/>
          <w:color w:val="000000"/>
          <w:sz w:val="18"/>
          <w:szCs w:val="18"/>
        </w:rPr>
      </w:pPr>
      <w:r w:rsidRPr="00615C6F">
        <w:rPr>
          <w:rFonts w:ascii="Calibri" w:hAnsi="Calibri" w:cs="Calibri"/>
          <w:color w:val="000000"/>
          <w:sz w:val="18"/>
          <w:szCs w:val="18"/>
        </w:rPr>
        <w:t xml:space="preserve">Tenants must vacate the property at the end of Semester 1 unless all required </w:t>
      </w:r>
      <w:r w:rsidRPr="002F68F7">
        <w:rPr>
          <w:rFonts w:ascii="Calibri" w:hAnsi="Calibri" w:cs="Calibri"/>
          <w:color w:val="000000"/>
          <w:sz w:val="18"/>
          <w:szCs w:val="18"/>
        </w:rPr>
        <w:t>fees are paid</w:t>
      </w:r>
      <w:r w:rsidRPr="00615C6F">
        <w:rPr>
          <w:rFonts w:ascii="Calibri" w:hAnsi="Calibri" w:cs="Calibri"/>
          <w:color w:val="000000"/>
          <w:sz w:val="18"/>
          <w:szCs w:val="18"/>
        </w:rPr>
        <w:t xml:space="preserve"> </w:t>
      </w:r>
      <w:r w:rsidR="00C61933">
        <w:rPr>
          <w:rFonts w:ascii="Calibri" w:hAnsi="Calibri" w:cs="Calibri"/>
          <w:color w:val="000000"/>
          <w:sz w:val="18"/>
          <w:szCs w:val="18"/>
        </w:rPr>
        <w:t xml:space="preserve"> a</w:t>
      </w:r>
      <w:r w:rsidRPr="00615C6F">
        <w:rPr>
          <w:rFonts w:ascii="Calibri" w:hAnsi="Calibri" w:cs="Calibri"/>
          <w:color w:val="000000"/>
          <w:sz w:val="18"/>
          <w:szCs w:val="18"/>
        </w:rPr>
        <w:t>nd necessary documentation for continued stay is completed and submitted.</w:t>
      </w:r>
    </w:p>
    <w:p w14:paraId="677432CB" w14:textId="51235B02" w:rsidR="006E4171" w:rsidRPr="00F27EF5" w:rsidRDefault="006E4171" w:rsidP="00952096">
      <w:pPr>
        <w:numPr>
          <w:ilvl w:val="0"/>
          <w:numId w:val="21"/>
        </w:numPr>
        <w:tabs>
          <w:tab w:val="clear" w:pos="720"/>
          <w:tab w:val="num" w:pos="851"/>
        </w:tabs>
        <w:spacing w:after="120"/>
        <w:ind w:left="426" w:right="306" w:hanging="430"/>
        <w:jc w:val="both"/>
        <w:rPr>
          <w:rFonts w:ascii="Calibri" w:hAnsi="Calibri" w:cs="Calibri"/>
          <w:sz w:val="18"/>
          <w:szCs w:val="18"/>
        </w:rPr>
      </w:pPr>
      <w:r w:rsidRPr="00F27EF5">
        <w:rPr>
          <w:rFonts w:ascii="Calibri" w:hAnsi="Calibri" w:cs="Calibri"/>
          <w:sz w:val="18"/>
          <w:szCs w:val="18"/>
        </w:rPr>
        <w:t>If a tenant wants to end their lease early, they must pay for the month they’re canceling and a</w:t>
      </w:r>
      <w:r w:rsidR="00571A85" w:rsidRPr="00F27EF5">
        <w:rPr>
          <w:rFonts w:ascii="Calibri" w:hAnsi="Calibri" w:cs="Calibri"/>
          <w:sz w:val="18"/>
          <w:szCs w:val="18"/>
        </w:rPr>
        <w:t xml:space="preserve"> cancelation fee</w:t>
      </w:r>
      <w:r w:rsidRPr="00F27EF5">
        <w:rPr>
          <w:rFonts w:ascii="Calibri" w:hAnsi="Calibri" w:cs="Calibri"/>
          <w:sz w:val="18"/>
          <w:szCs w:val="18"/>
        </w:rPr>
        <w:t xml:space="preserve"> equal to one month’s rent. If more than 6 months are left on the lease, the fee will be equal to two months' rent.</w:t>
      </w:r>
    </w:p>
    <w:p w14:paraId="080F9D3C" w14:textId="350095D0" w:rsidR="005B4F3D" w:rsidRPr="00866034" w:rsidRDefault="007E1B13" w:rsidP="00952096">
      <w:pPr>
        <w:numPr>
          <w:ilvl w:val="0"/>
          <w:numId w:val="21"/>
        </w:numPr>
        <w:tabs>
          <w:tab w:val="clear" w:pos="720"/>
          <w:tab w:val="num" w:pos="851"/>
        </w:tabs>
        <w:spacing w:after="120"/>
        <w:ind w:left="426" w:right="306" w:hanging="430"/>
        <w:jc w:val="both"/>
        <w:rPr>
          <w:rFonts w:ascii="Calibri" w:hAnsi="Calibri" w:cs="Calibri"/>
          <w:color w:val="000000"/>
          <w:sz w:val="18"/>
          <w:szCs w:val="18"/>
        </w:rPr>
      </w:pPr>
      <w:r w:rsidRPr="00866034">
        <w:rPr>
          <w:rFonts w:ascii="Calibri" w:hAnsi="Calibri" w:cs="Calibri"/>
          <w:color w:val="000000"/>
          <w:sz w:val="18"/>
          <w:szCs w:val="18"/>
        </w:rPr>
        <w:t xml:space="preserve">All Damage and breakages of items in or connected to the </w:t>
      </w:r>
      <w:r w:rsidR="00D876BC" w:rsidRPr="00866034">
        <w:rPr>
          <w:rFonts w:ascii="Calibri" w:hAnsi="Calibri" w:cs="Calibri"/>
          <w:color w:val="000000"/>
          <w:sz w:val="18"/>
          <w:szCs w:val="18"/>
        </w:rPr>
        <w:t>premises</w:t>
      </w:r>
      <w:r w:rsidRPr="00866034">
        <w:rPr>
          <w:rFonts w:ascii="Calibri" w:hAnsi="Calibri" w:cs="Calibri"/>
          <w:color w:val="000000"/>
          <w:sz w:val="18"/>
          <w:szCs w:val="18"/>
        </w:rPr>
        <w:t xml:space="preserve"> will be for the Student/ Parent’s account</w:t>
      </w:r>
      <w:r w:rsidR="00D876BC" w:rsidRPr="00866034">
        <w:rPr>
          <w:rFonts w:ascii="Calibri" w:hAnsi="Calibri" w:cs="Calibri"/>
          <w:color w:val="000000"/>
          <w:sz w:val="18"/>
          <w:szCs w:val="18"/>
        </w:rPr>
        <w:t>, once the student takes occupation of the apartment.</w:t>
      </w:r>
      <w:r w:rsidR="00B367CE" w:rsidRPr="00866034">
        <w:rPr>
          <w:rFonts w:ascii="Calibri" w:hAnsi="Calibri" w:cs="Calibri"/>
          <w:color w:val="000000"/>
          <w:sz w:val="18"/>
          <w:szCs w:val="18"/>
        </w:rPr>
        <w:t xml:space="preserve"> The student must also keep their apartment clean and tidy at all times otherwise cleaners will be sent in</w:t>
      </w:r>
      <w:r w:rsidR="002C6820" w:rsidRPr="00866034">
        <w:rPr>
          <w:rFonts w:ascii="Calibri" w:hAnsi="Calibri" w:cs="Calibri"/>
          <w:color w:val="000000"/>
          <w:sz w:val="18"/>
          <w:szCs w:val="18"/>
        </w:rPr>
        <w:t xml:space="preserve"> to clean the apartment</w:t>
      </w:r>
      <w:r w:rsidR="00B367CE" w:rsidRPr="00866034">
        <w:rPr>
          <w:rFonts w:ascii="Calibri" w:hAnsi="Calibri" w:cs="Calibri"/>
          <w:color w:val="000000"/>
          <w:sz w:val="18"/>
          <w:szCs w:val="18"/>
        </w:rPr>
        <w:t xml:space="preserve"> and this will be for the student’s account.</w:t>
      </w:r>
      <w:r w:rsidR="00692B91" w:rsidRPr="00866034">
        <w:rPr>
          <w:rFonts w:ascii="Calibri" w:hAnsi="Calibri" w:cs="Calibri"/>
          <w:color w:val="000000"/>
          <w:sz w:val="18"/>
          <w:szCs w:val="18"/>
        </w:rPr>
        <w:t xml:space="preserve"> A cleaning fee, as determined by the Admin Office will also be charged</w:t>
      </w:r>
      <w:r w:rsidR="00871DE8">
        <w:rPr>
          <w:rFonts w:ascii="Calibri" w:hAnsi="Calibri" w:cs="Calibri"/>
          <w:color w:val="000000"/>
          <w:sz w:val="18"/>
          <w:szCs w:val="18"/>
        </w:rPr>
        <w:t xml:space="preserve"> and deducted from the deposit</w:t>
      </w:r>
      <w:r w:rsidR="00692B91" w:rsidRPr="00866034">
        <w:rPr>
          <w:rFonts w:ascii="Calibri" w:hAnsi="Calibri" w:cs="Calibri"/>
          <w:color w:val="000000"/>
          <w:sz w:val="18"/>
          <w:szCs w:val="18"/>
        </w:rPr>
        <w:t xml:space="preserve"> at the end </w:t>
      </w:r>
      <w:r w:rsidR="00A36D73" w:rsidRPr="00866034">
        <w:rPr>
          <w:rFonts w:ascii="Calibri" w:hAnsi="Calibri" w:cs="Calibri"/>
          <w:color w:val="000000"/>
          <w:sz w:val="18"/>
          <w:szCs w:val="18"/>
        </w:rPr>
        <w:t>of each Semester</w:t>
      </w:r>
      <w:r w:rsidR="00692B91" w:rsidRPr="00866034">
        <w:rPr>
          <w:rFonts w:ascii="Calibri" w:hAnsi="Calibri" w:cs="Calibri"/>
          <w:color w:val="000000"/>
          <w:sz w:val="18"/>
          <w:szCs w:val="18"/>
        </w:rPr>
        <w:t>.</w:t>
      </w:r>
      <w:r w:rsidR="00F17504">
        <w:rPr>
          <w:rFonts w:ascii="Calibri" w:hAnsi="Calibri" w:cs="Calibri"/>
          <w:color w:val="000000"/>
          <w:sz w:val="18"/>
          <w:szCs w:val="18"/>
        </w:rPr>
        <w:t xml:space="preserve"> </w:t>
      </w:r>
      <w:r w:rsidR="00866034" w:rsidRPr="00866034">
        <w:rPr>
          <w:rFonts w:ascii="Calibri" w:hAnsi="Calibri" w:cs="Calibri"/>
          <w:color w:val="000000"/>
          <w:sz w:val="18"/>
          <w:szCs w:val="18"/>
        </w:rPr>
        <w:t>Formation of mildew in the bathrooms will be charged for</w:t>
      </w:r>
      <w:r w:rsidR="00871DE8">
        <w:rPr>
          <w:rFonts w:ascii="Calibri" w:hAnsi="Calibri" w:cs="Calibri"/>
          <w:color w:val="000000"/>
          <w:sz w:val="18"/>
          <w:szCs w:val="18"/>
        </w:rPr>
        <w:t xml:space="preserve"> and deducted from the deposit. Replacement of dead light bulbs and replacement of any broken windows will be deducted from the deposit.</w:t>
      </w:r>
    </w:p>
    <w:p w14:paraId="6E019826" w14:textId="3AC5882D" w:rsidR="00692B91" w:rsidRPr="00C61933" w:rsidRDefault="00692B91" w:rsidP="00952096">
      <w:pPr>
        <w:numPr>
          <w:ilvl w:val="0"/>
          <w:numId w:val="21"/>
        </w:numPr>
        <w:tabs>
          <w:tab w:val="clear" w:pos="720"/>
          <w:tab w:val="num" w:pos="851"/>
        </w:tabs>
        <w:spacing w:after="120"/>
        <w:ind w:left="426" w:right="306" w:hanging="430"/>
        <w:jc w:val="both"/>
        <w:rPr>
          <w:rFonts w:ascii="Calibri" w:hAnsi="Calibri" w:cs="Calibri"/>
          <w:color w:val="000000"/>
          <w:sz w:val="18"/>
          <w:szCs w:val="18"/>
        </w:rPr>
      </w:pPr>
      <w:r w:rsidRPr="00C61933">
        <w:rPr>
          <w:rFonts w:ascii="Calibri" w:hAnsi="Calibri" w:cs="Calibri"/>
          <w:color w:val="000000"/>
          <w:sz w:val="18"/>
          <w:szCs w:val="18"/>
        </w:rPr>
        <w:t>Any belongings left in the apartment after the student has vacated will be donated to charity.</w:t>
      </w:r>
      <w:r w:rsidR="0020747B" w:rsidRPr="00C61933">
        <w:rPr>
          <w:rFonts w:ascii="Calibri" w:hAnsi="Calibri" w:cs="Calibri"/>
          <w:color w:val="000000"/>
          <w:sz w:val="18"/>
          <w:szCs w:val="18"/>
        </w:rPr>
        <w:t xml:space="preserve">  No items will be </w:t>
      </w:r>
      <w:r w:rsidR="003257C2" w:rsidRPr="00C61933">
        <w:rPr>
          <w:rFonts w:ascii="Calibri" w:hAnsi="Calibri" w:cs="Calibri"/>
          <w:color w:val="000000"/>
          <w:sz w:val="18"/>
          <w:szCs w:val="18"/>
        </w:rPr>
        <w:t>permitted to remain in</w:t>
      </w:r>
      <w:r w:rsidR="004270D7" w:rsidRPr="00C61933">
        <w:rPr>
          <w:rFonts w:ascii="Calibri" w:hAnsi="Calibri" w:cs="Calibri"/>
          <w:color w:val="000000"/>
          <w:sz w:val="18"/>
          <w:szCs w:val="18"/>
        </w:rPr>
        <w:t xml:space="preserve"> the units.</w:t>
      </w:r>
    </w:p>
    <w:p w14:paraId="4E36DF37" w14:textId="76E29156" w:rsidR="0020747B" w:rsidRDefault="0020747B" w:rsidP="00952096">
      <w:pPr>
        <w:numPr>
          <w:ilvl w:val="0"/>
          <w:numId w:val="21"/>
        </w:numPr>
        <w:tabs>
          <w:tab w:val="clear" w:pos="720"/>
          <w:tab w:val="num" w:pos="851"/>
        </w:tabs>
        <w:spacing w:after="120"/>
        <w:ind w:left="426" w:right="306" w:hanging="430"/>
        <w:jc w:val="both"/>
        <w:rPr>
          <w:rFonts w:ascii="Calibri" w:hAnsi="Calibri" w:cs="Calibri"/>
          <w:color w:val="000000"/>
          <w:sz w:val="18"/>
          <w:szCs w:val="18"/>
        </w:rPr>
      </w:pPr>
      <w:r>
        <w:rPr>
          <w:rFonts w:ascii="Calibri" w:hAnsi="Calibri" w:cs="Calibri"/>
          <w:color w:val="000000"/>
          <w:sz w:val="18"/>
          <w:szCs w:val="18"/>
        </w:rPr>
        <w:t>All business activities, including hand-over of keys, entry inspections, exit inspections and visits to the Admin Offices must happen during business hours (Monday – Friday, 08h30 – 16h00). Please make travel arrangements accordingly. No keys may be left at the gatehouse, handed to the guards or any other party.</w:t>
      </w:r>
    </w:p>
    <w:p w14:paraId="6CEE99A9" w14:textId="5B33EC9F" w:rsidR="00F17504" w:rsidRDefault="00F17504" w:rsidP="00952096">
      <w:pPr>
        <w:numPr>
          <w:ilvl w:val="0"/>
          <w:numId w:val="21"/>
        </w:numPr>
        <w:tabs>
          <w:tab w:val="clear" w:pos="720"/>
          <w:tab w:val="num" w:pos="851"/>
        </w:tabs>
        <w:spacing w:after="120"/>
        <w:ind w:left="426" w:right="306" w:hanging="430"/>
        <w:jc w:val="both"/>
        <w:rPr>
          <w:rFonts w:ascii="Calibri" w:hAnsi="Calibri" w:cs="Calibri"/>
          <w:color w:val="000000"/>
          <w:sz w:val="18"/>
          <w:szCs w:val="18"/>
        </w:rPr>
      </w:pPr>
      <w:r>
        <w:rPr>
          <w:rFonts w:ascii="Calibri" w:hAnsi="Calibri" w:cs="Calibri"/>
          <w:color w:val="000000"/>
          <w:sz w:val="18"/>
          <w:szCs w:val="18"/>
        </w:rPr>
        <w:t xml:space="preserve">Internet – </w:t>
      </w:r>
      <w:r w:rsidR="00522AEA">
        <w:rPr>
          <w:rFonts w:ascii="Calibri" w:hAnsi="Calibri" w:cs="Calibri"/>
          <w:color w:val="000000"/>
          <w:sz w:val="18"/>
          <w:szCs w:val="18"/>
        </w:rPr>
        <w:t>Fibre is available via an ethernet cable</w:t>
      </w:r>
      <w:r w:rsidR="00721527">
        <w:rPr>
          <w:rFonts w:ascii="Calibri" w:hAnsi="Calibri" w:cs="Calibri"/>
          <w:color w:val="000000"/>
          <w:sz w:val="18"/>
          <w:szCs w:val="18"/>
        </w:rPr>
        <w:t xml:space="preserve"> which you must purchase</w:t>
      </w:r>
      <w:r w:rsidR="00522AEA">
        <w:rPr>
          <w:rFonts w:ascii="Calibri" w:hAnsi="Calibri" w:cs="Calibri"/>
          <w:color w:val="000000"/>
          <w:sz w:val="18"/>
          <w:szCs w:val="18"/>
        </w:rPr>
        <w:t xml:space="preserve">. </w:t>
      </w:r>
    </w:p>
    <w:p w14:paraId="4853E6F9" w14:textId="22CAFDDF" w:rsidR="00867F12" w:rsidRDefault="00867F12" w:rsidP="00952096">
      <w:pPr>
        <w:numPr>
          <w:ilvl w:val="0"/>
          <w:numId w:val="21"/>
        </w:numPr>
        <w:tabs>
          <w:tab w:val="clear" w:pos="720"/>
          <w:tab w:val="num" w:pos="851"/>
        </w:tabs>
        <w:spacing w:after="120"/>
        <w:ind w:left="426" w:right="306" w:hanging="430"/>
        <w:jc w:val="both"/>
        <w:rPr>
          <w:rFonts w:ascii="Calibri" w:hAnsi="Calibri" w:cs="Calibri"/>
          <w:color w:val="000000"/>
          <w:sz w:val="18"/>
          <w:szCs w:val="18"/>
        </w:rPr>
      </w:pPr>
      <w:r>
        <w:rPr>
          <w:rFonts w:ascii="Calibri" w:hAnsi="Calibri" w:cs="Calibri"/>
          <w:color w:val="000000"/>
          <w:sz w:val="18"/>
          <w:szCs w:val="18"/>
        </w:rPr>
        <w:t>Please take note that it may</w:t>
      </w:r>
      <w:r w:rsidR="002F68F7">
        <w:rPr>
          <w:rFonts w:ascii="Calibri" w:hAnsi="Calibri" w:cs="Calibri"/>
          <w:color w:val="000000"/>
          <w:sz w:val="18"/>
          <w:szCs w:val="18"/>
        </w:rPr>
        <w:t xml:space="preserve"> </w:t>
      </w:r>
      <w:r>
        <w:rPr>
          <w:rFonts w:ascii="Calibri" w:hAnsi="Calibri" w:cs="Calibri"/>
          <w:color w:val="000000"/>
          <w:sz w:val="18"/>
          <w:szCs w:val="18"/>
        </w:rPr>
        <w:t>be necessary to allocate another unit from the one selected.</w:t>
      </w:r>
    </w:p>
    <w:p w14:paraId="0FACA619" w14:textId="18B2CCCC" w:rsidR="001225C7" w:rsidRDefault="001225C7" w:rsidP="00952096">
      <w:pPr>
        <w:numPr>
          <w:ilvl w:val="0"/>
          <w:numId w:val="21"/>
        </w:numPr>
        <w:tabs>
          <w:tab w:val="clear" w:pos="720"/>
          <w:tab w:val="num" w:pos="851"/>
        </w:tabs>
        <w:spacing w:after="120"/>
        <w:ind w:left="426" w:right="306" w:hanging="430"/>
        <w:jc w:val="both"/>
        <w:rPr>
          <w:rFonts w:ascii="Calibri" w:hAnsi="Calibri" w:cs="Calibri"/>
          <w:color w:val="000000"/>
          <w:sz w:val="18"/>
          <w:szCs w:val="18"/>
        </w:rPr>
      </w:pPr>
      <w:r>
        <w:rPr>
          <w:rFonts w:ascii="Calibri" w:hAnsi="Calibri" w:cs="Calibri"/>
          <w:color w:val="000000"/>
          <w:sz w:val="18"/>
          <w:szCs w:val="18"/>
        </w:rPr>
        <w:t>Supplied to the units are the following: Stove, Fridge, Mattress, steel base, desk chair, book shelf and pin board. Any other items required you will need to supply.</w:t>
      </w:r>
    </w:p>
    <w:p w14:paraId="5C4DD288" w14:textId="77777777" w:rsidR="005677E7" w:rsidRPr="005677E7" w:rsidRDefault="005677E7" w:rsidP="005677E7">
      <w:pPr>
        <w:spacing w:after="120"/>
        <w:jc w:val="both"/>
        <w:rPr>
          <w:rFonts w:asciiTheme="minorHAnsi" w:eastAsia="Arial" w:hAnsiTheme="minorHAnsi" w:cstheme="minorHAnsi"/>
          <w:b/>
          <w:bCs/>
          <w:color w:val="000000"/>
          <w:sz w:val="18"/>
        </w:rPr>
      </w:pPr>
      <w:r w:rsidRPr="005677E7">
        <w:rPr>
          <w:rFonts w:asciiTheme="minorHAnsi" w:eastAsia="Arial" w:hAnsiTheme="minorHAnsi" w:cstheme="minorHAnsi"/>
          <w:b/>
          <w:bCs/>
          <w:color w:val="000000"/>
          <w:sz w:val="18"/>
        </w:rPr>
        <w:t>DECLARATION</w:t>
      </w:r>
    </w:p>
    <w:p w14:paraId="2A1E3319" w14:textId="4B385537" w:rsidR="00203677" w:rsidRPr="00C61933" w:rsidRDefault="005677E7" w:rsidP="00C61933">
      <w:pPr>
        <w:spacing w:after="120"/>
        <w:ind w:right="306"/>
        <w:jc w:val="both"/>
        <w:rPr>
          <w:rFonts w:ascii="Calibri" w:hAnsi="Calibri" w:cs="Calibri"/>
          <w:color w:val="000000"/>
          <w:sz w:val="18"/>
          <w:szCs w:val="18"/>
        </w:rPr>
      </w:pPr>
      <w:r w:rsidRPr="005677E7">
        <w:rPr>
          <w:rFonts w:asciiTheme="minorHAnsi" w:eastAsia="Arial" w:hAnsiTheme="minorHAnsi" w:cstheme="minorHAnsi"/>
          <w:color w:val="000000"/>
          <w:sz w:val="18"/>
        </w:rPr>
        <w:t xml:space="preserve">I declare that the information we have </w:t>
      </w:r>
      <w:r w:rsidR="007F483F">
        <w:rPr>
          <w:rFonts w:asciiTheme="minorHAnsi" w:eastAsia="Arial" w:hAnsiTheme="minorHAnsi" w:cstheme="minorHAnsi"/>
          <w:color w:val="000000"/>
          <w:sz w:val="18"/>
        </w:rPr>
        <w:t>g</w:t>
      </w:r>
      <w:r w:rsidRPr="005677E7">
        <w:rPr>
          <w:rFonts w:asciiTheme="minorHAnsi" w:eastAsia="Arial" w:hAnsiTheme="minorHAnsi" w:cstheme="minorHAnsi"/>
          <w:color w:val="000000"/>
          <w:sz w:val="18"/>
        </w:rPr>
        <w:t>iven in this application form is true and correct to the best of my knowledge and that I have not failed to provide any information which, if the Landlord had known such information, would have not allowed the application to be successful.</w:t>
      </w:r>
      <w:r w:rsidRPr="005677E7">
        <w:rPr>
          <w:rFonts w:asciiTheme="minorHAnsi" w:eastAsia="Arial" w:hAnsiTheme="minorHAnsi" w:cstheme="minorHAnsi"/>
          <w:color w:val="000000"/>
          <w:sz w:val="18"/>
        </w:rPr>
        <w:br/>
      </w:r>
    </w:p>
    <w:p w14:paraId="639B120F" w14:textId="77777777" w:rsidR="00D876BC" w:rsidRDefault="00D876BC" w:rsidP="00D876BC">
      <w:pPr>
        <w:pStyle w:val="BodyTextIndent3"/>
        <w:spacing w:after="0" w:line="360" w:lineRule="auto"/>
        <w:ind w:left="360" w:hanging="360"/>
        <w:rPr>
          <w:rFonts w:ascii="Calibri" w:hAnsi="Calibri" w:cs="Calibri"/>
          <w:b/>
          <w:sz w:val="22"/>
          <w:szCs w:val="22"/>
        </w:rPr>
      </w:pPr>
      <w:r>
        <w:rPr>
          <w:rFonts w:ascii="Calibri" w:hAnsi="Calibri" w:cs="Calibri"/>
          <w:b/>
          <w:sz w:val="22"/>
          <w:szCs w:val="22"/>
        </w:rPr>
        <w:t>SIGNATURES</w:t>
      </w:r>
    </w:p>
    <w:tbl>
      <w:tblPr>
        <w:tblW w:w="0" w:type="auto"/>
        <w:tblCellMar>
          <w:left w:w="0" w:type="dxa"/>
          <w:right w:w="0" w:type="dxa"/>
        </w:tblCellMar>
        <w:tblLook w:val="0000" w:firstRow="0" w:lastRow="0" w:firstColumn="0" w:lastColumn="0" w:noHBand="0" w:noVBand="0"/>
      </w:tblPr>
      <w:tblGrid>
        <w:gridCol w:w="2258"/>
        <w:gridCol w:w="2885"/>
        <w:gridCol w:w="993"/>
        <w:gridCol w:w="992"/>
        <w:gridCol w:w="709"/>
        <w:gridCol w:w="1586"/>
        <w:gridCol w:w="587"/>
      </w:tblGrid>
      <w:tr w:rsidR="00203677" w:rsidRPr="00E951DA" w14:paraId="6B5FF5B2" w14:textId="77777777" w:rsidTr="00922C4F">
        <w:trPr>
          <w:trHeight w:val="162"/>
        </w:trPr>
        <w:tc>
          <w:tcPr>
            <w:tcW w:w="2258" w:type="dxa"/>
            <w:tcBorders>
              <w:top w:val="single" w:sz="8" w:space="0" w:color="808080"/>
              <w:left w:val="single" w:sz="8" w:space="0" w:color="808080"/>
              <w:bottom w:val="single" w:sz="8" w:space="0" w:color="808080"/>
              <w:right w:val="single" w:sz="8" w:space="0" w:color="808080"/>
            </w:tcBorders>
            <w:shd w:val="clear" w:color="auto" w:fill="F2F2F2"/>
            <w:tcMar>
              <w:top w:w="40" w:type="dxa"/>
              <w:left w:w="40" w:type="dxa"/>
              <w:bottom w:w="40" w:type="dxa"/>
              <w:right w:w="40" w:type="dxa"/>
            </w:tcMar>
            <w:vAlign w:val="center"/>
          </w:tcPr>
          <w:p w14:paraId="4D635366" w14:textId="77777777" w:rsidR="00D876BC" w:rsidRDefault="00D876BC" w:rsidP="00D876BC">
            <w:pPr>
              <w:spacing w:line="360" w:lineRule="auto"/>
              <w:jc w:val="center"/>
              <w:rPr>
                <w:rFonts w:ascii="Arial" w:hAnsi="Arial" w:cs="Arial"/>
                <w:sz w:val="18"/>
                <w:szCs w:val="18"/>
              </w:rPr>
            </w:pPr>
            <w:r>
              <w:rPr>
                <w:rFonts w:ascii="Arial" w:hAnsi="Arial" w:cs="Arial"/>
                <w:sz w:val="18"/>
                <w:szCs w:val="18"/>
              </w:rPr>
              <w:t xml:space="preserve">Signed by the </w:t>
            </w:r>
            <w:r>
              <w:rPr>
                <w:rFonts w:ascii="Arial" w:hAnsi="Arial" w:cs="Arial"/>
                <w:b/>
                <w:sz w:val="18"/>
                <w:szCs w:val="18"/>
              </w:rPr>
              <w:t xml:space="preserve">APPLICANT </w:t>
            </w:r>
            <w:r>
              <w:rPr>
                <w:rFonts w:ascii="Arial" w:hAnsi="Arial" w:cs="Arial"/>
                <w:sz w:val="18"/>
                <w:szCs w:val="18"/>
              </w:rPr>
              <w:t xml:space="preserve"> at</w:t>
            </w:r>
          </w:p>
        </w:tc>
        <w:tc>
          <w:tcPr>
            <w:tcW w:w="2885" w:type="dxa"/>
            <w:tcBorders>
              <w:top w:val="single" w:sz="8" w:space="0" w:color="808080"/>
              <w:left w:val="single" w:sz="8" w:space="0" w:color="808080"/>
              <w:bottom w:val="single" w:sz="8" w:space="0" w:color="808080"/>
              <w:right w:val="single" w:sz="8" w:space="0" w:color="808080"/>
            </w:tcBorders>
            <w:tcMar>
              <w:top w:w="40" w:type="dxa"/>
              <w:left w:w="40" w:type="dxa"/>
              <w:bottom w:w="40" w:type="dxa"/>
              <w:right w:w="40" w:type="dxa"/>
            </w:tcMar>
            <w:vAlign w:val="center"/>
          </w:tcPr>
          <w:p w14:paraId="768345B2" w14:textId="62A62080" w:rsidR="00D876BC" w:rsidRPr="00F0170B" w:rsidRDefault="00203677" w:rsidP="00203677">
            <w:pPr>
              <w:spacing w:line="360" w:lineRule="auto"/>
              <w:rPr>
                <w:rFonts w:ascii="Arial" w:hAnsi="Arial" w:cs="Arial"/>
                <w:sz w:val="18"/>
                <w:szCs w:val="18"/>
              </w:rPr>
            </w:pPr>
            <w:r>
              <w:rPr>
                <w:rFonts w:ascii="Arial" w:hAnsi="Arial" w:cs="Arial"/>
                <w:sz w:val="18"/>
                <w:szCs w:val="18"/>
              </w:rPr>
              <w:t xml:space="preserve">  </w:t>
            </w:r>
            <w:sdt>
              <w:sdtPr>
                <w:rPr>
                  <w:rFonts w:ascii="Arial" w:hAnsi="Arial" w:cs="Arial"/>
                  <w:sz w:val="18"/>
                  <w:szCs w:val="18"/>
                </w:rPr>
                <w:id w:val="-846395584"/>
                <w:placeholder>
                  <w:docPart w:val="DefaultPlaceholder_-1854013440"/>
                </w:placeholder>
              </w:sdtPr>
              <w:sdtContent>
                <w:proofErr w:type="spellStart"/>
                <w:r w:rsidR="00A229F3">
                  <w:rPr>
                    <w:rFonts w:ascii="Arial" w:hAnsi="Arial" w:cs="Arial"/>
                    <w:sz w:val="18"/>
                    <w:szCs w:val="18"/>
                  </w:rPr>
                  <w:t>Selepe</w:t>
                </w:r>
                <w:proofErr w:type="spellEnd"/>
                <w:r w:rsidR="00A229F3">
                  <w:rPr>
                    <w:rFonts w:ascii="Arial" w:hAnsi="Arial" w:cs="Arial"/>
                    <w:sz w:val="18"/>
                    <w:szCs w:val="18"/>
                  </w:rPr>
                  <w:t xml:space="preserve"> Samson </w:t>
                </w:r>
                <w:proofErr w:type="spellStart"/>
                <w:r w:rsidR="00A229F3">
                  <w:rPr>
                    <w:rFonts w:ascii="Arial" w:hAnsi="Arial" w:cs="Arial"/>
                    <w:sz w:val="18"/>
                    <w:szCs w:val="18"/>
                  </w:rPr>
                  <w:t>Makwela</w:t>
                </w:r>
                <w:proofErr w:type="spellEnd"/>
              </w:sdtContent>
            </w:sdt>
          </w:p>
        </w:tc>
        <w:tc>
          <w:tcPr>
            <w:tcW w:w="993" w:type="dxa"/>
            <w:tcBorders>
              <w:top w:val="single" w:sz="8" w:space="0" w:color="808080"/>
              <w:left w:val="single" w:sz="8" w:space="0" w:color="808080"/>
              <w:bottom w:val="single" w:sz="8" w:space="0" w:color="808080"/>
              <w:right w:val="single" w:sz="8" w:space="0" w:color="808080"/>
            </w:tcBorders>
            <w:shd w:val="clear" w:color="auto" w:fill="F2F2F2"/>
            <w:tcMar>
              <w:top w:w="40" w:type="dxa"/>
              <w:left w:w="40" w:type="dxa"/>
              <w:bottom w:w="40" w:type="dxa"/>
              <w:right w:w="40" w:type="dxa"/>
            </w:tcMar>
            <w:vAlign w:val="center"/>
          </w:tcPr>
          <w:p w14:paraId="2515AF1C" w14:textId="77777777" w:rsidR="00D876BC" w:rsidRDefault="00D876BC" w:rsidP="00B30123">
            <w:pPr>
              <w:spacing w:line="360" w:lineRule="auto"/>
              <w:jc w:val="center"/>
              <w:rPr>
                <w:rFonts w:ascii="Arial" w:hAnsi="Arial" w:cs="Arial"/>
                <w:sz w:val="18"/>
                <w:szCs w:val="18"/>
              </w:rPr>
            </w:pPr>
            <w:r>
              <w:rPr>
                <w:rFonts w:ascii="Arial" w:hAnsi="Arial" w:cs="Arial"/>
                <w:sz w:val="18"/>
                <w:szCs w:val="18"/>
              </w:rPr>
              <w:t>on this the</w:t>
            </w:r>
          </w:p>
        </w:tc>
        <w:tc>
          <w:tcPr>
            <w:tcW w:w="992" w:type="dxa"/>
            <w:tcBorders>
              <w:top w:val="single" w:sz="8" w:space="0" w:color="808080"/>
              <w:left w:val="single" w:sz="8" w:space="0" w:color="808080"/>
              <w:bottom w:val="single" w:sz="8" w:space="0" w:color="808080"/>
              <w:right w:val="single" w:sz="8" w:space="0" w:color="808080"/>
            </w:tcBorders>
            <w:tcMar>
              <w:top w:w="40" w:type="dxa"/>
              <w:left w:w="40" w:type="dxa"/>
              <w:bottom w:w="40" w:type="dxa"/>
              <w:right w:w="40" w:type="dxa"/>
            </w:tcMar>
            <w:vAlign w:val="center"/>
          </w:tcPr>
          <w:p w14:paraId="4BEB78F2" w14:textId="2CB3BC3E" w:rsidR="00D876BC" w:rsidRDefault="00203677" w:rsidP="00203677">
            <w:pPr>
              <w:spacing w:line="360" w:lineRule="auto"/>
            </w:pPr>
            <w:r>
              <w:t xml:space="preserve">  </w:t>
            </w:r>
            <w:sdt>
              <w:sdtPr>
                <w:id w:val="-1902353460"/>
                <w:placeholder>
                  <w:docPart w:val="DefaultPlaceholder_-1854013440"/>
                </w:placeholder>
              </w:sdtPr>
              <w:sdtContent>
                <w:r w:rsidR="00A229F3">
                  <w:t>26th</w:t>
                </w:r>
              </w:sdtContent>
            </w:sdt>
          </w:p>
        </w:tc>
        <w:tc>
          <w:tcPr>
            <w:tcW w:w="709" w:type="dxa"/>
            <w:tcBorders>
              <w:top w:val="single" w:sz="8" w:space="0" w:color="808080"/>
              <w:left w:val="single" w:sz="8" w:space="0" w:color="808080"/>
              <w:bottom w:val="single" w:sz="8" w:space="0" w:color="808080"/>
              <w:right w:val="single" w:sz="8" w:space="0" w:color="808080"/>
            </w:tcBorders>
            <w:shd w:val="clear" w:color="auto" w:fill="F2F2F2"/>
            <w:vAlign w:val="center"/>
          </w:tcPr>
          <w:p w14:paraId="238BC976" w14:textId="77777777" w:rsidR="00D876BC" w:rsidRPr="00E951DA" w:rsidRDefault="00D876BC" w:rsidP="00B30123">
            <w:pPr>
              <w:spacing w:line="360" w:lineRule="auto"/>
              <w:jc w:val="center"/>
              <w:rPr>
                <w:rFonts w:ascii="Arial" w:hAnsi="Arial" w:cs="Arial"/>
                <w:sz w:val="18"/>
                <w:szCs w:val="18"/>
              </w:rPr>
            </w:pPr>
            <w:r w:rsidRPr="00E951DA">
              <w:rPr>
                <w:rFonts w:ascii="Arial" w:hAnsi="Arial" w:cs="Arial"/>
                <w:sz w:val="18"/>
                <w:szCs w:val="18"/>
              </w:rPr>
              <w:t>day of</w:t>
            </w:r>
          </w:p>
        </w:tc>
        <w:tc>
          <w:tcPr>
            <w:tcW w:w="1586" w:type="dxa"/>
            <w:tcBorders>
              <w:top w:val="single" w:sz="8" w:space="0" w:color="808080"/>
              <w:left w:val="single" w:sz="8" w:space="0" w:color="808080"/>
              <w:bottom w:val="single" w:sz="8" w:space="0" w:color="808080"/>
              <w:right w:val="single" w:sz="8" w:space="0" w:color="808080"/>
            </w:tcBorders>
            <w:vAlign w:val="center"/>
          </w:tcPr>
          <w:p w14:paraId="44BC7CC6" w14:textId="0B8744C2" w:rsidR="00D876BC" w:rsidRDefault="00203677" w:rsidP="00203677">
            <w:pPr>
              <w:spacing w:line="360" w:lineRule="auto"/>
            </w:pPr>
            <w:r>
              <w:t xml:space="preserve">    </w:t>
            </w:r>
            <w:sdt>
              <w:sdtPr>
                <w:id w:val="1767340290"/>
                <w:placeholder>
                  <w:docPart w:val="DefaultPlaceholder_-1854013440"/>
                </w:placeholder>
              </w:sdtPr>
              <w:sdtContent>
                <w:r w:rsidR="00A229F3">
                  <w:t>January</w:t>
                </w:r>
              </w:sdtContent>
            </w:sdt>
          </w:p>
        </w:tc>
        <w:tc>
          <w:tcPr>
            <w:tcW w:w="587" w:type="dxa"/>
            <w:tcBorders>
              <w:top w:val="single" w:sz="8" w:space="0" w:color="808080"/>
              <w:left w:val="single" w:sz="8" w:space="0" w:color="808080"/>
              <w:bottom w:val="single" w:sz="8" w:space="0" w:color="808080"/>
              <w:right w:val="single" w:sz="8" w:space="0" w:color="808080"/>
            </w:tcBorders>
            <w:vAlign w:val="center"/>
          </w:tcPr>
          <w:p w14:paraId="0E0B87A8" w14:textId="4A989640" w:rsidR="00D876BC" w:rsidRPr="00E951DA" w:rsidRDefault="00D876BC" w:rsidP="002C6820">
            <w:pPr>
              <w:spacing w:line="360" w:lineRule="auto"/>
              <w:jc w:val="center"/>
              <w:rPr>
                <w:rFonts w:ascii="Arial" w:hAnsi="Arial" w:cs="Arial"/>
                <w:sz w:val="18"/>
                <w:szCs w:val="18"/>
              </w:rPr>
            </w:pPr>
            <w:r w:rsidRPr="00E951DA">
              <w:rPr>
                <w:rFonts w:ascii="Arial" w:hAnsi="Arial" w:cs="Arial"/>
                <w:sz w:val="18"/>
                <w:szCs w:val="18"/>
              </w:rPr>
              <w:t>20</w:t>
            </w:r>
            <w:r w:rsidR="00E748DD">
              <w:rPr>
                <w:rFonts w:ascii="Arial" w:hAnsi="Arial" w:cs="Arial"/>
                <w:sz w:val="18"/>
                <w:szCs w:val="18"/>
              </w:rPr>
              <w:t>2</w:t>
            </w:r>
            <w:r w:rsidR="003257C2">
              <w:rPr>
                <w:rFonts w:ascii="Arial" w:hAnsi="Arial" w:cs="Arial"/>
                <w:sz w:val="18"/>
                <w:szCs w:val="18"/>
              </w:rPr>
              <w:t>5</w:t>
            </w:r>
          </w:p>
        </w:tc>
      </w:tr>
    </w:tbl>
    <w:p w14:paraId="53C0C075" w14:textId="77777777" w:rsidR="0076456F" w:rsidRDefault="0076456F" w:rsidP="00D876BC">
      <w:pPr>
        <w:spacing w:line="360" w:lineRule="auto"/>
      </w:pPr>
    </w:p>
    <w:tbl>
      <w:tblPr>
        <w:tblW w:w="10597" w:type="dxa"/>
        <w:tblCellMar>
          <w:left w:w="0" w:type="dxa"/>
          <w:right w:w="0" w:type="dxa"/>
        </w:tblCellMar>
        <w:tblLook w:val="0000" w:firstRow="0" w:lastRow="0" w:firstColumn="0" w:lastColumn="0" w:noHBand="0" w:noVBand="0"/>
      </w:tblPr>
      <w:tblGrid>
        <w:gridCol w:w="10597"/>
      </w:tblGrid>
      <w:tr w:rsidR="00D876BC" w:rsidRPr="00883A0F" w14:paraId="469C006D" w14:textId="77777777" w:rsidTr="00B30123">
        <w:trPr>
          <w:trHeight w:val="183"/>
        </w:trPr>
        <w:tc>
          <w:tcPr>
            <w:tcW w:w="10597" w:type="dxa"/>
          </w:tcPr>
          <w:tbl>
            <w:tblPr>
              <w:tblW w:w="0" w:type="auto"/>
              <w:tblCellMar>
                <w:left w:w="0" w:type="dxa"/>
                <w:right w:w="0" w:type="dxa"/>
              </w:tblCellMar>
              <w:tblLook w:val="0000" w:firstRow="0" w:lastRow="0" w:firstColumn="0" w:lastColumn="0" w:noHBand="0" w:noVBand="0"/>
            </w:tblPr>
            <w:tblGrid>
              <w:gridCol w:w="4601"/>
            </w:tblGrid>
            <w:tr w:rsidR="00D876BC" w:rsidRPr="00883A0F" w14:paraId="4764A00A" w14:textId="77777777" w:rsidTr="00B30123">
              <w:trPr>
                <w:trHeight w:val="243"/>
              </w:trPr>
              <w:sdt>
                <w:sdtPr>
                  <w:rPr>
                    <w:rFonts w:ascii="Arial" w:hAnsi="Arial" w:cs="Arial"/>
                    <w:sz w:val="18"/>
                    <w:szCs w:val="18"/>
                  </w:rPr>
                  <w:id w:val="-738787932"/>
                  <w:placeholder>
                    <w:docPart w:val="DefaultPlaceholder_-1854013440"/>
                  </w:placeholder>
                </w:sdtPr>
                <w:sdtContent>
                  <w:tc>
                    <w:tcPr>
                      <w:tcW w:w="4601" w:type="dxa"/>
                      <w:tcBorders>
                        <w:top w:val="single" w:sz="8" w:space="0" w:color="808080"/>
                        <w:left w:val="single" w:sz="8" w:space="0" w:color="808080"/>
                        <w:bottom w:val="single" w:sz="8" w:space="0" w:color="808080"/>
                        <w:right w:val="single" w:sz="8" w:space="0" w:color="808080"/>
                      </w:tcBorders>
                      <w:tcMar>
                        <w:top w:w="40" w:type="dxa"/>
                        <w:left w:w="40" w:type="dxa"/>
                        <w:bottom w:w="40" w:type="dxa"/>
                        <w:right w:w="40" w:type="dxa"/>
                      </w:tcMar>
                      <w:vAlign w:val="center"/>
                    </w:tcPr>
                    <w:p w14:paraId="24A41FCC" w14:textId="60808A9F" w:rsidR="00D876BC" w:rsidRPr="00883A0F" w:rsidRDefault="00FB1657" w:rsidP="00B30123">
                      <w:pPr>
                        <w:spacing w:line="360" w:lineRule="auto"/>
                        <w:rPr>
                          <w:rFonts w:ascii="Arial" w:hAnsi="Arial" w:cs="Arial"/>
                          <w:sz w:val="18"/>
                          <w:szCs w:val="18"/>
                        </w:rPr>
                      </w:pPr>
                      <w:r>
                        <w:rPr>
                          <w:rFonts w:ascii="Arial" w:hAnsi="Arial" w:cs="Arial"/>
                          <w:sz w:val="18"/>
                          <w:szCs w:val="18"/>
                        </w:rPr>
                        <w:t xml:space="preserve">Daniel </w:t>
                      </w:r>
                      <w:proofErr w:type="spellStart"/>
                      <w:r>
                        <w:rPr>
                          <w:rFonts w:ascii="Arial" w:hAnsi="Arial" w:cs="Arial"/>
                          <w:sz w:val="18"/>
                          <w:szCs w:val="18"/>
                        </w:rPr>
                        <w:t>Makwela</w:t>
                      </w:r>
                      <w:proofErr w:type="spellEnd"/>
                    </w:p>
                  </w:tc>
                </w:sdtContent>
              </w:sdt>
            </w:tr>
          </w:tbl>
          <w:p w14:paraId="7A5C6BAF" w14:textId="77777777" w:rsidR="00D876BC" w:rsidRPr="00883A0F" w:rsidRDefault="00D876BC" w:rsidP="00B30123">
            <w:pPr>
              <w:spacing w:line="360" w:lineRule="auto"/>
              <w:rPr>
                <w:sz w:val="2"/>
              </w:rPr>
            </w:pPr>
          </w:p>
        </w:tc>
      </w:tr>
    </w:tbl>
    <w:p w14:paraId="69C92625" w14:textId="77777777" w:rsidR="00D876BC" w:rsidRPr="00AC6798" w:rsidRDefault="002C6820" w:rsidP="00D876BC">
      <w:pPr>
        <w:spacing w:line="360" w:lineRule="auto"/>
        <w:rPr>
          <w:rFonts w:ascii="Calibri" w:hAnsi="Calibri" w:cs="Calibri"/>
          <w:sz w:val="22"/>
          <w:szCs w:val="22"/>
        </w:rPr>
      </w:pPr>
      <w:r>
        <w:rPr>
          <w:noProof/>
          <w:lang w:val="en-ZA" w:eastAsia="en-ZA"/>
        </w:rPr>
        <mc:AlternateContent>
          <mc:Choice Requires="wps">
            <w:drawing>
              <wp:anchor distT="4294967295" distB="4294967295" distL="114300" distR="114300" simplePos="0" relativeHeight="251656704" behindDoc="0" locked="0" layoutInCell="1" allowOverlap="1" wp14:anchorId="685CAA67" wp14:editId="46022269">
                <wp:simplePos x="0" y="0"/>
                <wp:positionH relativeFrom="column">
                  <wp:posOffset>3564890</wp:posOffset>
                </wp:positionH>
                <wp:positionV relativeFrom="paragraph">
                  <wp:posOffset>-2541</wp:posOffset>
                </wp:positionV>
                <wp:extent cx="2921635" cy="0"/>
                <wp:effectExtent l="0" t="0" r="12065" b="19050"/>
                <wp:wrapNone/>
                <wp:docPr id="9"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921635" cy="0"/>
                        </a:xfrm>
                        <a:prstGeom prst="straightConnector1">
                          <a:avLst/>
                        </a:prstGeom>
                        <a:noFill/>
                        <a:ln w="9525">
                          <a:solidFill>
                            <a:srgbClr val="7F7F7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A126909" id="_x0000_t32" coordsize="21600,21600" o:spt="32" o:oned="t" path="m,l21600,21600e" filled="f">
                <v:path arrowok="t" fillok="f" o:connecttype="none"/>
                <o:lock v:ext="edit" shapetype="t"/>
              </v:shapetype>
              <v:shape id="AutoShape 6" o:spid="_x0000_s1026" type="#_x0000_t32" style="position:absolute;margin-left:280.7pt;margin-top:-.2pt;width:230.05pt;height:0;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" strokecolor="#7f7f7f"/>
            </w:pict>
          </mc:Fallback>
        </mc:AlternateContent>
      </w:r>
      <w:r w:rsidR="00D876BC">
        <w:rPr>
          <w:rFonts w:ascii="Arial" w:hAnsi="Arial" w:cs="Arial"/>
          <w:b/>
          <w:sz w:val="18"/>
          <w:szCs w:val="18"/>
        </w:rPr>
        <w:t xml:space="preserve">     </w:t>
      </w:r>
      <w:r w:rsidR="00D876BC" w:rsidRPr="00883A0F">
        <w:rPr>
          <w:rFonts w:ascii="Arial" w:hAnsi="Arial" w:cs="Arial"/>
          <w:b/>
          <w:sz w:val="18"/>
          <w:szCs w:val="18"/>
        </w:rPr>
        <w:t xml:space="preserve">FULL NAME of </w:t>
      </w:r>
      <w:r w:rsidR="00203677">
        <w:rPr>
          <w:rFonts w:ascii="Arial" w:hAnsi="Arial" w:cs="Arial"/>
          <w:b/>
          <w:sz w:val="18"/>
          <w:szCs w:val="18"/>
        </w:rPr>
        <w:t>PARENT/SPONSOR</w:t>
      </w:r>
      <w:r w:rsidR="00203677">
        <w:rPr>
          <w:rFonts w:ascii="Arial" w:hAnsi="Arial" w:cs="Arial"/>
          <w:b/>
          <w:sz w:val="18"/>
          <w:szCs w:val="18"/>
        </w:rPr>
        <w:tab/>
      </w:r>
      <w:r w:rsidR="00203677">
        <w:rPr>
          <w:rFonts w:ascii="Arial" w:hAnsi="Arial" w:cs="Arial"/>
          <w:b/>
          <w:sz w:val="18"/>
          <w:szCs w:val="18"/>
        </w:rPr>
        <w:tab/>
      </w:r>
      <w:r w:rsidR="00203677">
        <w:rPr>
          <w:rFonts w:ascii="Arial" w:hAnsi="Arial" w:cs="Arial"/>
          <w:b/>
          <w:sz w:val="18"/>
          <w:szCs w:val="18"/>
        </w:rPr>
        <w:tab/>
      </w:r>
      <w:r w:rsidR="00203677">
        <w:rPr>
          <w:rFonts w:ascii="Arial" w:hAnsi="Arial" w:cs="Arial"/>
          <w:b/>
          <w:sz w:val="18"/>
          <w:szCs w:val="18"/>
        </w:rPr>
        <w:tab/>
        <w:t xml:space="preserve">SIGNATURE </w:t>
      </w:r>
    </w:p>
    <w:p w14:paraId="5483CFA5" w14:textId="77777777" w:rsidR="00D876BC" w:rsidRDefault="00D876BC" w:rsidP="00D876BC">
      <w:pPr>
        <w:spacing w:line="360" w:lineRule="auto"/>
      </w:pPr>
    </w:p>
    <w:tbl>
      <w:tblPr>
        <w:tblW w:w="10597" w:type="dxa"/>
        <w:tblCellMar>
          <w:left w:w="0" w:type="dxa"/>
          <w:right w:w="0" w:type="dxa"/>
        </w:tblCellMar>
        <w:tblLook w:val="0000" w:firstRow="0" w:lastRow="0" w:firstColumn="0" w:lastColumn="0" w:noHBand="0" w:noVBand="0"/>
      </w:tblPr>
      <w:tblGrid>
        <w:gridCol w:w="10597"/>
      </w:tblGrid>
      <w:tr w:rsidR="00D876BC" w:rsidRPr="00883A0F" w14:paraId="697CDF20" w14:textId="77777777" w:rsidTr="00B30123">
        <w:trPr>
          <w:trHeight w:val="183"/>
        </w:trPr>
        <w:tc>
          <w:tcPr>
            <w:tcW w:w="10597" w:type="dxa"/>
          </w:tcPr>
          <w:tbl>
            <w:tblPr>
              <w:tblW w:w="0" w:type="auto"/>
              <w:tblCellMar>
                <w:left w:w="0" w:type="dxa"/>
                <w:right w:w="0" w:type="dxa"/>
              </w:tblCellMar>
              <w:tblLook w:val="0000" w:firstRow="0" w:lastRow="0" w:firstColumn="0" w:lastColumn="0" w:noHBand="0" w:noVBand="0"/>
            </w:tblPr>
            <w:tblGrid>
              <w:gridCol w:w="4601"/>
            </w:tblGrid>
            <w:tr w:rsidR="00D876BC" w:rsidRPr="00883A0F" w14:paraId="280AB74C" w14:textId="77777777" w:rsidTr="00B30123">
              <w:trPr>
                <w:trHeight w:val="243"/>
              </w:trPr>
              <w:sdt>
                <w:sdtPr>
                  <w:rPr>
                    <w:rFonts w:ascii="Arial" w:hAnsi="Arial" w:cs="Arial"/>
                    <w:sz w:val="18"/>
                    <w:szCs w:val="18"/>
                  </w:rPr>
                  <w:id w:val="1361703377"/>
                  <w:placeholder>
                    <w:docPart w:val="DefaultPlaceholder_-1854013440"/>
                  </w:placeholder>
                </w:sdtPr>
                <w:sdtContent>
                  <w:tc>
                    <w:tcPr>
                      <w:tcW w:w="4601" w:type="dxa"/>
                      <w:tcBorders>
                        <w:top w:val="single" w:sz="8" w:space="0" w:color="808080"/>
                        <w:left w:val="single" w:sz="8" w:space="0" w:color="808080"/>
                        <w:bottom w:val="single" w:sz="8" w:space="0" w:color="808080"/>
                        <w:right w:val="single" w:sz="8" w:space="0" w:color="808080"/>
                      </w:tcBorders>
                      <w:tcMar>
                        <w:top w:w="40" w:type="dxa"/>
                        <w:left w:w="40" w:type="dxa"/>
                        <w:bottom w:w="40" w:type="dxa"/>
                        <w:right w:w="40" w:type="dxa"/>
                      </w:tcMar>
                      <w:vAlign w:val="center"/>
                    </w:tcPr>
                    <w:p w14:paraId="5FC1C761" w14:textId="35D7D639" w:rsidR="00D876BC" w:rsidRPr="00883A0F" w:rsidRDefault="002B0BF2" w:rsidP="00B30123">
                      <w:pPr>
                        <w:spacing w:line="360" w:lineRule="auto"/>
                        <w:rPr>
                          <w:rFonts w:ascii="Arial" w:hAnsi="Arial" w:cs="Arial"/>
                          <w:sz w:val="18"/>
                          <w:szCs w:val="18"/>
                        </w:rPr>
                      </w:pPr>
                      <w:proofErr w:type="spellStart"/>
                      <w:r>
                        <w:rPr>
                          <w:rFonts w:ascii="Arial" w:hAnsi="Arial" w:cs="Arial"/>
                          <w:sz w:val="18"/>
                          <w:szCs w:val="18"/>
                        </w:rPr>
                        <w:t>Selepe</w:t>
                      </w:r>
                      <w:proofErr w:type="spellEnd"/>
                      <w:r>
                        <w:rPr>
                          <w:rFonts w:ascii="Arial" w:hAnsi="Arial" w:cs="Arial"/>
                          <w:sz w:val="18"/>
                          <w:szCs w:val="18"/>
                        </w:rPr>
                        <w:t xml:space="preserve"> Samson </w:t>
                      </w:r>
                      <w:proofErr w:type="spellStart"/>
                      <w:r>
                        <w:rPr>
                          <w:rFonts w:ascii="Arial" w:hAnsi="Arial" w:cs="Arial"/>
                          <w:sz w:val="18"/>
                          <w:szCs w:val="18"/>
                        </w:rPr>
                        <w:t>Makwela</w:t>
                      </w:r>
                      <w:proofErr w:type="spellEnd"/>
                    </w:p>
                  </w:tc>
                </w:sdtContent>
              </w:sdt>
            </w:tr>
          </w:tbl>
          <w:p w14:paraId="3E269708" w14:textId="77777777" w:rsidR="00D876BC" w:rsidRPr="00883A0F" w:rsidRDefault="00D876BC" w:rsidP="00B30123">
            <w:pPr>
              <w:spacing w:line="360" w:lineRule="auto"/>
              <w:rPr>
                <w:sz w:val="2"/>
              </w:rPr>
            </w:pPr>
          </w:p>
        </w:tc>
      </w:tr>
    </w:tbl>
    <w:p w14:paraId="7688CAEE" w14:textId="77777777" w:rsidR="00D876BC" w:rsidRPr="00AC6798" w:rsidRDefault="002C6820" w:rsidP="00D876BC">
      <w:pPr>
        <w:spacing w:line="360" w:lineRule="auto"/>
        <w:rPr>
          <w:rFonts w:ascii="Calibri" w:hAnsi="Calibri" w:cs="Calibri"/>
          <w:sz w:val="22"/>
          <w:szCs w:val="22"/>
        </w:rPr>
      </w:pPr>
      <w:r>
        <w:rPr>
          <w:noProof/>
          <w:lang w:val="en-ZA" w:eastAsia="en-ZA"/>
        </w:rPr>
        <mc:AlternateContent>
          <mc:Choice Requires="wps">
            <w:drawing>
              <wp:anchor distT="4294967295" distB="4294967295" distL="114300" distR="114300" simplePos="0" relativeHeight="251657728" behindDoc="0" locked="0" layoutInCell="1" allowOverlap="1" wp14:anchorId="5AEEECAF" wp14:editId="1AFAEDE9">
                <wp:simplePos x="0" y="0"/>
                <wp:positionH relativeFrom="column">
                  <wp:posOffset>3564890</wp:posOffset>
                </wp:positionH>
                <wp:positionV relativeFrom="paragraph">
                  <wp:posOffset>-2541</wp:posOffset>
                </wp:positionV>
                <wp:extent cx="2921635" cy="0"/>
                <wp:effectExtent l="0" t="0" r="12065" b="19050"/>
                <wp:wrapNone/>
                <wp:docPr id="6"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921635" cy="0"/>
                        </a:xfrm>
                        <a:prstGeom prst="straightConnector1">
                          <a:avLst/>
                        </a:prstGeom>
                        <a:noFill/>
                        <a:ln w="9525">
                          <a:solidFill>
                            <a:srgbClr val="7F7F7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33487B1" id="AutoShape 9" o:spid="_x0000_s1026" type="#_x0000_t32" style="position:absolute;margin-left:280.7pt;margin-top:-.2pt;width:230.05pt;height:0;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" strokecolor="#7f7f7f"/>
            </w:pict>
          </mc:Fallback>
        </mc:AlternateContent>
      </w:r>
      <w:r w:rsidR="00D876BC">
        <w:rPr>
          <w:rFonts w:ascii="Arial" w:hAnsi="Arial" w:cs="Arial"/>
          <w:b/>
          <w:sz w:val="18"/>
          <w:szCs w:val="18"/>
        </w:rPr>
        <w:t xml:space="preserve">     </w:t>
      </w:r>
      <w:r w:rsidR="00D876BC" w:rsidRPr="00883A0F">
        <w:rPr>
          <w:rFonts w:ascii="Arial" w:hAnsi="Arial" w:cs="Arial"/>
          <w:b/>
          <w:sz w:val="18"/>
          <w:szCs w:val="18"/>
        </w:rPr>
        <w:t>FULL NAME of S</w:t>
      </w:r>
      <w:r w:rsidR="00203677">
        <w:rPr>
          <w:rFonts w:ascii="Arial" w:hAnsi="Arial" w:cs="Arial"/>
          <w:b/>
          <w:sz w:val="18"/>
          <w:szCs w:val="18"/>
        </w:rPr>
        <w:t>TUDENT</w:t>
      </w:r>
      <w:r w:rsidR="00D876BC">
        <w:rPr>
          <w:rFonts w:ascii="Arial" w:hAnsi="Arial" w:cs="Arial"/>
          <w:b/>
          <w:sz w:val="18"/>
          <w:szCs w:val="18"/>
        </w:rPr>
        <w:t xml:space="preserve"> </w:t>
      </w:r>
      <w:r w:rsidR="00D876BC">
        <w:rPr>
          <w:rFonts w:ascii="Arial" w:hAnsi="Arial" w:cs="Arial"/>
          <w:b/>
          <w:sz w:val="18"/>
          <w:szCs w:val="18"/>
        </w:rPr>
        <w:tab/>
      </w:r>
      <w:r w:rsidR="00D876BC">
        <w:rPr>
          <w:rFonts w:ascii="Arial" w:hAnsi="Arial" w:cs="Arial"/>
          <w:b/>
          <w:sz w:val="18"/>
          <w:szCs w:val="18"/>
        </w:rPr>
        <w:tab/>
      </w:r>
      <w:r w:rsidR="00D876BC">
        <w:rPr>
          <w:rFonts w:ascii="Arial" w:hAnsi="Arial" w:cs="Arial"/>
          <w:b/>
          <w:sz w:val="18"/>
          <w:szCs w:val="18"/>
        </w:rPr>
        <w:tab/>
      </w:r>
      <w:r w:rsidR="00D876BC">
        <w:rPr>
          <w:rFonts w:ascii="Arial" w:hAnsi="Arial" w:cs="Arial"/>
          <w:b/>
          <w:sz w:val="18"/>
          <w:szCs w:val="18"/>
        </w:rPr>
        <w:tab/>
      </w:r>
      <w:r w:rsidR="00D876BC">
        <w:rPr>
          <w:rFonts w:ascii="Arial" w:hAnsi="Arial" w:cs="Arial"/>
          <w:b/>
          <w:sz w:val="18"/>
          <w:szCs w:val="18"/>
        </w:rPr>
        <w:tab/>
        <w:t xml:space="preserve">SIGNATURE </w:t>
      </w:r>
    </w:p>
    <w:p w14:paraId="270765C5" w14:textId="625B3DC3" w:rsidR="003A42F8" w:rsidRDefault="003A42F8" w:rsidP="005677E7">
      <w:pPr>
        <w:jc w:val="both"/>
        <w:rPr>
          <w:rFonts w:asciiTheme="minorHAnsi" w:eastAsia="Calibri" w:hAnsiTheme="minorHAnsi" w:cstheme="minorHAnsi"/>
          <w:b/>
          <w:i/>
          <w:sz w:val="14"/>
          <w:szCs w:val="14"/>
          <w:lang w:val="en-GB" w:eastAsia="en-ZA"/>
        </w:rPr>
      </w:pPr>
      <w:r>
        <w:rPr>
          <w:rFonts w:asciiTheme="minorHAnsi" w:eastAsia="Calibri" w:hAnsiTheme="minorHAnsi" w:cstheme="minorHAnsi"/>
          <w:b/>
          <w:i/>
          <w:sz w:val="14"/>
          <w:szCs w:val="14"/>
          <w:lang w:val="en-GB" w:eastAsia="en-ZA"/>
        </w:rPr>
        <w:t>IF ONE OF THE APPLICANTS OR SPONSORS IS A TRUST OR COMPANY, PLEASE CONTACT THE OFFICE AS ADDITIONAL REQUIREMENTS WILL APPLY:</w:t>
      </w:r>
    </w:p>
    <w:p w14:paraId="346B2BF6" w14:textId="77777777" w:rsidR="003A42F8" w:rsidRDefault="003A42F8" w:rsidP="005677E7">
      <w:pPr>
        <w:jc w:val="both"/>
        <w:rPr>
          <w:rFonts w:asciiTheme="minorHAnsi" w:eastAsia="Calibri" w:hAnsiTheme="minorHAnsi" w:cstheme="minorHAnsi"/>
          <w:b/>
          <w:i/>
          <w:sz w:val="14"/>
          <w:szCs w:val="14"/>
          <w:lang w:val="en-GB" w:eastAsia="en-ZA"/>
        </w:rPr>
      </w:pPr>
    </w:p>
    <w:tbl>
      <w:tblPr>
        <w:tblW w:w="10632" w:type="dxa"/>
        <w:tblInd w:w="-14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559"/>
        <w:gridCol w:w="8073"/>
      </w:tblGrid>
      <w:tr w:rsidR="005677E7" w:rsidRPr="002E4905" w14:paraId="44AB1527" w14:textId="77777777" w:rsidTr="005521CA">
        <w:trPr>
          <w:trHeight w:val="312"/>
        </w:trPr>
        <w:tc>
          <w:tcPr>
            <w:tcW w:w="10632" w:type="dxa"/>
            <w:gridSpan w:val="2"/>
            <w:tcBorders>
              <w:top w:val="single" w:sz="2" w:space="0" w:color="auto"/>
              <w:left w:val="single" w:sz="2" w:space="0" w:color="auto"/>
              <w:bottom w:val="single" w:sz="2" w:space="0" w:color="auto"/>
              <w:right w:val="single" w:sz="2" w:space="0" w:color="auto"/>
            </w:tcBorders>
            <w:shd w:val="clear" w:color="auto" w:fill="BFBFBF" w:themeFill="background1" w:themeFillShade="BF"/>
          </w:tcPr>
          <w:p w14:paraId="331B9836" w14:textId="77777777" w:rsidR="005677E7" w:rsidRPr="002E4905" w:rsidRDefault="005677E7" w:rsidP="005521CA">
            <w:pPr>
              <w:tabs>
                <w:tab w:val="left" w:pos="2148"/>
              </w:tabs>
              <w:spacing w:before="30" w:after="30" w:line="259" w:lineRule="auto"/>
              <w:jc w:val="both"/>
              <w:rPr>
                <w:rFonts w:asciiTheme="minorHAnsi" w:eastAsia="Calibri" w:hAnsiTheme="minorHAnsi" w:cstheme="minorHAnsi"/>
                <w:b/>
                <w:bCs/>
                <w:sz w:val="14"/>
                <w:szCs w:val="14"/>
                <w:lang w:val="en-GB"/>
              </w:rPr>
            </w:pPr>
            <w:r w:rsidRPr="00A82A85">
              <w:rPr>
                <w:rFonts w:asciiTheme="minorHAnsi" w:eastAsia="Calibri" w:hAnsiTheme="minorHAnsi" w:cstheme="minorHAnsi"/>
                <w:b/>
                <w:sz w:val="24"/>
                <w:szCs w:val="24"/>
                <w:lang w:val="en-GB"/>
              </w:rPr>
              <w:t>F</w:t>
            </w:r>
            <w:r>
              <w:rPr>
                <w:rFonts w:asciiTheme="minorHAnsi" w:eastAsia="Calibri" w:hAnsiTheme="minorHAnsi" w:cstheme="minorHAnsi"/>
                <w:b/>
                <w:iCs/>
                <w:sz w:val="22"/>
                <w:szCs w:val="22"/>
                <w:lang w:val="en-GB" w:eastAsia="en-ZA"/>
              </w:rPr>
              <w:t xml:space="preserve">ICA QUESTIONNAIRE FOR </w:t>
            </w:r>
            <w:r w:rsidRPr="00A82A85">
              <w:rPr>
                <w:rFonts w:asciiTheme="minorHAnsi" w:eastAsia="Calibri" w:hAnsiTheme="minorHAnsi" w:cstheme="minorHAnsi"/>
                <w:b/>
                <w:iCs/>
                <w:sz w:val="22"/>
                <w:szCs w:val="22"/>
                <w:lang w:val="en-GB" w:eastAsia="en-ZA"/>
              </w:rPr>
              <w:t>INDIVIDUALS</w:t>
            </w:r>
          </w:p>
        </w:tc>
      </w:tr>
      <w:tr w:rsidR="005677E7" w:rsidRPr="002E4905" w14:paraId="1894625F" w14:textId="77777777" w:rsidTr="005521CA">
        <w:trPr>
          <w:trHeight w:val="312"/>
        </w:trPr>
        <w:tc>
          <w:tcPr>
            <w:tcW w:w="10632" w:type="dxa"/>
            <w:gridSpan w:val="2"/>
            <w:tcBorders>
              <w:top w:val="single" w:sz="2" w:space="0" w:color="auto"/>
              <w:left w:val="single" w:sz="2" w:space="0" w:color="auto"/>
              <w:bottom w:val="single" w:sz="2" w:space="0" w:color="auto"/>
              <w:right w:val="single" w:sz="2" w:space="0" w:color="auto"/>
            </w:tcBorders>
            <w:shd w:val="clear" w:color="auto" w:fill="auto"/>
          </w:tcPr>
          <w:p w14:paraId="72574238" w14:textId="77777777" w:rsidR="005677E7" w:rsidRPr="00A82A85" w:rsidRDefault="005677E7" w:rsidP="005521CA">
            <w:pPr>
              <w:tabs>
                <w:tab w:val="left" w:pos="2148"/>
              </w:tabs>
              <w:spacing w:before="30" w:after="30" w:line="259" w:lineRule="auto"/>
              <w:jc w:val="both"/>
              <w:rPr>
                <w:rFonts w:asciiTheme="minorHAnsi" w:eastAsia="Calibri" w:hAnsiTheme="minorHAnsi" w:cstheme="minorHAnsi"/>
                <w:b/>
                <w:sz w:val="24"/>
                <w:szCs w:val="24"/>
                <w:lang w:val="en-GB"/>
              </w:rPr>
            </w:pPr>
            <w:r w:rsidRPr="00A82A85">
              <w:rPr>
                <w:rFonts w:asciiTheme="minorHAnsi" w:eastAsia="Calibri" w:hAnsiTheme="minorHAnsi" w:cstheme="minorHAnsi"/>
                <w:b/>
                <w:i/>
                <w:sz w:val="14"/>
                <w:szCs w:val="14"/>
                <w:lang w:val="en-GB" w:eastAsia="en-ZA"/>
              </w:rPr>
              <w:lastRenderedPageBreak/>
              <w:t>Please note that the information herein collected is required in terms of the Financial Intelligence Centre Act 2001 as amended and will be used for purposes stipulated within the FIC Act. In terms of the provisions contained in the POPIA 2013, and in line with the Privacy Policy of THE BUSINESS (ETCHELLS &amp; YOUNG PROPERTY BROKERS), information herein completed will not be shared with third parties unless so indicated or unless it is necessary to give effect to your transaction and then only with other professionals involved in the transaction. Please note that some of the information you have supplied may need to be shared with outside authorities for formal verification purposes (such as the Deeds Office, FIC, SARS, the Court or similar) and your signature of this form constitutes your permission for THE BUSINESS (ETCHELLS &amp; YOUNG PROPERTY BROKERS) to share the information accordingly.</w:t>
            </w:r>
          </w:p>
        </w:tc>
      </w:tr>
      <w:tr w:rsidR="005677E7" w:rsidRPr="002E4905" w14:paraId="3D154275" w14:textId="77777777" w:rsidTr="005521CA">
        <w:trPr>
          <w:trHeight w:hRule="exact" w:val="850"/>
        </w:trPr>
        <w:tc>
          <w:tcPr>
            <w:tcW w:w="2559" w:type="dxa"/>
            <w:tcBorders>
              <w:top w:val="single" w:sz="2" w:space="0" w:color="auto"/>
              <w:left w:val="single" w:sz="2" w:space="0" w:color="auto"/>
              <w:bottom w:val="single" w:sz="2" w:space="0" w:color="auto"/>
              <w:right w:val="single" w:sz="2" w:space="0" w:color="auto"/>
            </w:tcBorders>
            <w:shd w:val="clear" w:color="auto" w:fill="F2F2F2"/>
          </w:tcPr>
          <w:p w14:paraId="0F8E8C17" w14:textId="77777777" w:rsidR="005677E7" w:rsidRPr="002E4905" w:rsidRDefault="005677E7" w:rsidP="005521CA">
            <w:pPr>
              <w:tabs>
                <w:tab w:val="left" w:pos="2148"/>
              </w:tabs>
              <w:spacing w:before="30" w:after="30" w:line="259" w:lineRule="auto"/>
              <w:rPr>
                <w:rFonts w:asciiTheme="minorHAnsi" w:eastAsia="Calibri" w:hAnsiTheme="minorHAnsi" w:cstheme="minorHAnsi"/>
                <w:b/>
                <w:bCs/>
                <w:sz w:val="14"/>
                <w:szCs w:val="14"/>
                <w:lang w:val="en-GB"/>
              </w:rPr>
            </w:pPr>
            <w:r w:rsidRPr="002E4905">
              <w:rPr>
                <w:rFonts w:asciiTheme="minorHAnsi" w:eastAsia="Calibri" w:hAnsiTheme="minorHAnsi" w:cstheme="minorHAnsi"/>
                <w:b/>
                <w:bCs/>
                <w:sz w:val="14"/>
                <w:szCs w:val="14"/>
                <w:lang w:val="en-GB"/>
              </w:rPr>
              <w:t>HAVE YOU PREVIOUSLY DEALT WITH THE BUSINESS (ETCHELLS &amp; YOUNG PROPERTY BROKERS) AND IF SO, PLEASE SUPPLY A SUMMARY</w:t>
            </w:r>
          </w:p>
        </w:tc>
        <w:sdt>
          <w:sdtPr>
            <w:rPr>
              <w:rFonts w:asciiTheme="minorHAnsi" w:eastAsia="Calibri" w:hAnsiTheme="minorHAnsi" w:cstheme="minorHAnsi"/>
              <w:sz w:val="14"/>
              <w:szCs w:val="14"/>
              <w:lang w:val="en-GB"/>
            </w:rPr>
            <w:id w:val="1457293268"/>
            <w:placeholder>
              <w:docPart w:val="DefaultPlaceholder_-1854013440"/>
            </w:placeholder>
            <w:showingPlcHdr/>
          </w:sdtPr>
          <w:sdtContent>
            <w:tc>
              <w:tcPr>
                <w:tcW w:w="8073" w:type="dxa"/>
                <w:tcBorders>
                  <w:top w:val="single" w:sz="2" w:space="0" w:color="auto"/>
                  <w:left w:val="single" w:sz="2" w:space="0" w:color="auto"/>
                  <w:bottom w:val="single" w:sz="2" w:space="0" w:color="auto"/>
                  <w:right w:val="single" w:sz="2" w:space="0" w:color="auto"/>
                </w:tcBorders>
              </w:tcPr>
              <w:p w14:paraId="6AA0FCF5" w14:textId="0FDED81C" w:rsidR="005677E7" w:rsidRPr="002E4905" w:rsidRDefault="009A63CC" w:rsidP="005521CA">
                <w:pPr>
                  <w:tabs>
                    <w:tab w:val="left" w:pos="2148"/>
                  </w:tabs>
                  <w:spacing w:before="30" w:after="30" w:line="259" w:lineRule="auto"/>
                  <w:jc w:val="both"/>
                  <w:rPr>
                    <w:rFonts w:asciiTheme="minorHAnsi" w:eastAsia="Calibri" w:hAnsiTheme="minorHAnsi" w:cstheme="minorHAnsi"/>
                    <w:sz w:val="14"/>
                    <w:szCs w:val="14"/>
                    <w:lang w:val="en-GB"/>
                  </w:rPr>
                </w:pPr>
                <w:r w:rsidRPr="001A79EF">
                  <w:rPr>
                    <w:rStyle w:val="PlaceholderText"/>
                  </w:rPr>
                  <w:t>Click or tap here to enter text.</w:t>
                </w:r>
              </w:p>
            </w:tc>
          </w:sdtContent>
        </w:sdt>
      </w:tr>
      <w:tr w:rsidR="005677E7" w:rsidRPr="002E4905" w14:paraId="63CCD1AE" w14:textId="77777777" w:rsidTr="005521CA">
        <w:trPr>
          <w:trHeight w:hRule="exact" w:val="850"/>
        </w:trPr>
        <w:tc>
          <w:tcPr>
            <w:tcW w:w="2559" w:type="dxa"/>
            <w:tcBorders>
              <w:top w:val="single" w:sz="2" w:space="0" w:color="auto"/>
              <w:left w:val="single" w:sz="2" w:space="0" w:color="auto"/>
              <w:bottom w:val="single" w:sz="2" w:space="0" w:color="auto"/>
              <w:right w:val="single" w:sz="2" w:space="0" w:color="auto"/>
            </w:tcBorders>
            <w:shd w:val="clear" w:color="auto" w:fill="F2F2F2"/>
          </w:tcPr>
          <w:p w14:paraId="73A35B37" w14:textId="77777777" w:rsidR="005677E7" w:rsidRPr="002E4905" w:rsidRDefault="005677E7" w:rsidP="005521CA">
            <w:pPr>
              <w:tabs>
                <w:tab w:val="left" w:pos="2148"/>
              </w:tabs>
              <w:spacing w:before="30" w:after="30" w:line="259" w:lineRule="auto"/>
              <w:rPr>
                <w:rFonts w:asciiTheme="minorHAnsi" w:eastAsia="Calibri" w:hAnsiTheme="minorHAnsi" w:cstheme="minorHAnsi"/>
                <w:b/>
                <w:bCs/>
                <w:sz w:val="14"/>
                <w:szCs w:val="14"/>
                <w:lang w:val="en-GB"/>
              </w:rPr>
            </w:pPr>
            <w:r w:rsidRPr="002E4905">
              <w:rPr>
                <w:rFonts w:asciiTheme="minorHAnsi" w:eastAsia="Calibri" w:hAnsiTheme="minorHAnsi" w:cstheme="minorHAnsi"/>
                <w:b/>
                <w:bCs/>
                <w:sz w:val="14"/>
                <w:szCs w:val="14"/>
                <w:lang w:val="en-GB"/>
              </w:rPr>
              <w:t>WHAT IS THE NATURE OF YOUR CURRENT INTERACTION WITH THE BUSINESS (ETCHELLS &amp; YOUNG PROPERTY BROKERS)</w:t>
            </w:r>
          </w:p>
        </w:tc>
        <w:tc>
          <w:tcPr>
            <w:tcW w:w="8073" w:type="dxa"/>
            <w:tcBorders>
              <w:top w:val="single" w:sz="2" w:space="0" w:color="auto"/>
              <w:left w:val="single" w:sz="2" w:space="0" w:color="auto"/>
              <w:bottom w:val="single" w:sz="2" w:space="0" w:color="auto"/>
              <w:right w:val="single" w:sz="2" w:space="0" w:color="auto"/>
            </w:tcBorders>
          </w:tcPr>
          <w:p w14:paraId="5CEF4F94" w14:textId="635A6E1F" w:rsidR="005677E7" w:rsidRPr="002E4905" w:rsidRDefault="005677E7" w:rsidP="005521CA">
            <w:pPr>
              <w:tabs>
                <w:tab w:val="left" w:pos="2148"/>
              </w:tabs>
              <w:spacing w:before="30" w:after="30" w:line="259" w:lineRule="auto"/>
              <w:jc w:val="both"/>
              <w:rPr>
                <w:rFonts w:asciiTheme="minorHAnsi" w:eastAsia="Calibri" w:hAnsiTheme="minorHAnsi" w:cstheme="minorHAnsi"/>
                <w:sz w:val="14"/>
                <w:szCs w:val="14"/>
                <w:lang w:val="en-GB"/>
              </w:rPr>
            </w:pPr>
            <w:r w:rsidRPr="002E4905">
              <w:rPr>
                <w:rFonts w:asciiTheme="minorHAnsi" w:eastAsia="Calibri" w:hAnsiTheme="minorHAnsi" w:cstheme="minorHAnsi"/>
                <w:sz w:val="14"/>
                <w:szCs w:val="14"/>
                <w:lang w:val="en-GB"/>
              </w:rPr>
              <w:t xml:space="preserve"> </w:t>
            </w:r>
            <w:sdt>
              <w:sdtPr>
                <w:rPr>
                  <w:rFonts w:asciiTheme="minorHAnsi" w:eastAsia="Calibri" w:hAnsiTheme="minorHAnsi" w:cstheme="minorHAnsi"/>
                  <w:sz w:val="14"/>
                  <w:szCs w:val="14"/>
                  <w:lang w:val="en-GB"/>
                </w:rPr>
                <w:id w:val="-1847700774"/>
                <w:placeholder>
                  <w:docPart w:val="DefaultPlaceholder_-1854013440"/>
                </w:placeholder>
                <w:showingPlcHdr/>
              </w:sdtPr>
              <w:sdtContent>
                <w:r w:rsidR="009A63CC" w:rsidRPr="001A79EF">
                  <w:rPr>
                    <w:rStyle w:val="PlaceholderText"/>
                  </w:rPr>
                  <w:t>Click or tap here to enter text.</w:t>
                </w:r>
              </w:sdtContent>
            </w:sdt>
          </w:p>
        </w:tc>
      </w:tr>
      <w:tr w:rsidR="005677E7" w:rsidRPr="002E4905" w14:paraId="44877714" w14:textId="77777777" w:rsidTr="005521CA">
        <w:trPr>
          <w:trHeight w:hRule="exact" w:val="406"/>
        </w:trPr>
        <w:tc>
          <w:tcPr>
            <w:tcW w:w="2559" w:type="dxa"/>
            <w:tcBorders>
              <w:top w:val="single" w:sz="2" w:space="0" w:color="auto"/>
              <w:left w:val="single" w:sz="2" w:space="0" w:color="auto"/>
              <w:bottom w:val="single" w:sz="2" w:space="0" w:color="auto"/>
              <w:right w:val="single" w:sz="2" w:space="0" w:color="auto"/>
            </w:tcBorders>
            <w:shd w:val="clear" w:color="auto" w:fill="F2F2F2"/>
          </w:tcPr>
          <w:p w14:paraId="4394F626" w14:textId="77777777" w:rsidR="005677E7" w:rsidRPr="002E4905" w:rsidRDefault="005677E7" w:rsidP="005521CA">
            <w:pPr>
              <w:tabs>
                <w:tab w:val="left" w:pos="2148"/>
              </w:tabs>
              <w:spacing w:before="30" w:after="30" w:line="259" w:lineRule="auto"/>
              <w:rPr>
                <w:rFonts w:asciiTheme="minorHAnsi" w:eastAsia="Calibri" w:hAnsiTheme="minorHAnsi" w:cstheme="minorHAnsi"/>
                <w:sz w:val="14"/>
                <w:szCs w:val="14"/>
                <w:lang w:val="en-GB"/>
              </w:rPr>
            </w:pPr>
            <w:r w:rsidRPr="002E4905">
              <w:rPr>
                <w:rFonts w:asciiTheme="minorHAnsi" w:eastAsia="Calibri" w:hAnsiTheme="minorHAnsi" w:cstheme="minorHAnsi"/>
                <w:b/>
                <w:sz w:val="14"/>
                <w:szCs w:val="14"/>
                <w:lang w:val="en-GB"/>
              </w:rPr>
              <w:t>RSA RESIDENT</w:t>
            </w:r>
          </w:p>
        </w:tc>
        <w:tc>
          <w:tcPr>
            <w:tcW w:w="8073" w:type="dxa"/>
            <w:tcBorders>
              <w:top w:val="single" w:sz="2" w:space="0" w:color="auto"/>
              <w:left w:val="single" w:sz="2" w:space="0" w:color="auto"/>
              <w:bottom w:val="single" w:sz="2" w:space="0" w:color="auto"/>
              <w:right w:val="single" w:sz="2" w:space="0" w:color="auto"/>
            </w:tcBorders>
          </w:tcPr>
          <w:p w14:paraId="44B3E5E6" w14:textId="55A3FF17" w:rsidR="005677E7" w:rsidRPr="002E4905" w:rsidRDefault="005677E7" w:rsidP="005521CA">
            <w:pPr>
              <w:tabs>
                <w:tab w:val="left" w:pos="2148"/>
              </w:tabs>
              <w:spacing w:before="30" w:after="30" w:line="259" w:lineRule="auto"/>
              <w:jc w:val="both"/>
              <w:rPr>
                <w:rFonts w:asciiTheme="minorHAnsi" w:eastAsia="Calibri" w:hAnsiTheme="minorHAnsi" w:cstheme="minorHAnsi"/>
                <w:sz w:val="14"/>
                <w:szCs w:val="14"/>
                <w:lang w:val="en-GB"/>
              </w:rPr>
            </w:pPr>
            <w:r w:rsidRPr="002E4905">
              <w:rPr>
                <w:rFonts w:asciiTheme="minorHAnsi" w:eastAsiaTheme="minorEastAsia" w:hAnsiTheme="minorHAnsi" w:cstheme="minorHAnsi"/>
                <w:sz w:val="22"/>
                <w:szCs w:val="22"/>
              </w:rPr>
              <w:t xml:space="preserve"> </w:t>
            </w:r>
            <w:sdt>
              <w:sdtPr>
                <w:rPr>
                  <w:rFonts w:asciiTheme="minorHAnsi" w:eastAsiaTheme="minorEastAsia" w:hAnsiTheme="minorHAnsi" w:cstheme="minorHAnsi"/>
                  <w:sz w:val="22"/>
                  <w:szCs w:val="22"/>
                </w:rPr>
                <w:id w:val="1957137849"/>
                <w14:checkbox>
                  <w14:checked w14:val="0"/>
                  <w14:checkedState w14:val="2612" w14:font="MS Gothic"/>
                  <w14:uncheckedState w14:val="2610" w14:font="MS Gothic"/>
                </w14:checkbox>
              </w:sdtPr>
              <w:sdtContent>
                <w:r w:rsidR="009A63CC">
                  <w:rPr>
                    <w:rFonts w:ascii="MS Gothic" w:eastAsia="MS Gothic" w:hAnsi="MS Gothic" w:cstheme="minorHAnsi" w:hint="eastAsia"/>
                    <w:sz w:val="22"/>
                    <w:szCs w:val="22"/>
                  </w:rPr>
                  <w:t>☐</w:t>
                </w:r>
              </w:sdtContent>
            </w:sdt>
            <w:r w:rsidRPr="002E4905">
              <w:rPr>
                <w:rFonts w:asciiTheme="minorHAnsi" w:eastAsiaTheme="minorEastAsia" w:hAnsiTheme="minorHAnsi" w:cstheme="minorHAnsi"/>
                <w:sz w:val="22"/>
                <w:szCs w:val="22"/>
              </w:rPr>
              <w:t xml:space="preserve">YES           </w:t>
            </w:r>
            <w:sdt>
              <w:sdtPr>
                <w:rPr>
                  <w:rFonts w:asciiTheme="minorHAnsi" w:eastAsiaTheme="minorEastAsia" w:hAnsiTheme="minorHAnsi" w:cstheme="minorHAnsi"/>
                  <w:sz w:val="22"/>
                  <w:szCs w:val="22"/>
                </w:rPr>
                <w:id w:val="-12543851"/>
                <w14:checkbox>
                  <w14:checked w14:val="0"/>
                  <w14:checkedState w14:val="2612" w14:font="MS Gothic"/>
                  <w14:uncheckedState w14:val="2610" w14:font="MS Gothic"/>
                </w14:checkbox>
              </w:sdtPr>
              <w:sdtContent>
                <w:r w:rsidRPr="002E4905">
                  <w:rPr>
                    <w:rFonts w:ascii="Segoe UI Symbol" w:eastAsiaTheme="minorEastAsia" w:hAnsi="Segoe UI Symbol" w:cs="Segoe UI Symbol"/>
                    <w:sz w:val="22"/>
                    <w:szCs w:val="22"/>
                  </w:rPr>
                  <w:t>☐</w:t>
                </w:r>
              </w:sdtContent>
            </w:sdt>
            <w:r w:rsidRPr="002E4905">
              <w:rPr>
                <w:rFonts w:asciiTheme="minorHAnsi" w:eastAsiaTheme="minorEastAsia" w:hAnsiTheme="minorHAnsi" w:cstheme="minorHAnsi"/>
                <w:sz w:val="22"/>
                <w:szCs w:val="22"/>
              </w:rPr>
              <w:t>NO</w:t>
            </w:r>
          </w:p>
        </w:tc>
      </w:tr>
      <w:tr w:rsidR="005677E7" w:rsidRPr="002E4905" w14:paraId="4DED60F4" w14:textId="77777777" w:rsidTr="005521CA">
        <w:trPr>
          <w:trHeight w:hRule="exact" w:val="461"/>
        </w:trPr>
        <w:tc>
          <w:tcPr>
            <w:tcW w:w="2559" w:type="dxa"/>
            <w:tcBorders>
              <w:top w:val="single" w:sz="2" w:space="0" w:color="auto"/>
              <w:left w:val="single" w:sz="2" w:space="0" w:color="auto"/>
              <w:bottom w:val="single" w:sz="2" w:space="0" w:color="auto"/>
              <w:right w:val="single" w:sz="2" w:space="0" w:color="auto"/>
            </w:tcBorders>
            <w:shd w:val="clear" w:color="auto" w:fill="F2F2F2"/>
          </w:tcPr>
          <w:p w14:paraId="1BF021E5" w14:textId="77777777" w:rsidR="005677E7" w:rsidRPr="002E4905" w:rsidRDefault="005677E7" w:rsidP="005521CA">
            <w:pPr>
              <w:tabs>
                <w:tab w:val="left" w:pos="2148"/>
              </w:tabs>
              <w:spacing w:before="30" w:after="30" w:line="259" w:lineRule="auto"/>
              <w:rPr>
                <w:rFonts w:asciiTheme="minorHAnsi" w:eastAsia="Calibri" w:hAnsiTheme="minorHAnsi" w:cstheme="minorHAnsi"/>
                <w:b/>
                <w:sz w:val="14"/>
                <w:szCs w:val="14"/>
                <w:lang w:val="en-GB"/>
              </w:rPr>
            </w:pPr>
            <w:r w:rsidRPr="002E4905">
              <w:rPr>
                <w:rFonts w:asciiTheme="minorHAnsi" w:eastAsia="Calibri" w:hAnsiTheme="minorHAnsi" w:cstheme="minorHAnsi"/>
                <w:b/>
                <w:sz w:val="14"/>
                <w:szCs w:val="14"/>
                <w:lang w:val="en-GB"/>
              </w:rPr>
              <w:t>IF NON-RESIDENT, PLEASE CONFIRM THE PLACE OF PERMANENT RESIDENCY</w:t>
            </w:r>
          </w:p>
        </w:tc>
        <w:sdt>
          <w:sdtPr>
            <w:rPr>
              <w:rFonts w:asciiTheme="minorHAnsi" w:eastAsia="Calibri" w:hAnsiTheme="minorHAnsi" w:cstheme="minorHAnsi"/>
              <w:sz w:val="14"/>
              <w:szCs w:val="14"/>
              <w:lang w:val="en-GB"/>
            </w:rPr>
            <w:id w:val="-163941148"/>
            <w:placeholder>
              <w:docPart w:val="DefaultPlaceholder_-1854013440"/>
            </w:placeholder>
            <w:showingPlcHdr/>
          </w:sdtPr>
          <w:sdtContent>
            <w:tc>
              <w:tcPr>
                <w:tcW w:w="8073" w:type="dxa"/>
                <w:tcBorders>
                  <w:top w:val="single" w:sz="2" w:space="0" w:color="auto"/>
                  <w:left w:val="single" w:sz="2" w:space="0" w:color="auto"/>
                  <w:bottom w:val="single" w:sz="2" w:space="0" w:color="auto"/>
                  <w:right w:val="single" w:sz="2" w:space="0" w:color="auto"/>
                </w:tcBorders>
              </w:tcPr>
              <w:p w14:paraId="665109AF" w14:textId="58F0F8FB" w:rsidR="005677E7" w:rsidRPr="002E4905" w:rsidRDefault="009A63CC" w:rsidP="005521CA">
                <w:pPr>
                  <w:tabs>
                    <w:tab w:val="left" w:pos="2148"/>
                  </w:tabs>
                  <w:spacing w:before="30" w:after="30" w:line="259" w:lineRule="auto"/>
                  <w:jc w:val="both"/>
                  <w:rPr>
                    <w:rFonts w:asciiTheme="minorHAnsi" w:eastAsia="Calibri" w:hAnsiTheme="minorHAnsi" w:cstheme="minorHAnsi"/>
                    <w:sz w:val="14"/>
                    <w:szCs w:val="14"/>
                    <w:lang w:val="en-GB"/>
                  </w:rPr>
                </w:pPr>
                <w:r w:rsidRPr="001A79EF">
                  <w:rPr>
                    <w:rStyle w:val="PlaceholderText"/>
                  </w:rPr>
                  <w:t>Click or tap here to enter text.</w:t>
                </w:r>
              </w:p>
            </w:tc>
          </w:sdtContent>
        </w:sdt>
      </w:tr>
      <w:tr w:rsidR="005677E7" w:rsidRPr="002E4905" w14:paraId="183C7CCA" w14:textId="77777777" w:rsidTr="005521CA">
        <w:trPr>
          <w:trHeight w:hRule="exact" w:val="494"/>
        </w:trPr>
        <w:tc>
          <w:tcPr>
            <w:tcW w:w="2559" w:type="dxa"/>
            <w:tcBorders>
              <w:top w:val="single" w:sz="2" w:space="0" w:color="auto"/>
              <w:left w:val="single" w:sz="2" w:space="0" w:color="auto"/>
              <w:bottom w:val="single" w:sz="2" w:space="0" w:color="auto"/>
              <w:right w:val="single" w:sz="2" w:space="0" w:color="auto"/>
            </w:tcBorders>
            <w:shd w:val="clear" w:color="auto" w:fill="F2F2F2"/>
          </w:tcPr>
          <w:p w14:paraId="26AD5D70" w14:textId="77777777" w:rsidR="005677E7" w:rsidRPr="002E4905" w:rsidRDefault="005677E7" w:rsidP="005521CA">
            <w:pPr>
              <w:tabs>
                <w:tab w:val="left" w:pos="2148"/>
              </w:tabs>
              <w:spacing w:before="30" w:after="30" w:line="259" w:lineRule="auto"/>
              <w:rPr>
                <w:rFonts w:asciiTheme="minorHAnsi" w:eastAsia="Calibri" w:hAnsiTheme="minorHAnsi" w:cstheme="minorHAnsi"/>
                <w:b/>
                <w:sz w:val="14"/>
                <w:szCs w:val="14"/>
                <w:lang w:val="en-GB"/>
              </w:rPr>
            </w:pPr>
            <w:r w:rsidRPr="002E4905">
              <w:rPr>
                <w:rFonts w:asciiTheme="minorHAnsi" w:eastAsia="Calibri" w:hAnsiTheme="minorHAnsi" w:cstheme="minorHAnsi"/>
                <w:b/>
                <w:sz w:val="14"/>
                <w:szCs w:val="14"/>
                <w:lang w:val="en-GB"/>
              </w:rPr>
              <w:t>DO YOU HOLD AMERICAN CITIZENSHIP OR RESIDENCY</w:t>
            </w:r>
          </w:p>
        </w:tc>
        <w:tc>
          <w:tcPr>
            <w:tcW w:w="8073" w:type="dxa"/>
            <w:tcBorders>
              <w:top w:val="single" w:sz="2" w:space="0" w:color="auto"/>
              <w:left w:val="single" w:sz="2" w:space="0" w:color="auto"/>
              <w:bottom w:val="single" w:sz="2" w:space="0" w:color="auto"/>
              <w:right w:val="single" w:sz="2" w:space="0" w:color="auto"/>
            </w:tcBorders>
          </w:tcPr>
          <w:p w14:paraId="63E661A2" w14:textId="77777777" w:rsidR="005677E7" w:rsidRPr="002E4905" w:rsidRDefault="005677E7" w:rsidP="005521CA">
            <w:pPr>
              <w:tabs>
                <w:tab w:val="left" w:pos="2148"/>
              </w:tabs>
              <w:spacing w:before="30" w:after="30" w:line="259" w:lineRule="auto"/>
              <w:jc w:val="both"/>
              <w:rPr>
                <w:rFonts w:asciiTheme="minorHAnsi" w:eastAsia="Calibri" w:hAnsiTheme="minorHAnsi" w:cstheme="minorHAnsi"/>
                <w:sz w:val="14"/>
                <w:szCs w:val="14"/>
                <w:lang w:val="en-GB"/>
              </w:rPr>
            </w:pPr>
            <w:r w:rsidRPr="002E4905">
              <w:rPr>
                <w:rFonts w:asciiTheme="minorHAnsi" w:eastAsiaTheme="minorEastAsia" w:hAnsiTheme="minorHAnsi" w:cstheme="minorHAnsi"/>
                <w:sz w:val="22"/>
                <w:szCs w:val="22"/>
              </w:rPr>
              <w:t xml:space="preserve"> </w:t>
            </w:r>
            <w:sdt>
              <w:sdtPr>
                <w:rPr>
                  <w:rFonts w:asciiTheme="minorHAnsi" w:eastAsiaTheme="minorEastAsia" w:hAnsiTheme="minorHAnsi" w:cstheme="minorHAnsi"/>
                  <w:sz w:val="22"/>
                  <w:szCs w:val="22"/>
                </w:rPr>
                <w:id w:val="676156741"/>
                <w14:checkbox>
                  <w14:checked w14:val="0"/>
                  <w14:checkedState w14:val="2612" w14:font="MS Gothic"/>
                  <w14:uncheckedState w14:val="2610" w14:font="MS Gothic"/>
                </w14:checkbox>
              </w:sdtPr>
              <w:sdtContent>
                <w:r>
                  <w:rPr>
                    <w:rFonts w:ascii="MS Gothic" w:eastAsia="MS Gothic" w:hAnsi="MS Gothic" w:cstheme="minorHAnsi" w:hint="eastAsia"/>
                    <w:sz w:val="22"/>
                    <w:szCs w:val="22"/>
                  </w:rPr>
                  <w:t>☐</w:t>
                </w:r>
              </w:sdtContent>
            </w:sdt>
            <w:r w:rsidRPr="002E4905">
              <w:rPr>
                <w:rFonts w:asciiTheme="minorHAnsi" w:eastAsiaTheme="minorEastAsia" w:hAnsiTheme="minorHAnsi" w:cstheme="minorHAnsi"/>
                <w:sz w:val="22"/>
                <w:szCs w:val="22"/>
              </w:rPr>
              <w:t xml:space="preserve">YES           </w:t>
            </w:r>
            <w:sdt>
              <w:sdtPr>
                <w:rPr>
                  <w:rFonts w:asciiTheme="minorHAnsi" w:eastAsiaTheme="minorEastAsia" w:hAnsiTheme="minorHAnsi" w:cstheme="minorHAnsi"/>
                  <w:sz w:val="22"/>
                  <w:szCs w:val="22"/>
                </w:rPr>
                <w:id w:val="-1810084576"/>
                <w14:checkbox>
                  <w14:checked w14:val="0"/>
                  <w14:checkedState w14:val="2612" w14:font="MS Gothic"/>
                  <w14:uncheckedState w14:val="2610" w14:font="MS Gothic"/>
                </w14:checkbox>
              </w:sdtPr>
              <w:sdtContent>
                <w:r w:rsidRPr="002E4905">
                  <w:rPr>
                    <w:rFonts w:ascii="Segoe UI Symbol" w:eastAsiaTheme="minorEastAsia" w:hAnsi="Segoe UI Symbol" w:cs="Segoe UI Symbol"/>
                    <w:sz w:val="22"/>
                    <w:szCs w:val="22"/>
                  </w:rPr>
                  <w:t>☐</w:t>
                </w:r>
              </w:sdtContent>
            </w:sdt>
            <w:r w:rsidRPr="002E4905">
              <w:rPr>
                <w:rFonts w:asciiTheme="minorHAnsi" w:eastAsiaTheme="minorEastAsia" w:hAnsiTheme="minorHAnsi" w:cstheme="minorHAnsi"/>
                <w:sz w:val="22"/>
                <w:szCs w:val="22"/>
              </w:rPr>
              <w:t>NO</w:t>
            </w:r>
          </w:p>
        </w:tc>
      </w:tr>
      <w:tr w:rsidR="005677E7" w:rsidRPr="002E4905" w14:paraId="56265C34" w14:textId="77777777" w:rsidTr="005521CA">
        <w:trPr>
          <w:trHeight w:hRule="exact" w:val="494"/>
        </w:trPr>
        <w:tc>
          <w:tcPr>
            <w:tcW w:w="2559" w:type="dxa"/>
            <w:tcBorders>
              <w:top w:val="single" w:sz="2" w:space="0" w:color="auto"/>
              <w:left w:val="single" w:sz="2" w:space="0" w:color="auto"/>
              <w:bottom w:val="single" w:sz="2" w:space="0" w:color="auto"/>
              <w:right w:val="single" w:sz="2" w:space="0" w:color="auto"/>
            </w:tcBorders>
            <w:shd w:val="clear" w:color="auto" w:fill="F2F2F2"/>
          </w:tcPr>
          <w:p w14:paraId="638C0B4D" w14:textId="77777777" w:rsidR="005677E7" w:rsidRPr="002E4905" w:rsidRDefault="005677E7" w:rsidP="005521CA">
            <w:pPr>
              <w:tabs>
                <w:tab w:val="left" w:pos="2148"/>
              </w:tabs>
              <w:spacing w:before="30" w:after="30" w:line="259" w:lineRule="auto"/>
              <w:rPr>
                <w:rFonts w:asciiTheme="minorHAnsi" w:eastAsia="Calibri" w:hAnsiTheme="minorHAnsi" w:cstheme="minorHAnsi"/>
                <w:b/>
                <w:sz w:val="14"/>
                <w:szCs w:val="14"/>
                <w:lang w:val="en-GB"/>
              </w:rPr>
            </w:pPr>
            <w:r w:rsidRPr="002E4905">
              <w:rPr>
                <w:rFonts w:asciiTheme="minorHAnsi" w:eastAsia="Calibri" w:hAnsiTheme="minorHAnsi" w:cstheme="minorHAnsi"/>
                <w:b/>
                <w:sz w:val="14"/>
                <w:szCs w:val="14"/>
                <w:lang w:val="en-GB"/>
              </w:rPr>
              <w:t>IF FOREIGN, PLACE OF BIRTH</w:t>
            </w:r>
          </w:p>
        </w:tc>
        <w:tc>
          <w:tcPr>
            <w:tcW w:w="8073" w:type="dxa"/>
            <w:tcBorders>
              <w:top w:val="single" w:sz="2" w:space="0" w:color="auto"/>
              <w:left w:val="single" w:sz="2" w:space="0" w:color="auto"/>
              <w:bottom w:val="single" w:sz="2" w:space="0" w:color="auto"/>
              <w:right w:val="single" w:sz="2" w:space="0" w:color="auto"/>
            </w:tcBorders>
          </w:tcPr>
          <w:p w14:paraId="0E9A727A" w14:textId="786EBCC5" w:rsidR="005677E7" w:rsidRPr="002E4905" w:rsidRDefault="005677E7" w:rsidP="005521CA">
            <w:pPr>
              <w:tabs>
                <w:tab w:val="left" w:pos="2148"/>
              </w:tabs>
              <w:spacing w:before="30" w:after="30" w:line="259" w:lineRule="auto"/>
              <w:jc w:val="both"/>
              <w:rPr>
                <w:rFonts w:asciiTheme="minorHAnsi" w:eastAsia="Calibri" w:hAnsiTheme="minorHAnsi" w:cstheme="minorHAnsi"/>
                <w:sz w:val="14"/>
                <w:szCs w:val="14"/>
                <w:lang w:val="en-GB"/>
              </w:rPr>
            </w:pPr>
            <w:r w:rsidRPr="002E4905">
              <w:rPr>
                <w:rFonts w:asciiTheme="minorHAnsi" w:eastAsia="Calibri" w:hAnsiTheme="minorHAnsi" w:cstheme="minorHAnsi"/>
                <w:sz w:val="14"/>
                <w:szCs w:val="14"/>
                <w:lang w:val="en-GB"/>
              </w:rPr>
              <w:t xml:space="preserve">  </w:t>
            </w:r>
            <w:sdt>
              <w:sdtPr>
                <w:rPr>
                  <w:rFonts w:asciiTheme="minorHAnsi" w:eastAsia="Calibri" w:hAnsiTheme="minorHAnsi" w:cstheme="minorHAnsi"/>
                  <w:sz w:val="14"/>
                  <w:szCs w:val="14"/>
                  <w:lang w:val="en-GB"/>
                </w:rPr>
                <w:id w:val="-1342151865"/>
                <w:placeholder>
                  <w:docPart w:val="DefaultPlaceholder_-1854013440"/>
                </w:placeholder>
                <w:showingPlcHdr/>
              </w:sdtPr>
              <w:sdtContent>
                <w:r w:rsidR="009A63CC" w:rsidRPr="001A79EF">
                  <w:rPr>
                    <w:rStyle w:val="PlaceholderText"/>
                  </w:rPr>
                  <w:t>Click or tap here to enter text.</w:t>
                </w:r>
              </w:sdtContent>
            </w:sdt>
          </w:p>
        </w:tc>
      </w:tr>
      <w:tr w:rsidR="005677E7" w:rsidRPr="002E4905" w14:paraId="55707EA1" w14:textId="77777777" w:rsidTr="005521CA">
        <w:trPr>
          <w:trHeight w:hRule="exact" w:val="425"/>
        </w:trPr>
        <w:tc>
          <w:tcPr>
            <w:tcW w:w="2559" w:type="dxa"/>
            <w:tcBorders>
              <w:top w:val="single" w:sz="2" w:space="0" w:color="auto"/>
              <w:left w:val="single" w:sz="2" w:space="0" w:color="auto"/>
              <w:bottom w:val="single" w:sz="2" w:space="0" w:color="auto"/>
              <w:right w:val="single" w:sz="2" w:space="0" w:color="auto"/>
            </w:tcBorders>
            <w:shd w:val="clear" w:color="auto" w:fill="F2F2F2"/>
          </w:tcPr>
          <w:p w14:paraId="18AC2556" w14:textId="77777777" w:rsidR="005677E7" w:rsidRPr="002E4905" w:rsidRDefault="005677E7" w:rsidP="005521CA">
            <w:pPr>
              <w:tabs>
                <w:tab w:val="left" w:pos="2148"/>
              </w:tabs>
              <w:spacing w:before="30" w:after="30" w:line="259" w:lineRule="auto"/>
              <w:rPr>
                <w:rFonts w:asciiTheme="minorHAnsi" w:eastAsia="Calibri" w:hAnsiTheme="minorHAnsi" w:cstheme="minorHAnsi"/>
                <w:b/>
                <w:sz w:val="14"/>
                <w:szCs w:val="14"/>
                <w:lang w:val="en-GB"/>
              </w:rPr>
            </w:pPr>
            <w:r w:rsidRPr="002E4905">
              <w:rPr>
                <w:rFonts w:asciiTheme="minorHAnsi" w:eastAsia="Calibri" w:hAnsiTheme="minorHAnsi" w:cstheme="minorHAnsi"/>
                <w:b/>
                <w:sz w:val="14"/>
                <w:szCs w:val="14"/>
                <w:lang w:val="en-GB"/>
              </w:rPr>
              <w:t>RSA VISA ISSUED IF FOREIGN</w:t>
            </w:r>
          </w:p>
        </w:tc>
        <w:tc>
          <w:tcPr>
            <w:tcW w:w="8073" w:type="dxa"/>
            <w:tcBorders>
              <w:top w:val="single" w:sz="2" w:space="0" w:color="auto"/>
              <w:left w:val="single" w:sz="2" w:space="0" w:color="auto"/>
              <w:bottom w:val="single" w:sz="2" w:space="0" w:color="auto"/>
              <w:right w:val="single" w:sz="2" w:space="0" w:color="auto"/>
            </w:tcBorders>
          </w:tcPr>
          <w:p w14:paraId="1F21240B" w14:textId="77777777" w:rsidR="005677E7" w:rsidRPr="002E4905" w:rsidRDefault="005677E7" w:rsidP="005521CA">
            <w:pPr>
              <w:tabs>
                <w:tab w:val="left" w:pos="2148"/>
              </w:tabs>
              <w:spacing w:before="30" w:after="30" w:line="259" w:lineRule="auto"/>
              <w:jc w:val="both"/>
              <w:rPr>
                <w:rFonts w:asciiTheme="minorHAnsi" w:eastAsia="Calibri" w:hAnsiTheme="minorHAnsi" w:cstheme="minorHAnsi"/>
                <w:sz w:val="14"/>
                <w:szCs w:val="14"/>
                <w:lang w:val="en-GB"/>
              </w:rPr>
            </w:pPr>
            <w:r w:rsidRPr="002E4905">
              <w:rPr>
                <w:rFonts w:asciiTheme="minorHAnsi" w:eastAsiaTheme="minorEastAsia" w:hAnsiTheme="minorHAnsi" w:cstheme="minorHAnsi"/>
                <w:sz w:val="22"/>
                <w:szCs w:val="22"/>
              </w:rPr>
              <w:t xml:space="preserve"> </w:t>
            </w:r>
            <w:sdt>
              <w:sdtPr>
                <w:rPr>
                  <w:rFonts w:asciiTheme="minorHAnsi" w:eastAsiaTheme="minorEastAsia" w:hAnsiTheme="minorHAnsi" w:cstheme="minorHAnsi"/>
                  <w:sz w:val="22"/>
                  <w:szCs w:val="22"/>
                </w:rPr>
                <w:id w:val="1616170883"/>
                <w14:checkbox>
                  <w14:checked w14:val="0"/>
                  <w14:checkedState w14:val="2612" w14:font="MS Gothic"/>
                  <w14:uncheckedState w14:val="2610" w14:font="MS Gothic"/>
                </w14:checkbox>
              </w:sdtPr>
              <w:sdtContent>
                <w:r>
                  <w:rPr>
                    <w:rFonts w:ascii="MS Gothic" w:eastAsia="MS Gothic" w:hAnsi="MS Gothic" w:cstheme="minorHAnsi" w:hint="eastAsia"/>
                    <w:sz w:val="22"/>
                    <w:szCs w:val="22"/>
                  </w:rPr>
                  <w:t>☐</w:t>
                </w:r>
              </w:sdtContent>
            </w:sdt>
            <w:r w:rsidRPr="002E4905">
              <w:rPr>
                <w:rFonts w:asciiTheme="minorHAnsi" w:eastAsiaTheme="minorEastAsia" w:hAnsiTheme="minorHAnsi" w:cstheme="minorHAnsi"/>
                <w:sz w:val="22"/>
                <w:szCs w:val="22"/>
              </w:rPr>
              <w:t xml:space="preserve">YES           </w:t>
            </w:r>
            <w:sdt>
              <w:sdtPr>
                <w:rPr>
                  <w:rFonts w:asciiTheme="minorHAnsi" w:eastAsiaTheme="minorEastAsia" w:hAnsiTheme="minorHAnsi" w:cstheme="minorHAnsi"/>
                  <w:sz w:val="22"/>
                  <w:szCs w:val="22"/>
                </w:rPr>
                <w:id w:val="1047878368"/>
                <w14:checkbox>
                  <w14:checked w14:val="0"/>
                  <w14:checkedState w14:val="2612" w14:font="MS Gothic"/>
                  <w14:uncheckedState w14:val="2610" w14:font="MS Gothic"/>
                </w14:checkbox>
              </w:sdtPr>
              <w:sdtContent>
                <w:r w:rsidRPr="002E4905">
                  <w:rPr>
                    <w:rFonts w:ascii="Segoe UI Symbol" w:eastAsiaTheme="minorEastAsia" w:hAnsi="Segoe UI Symbol" w:cs="Segoe UI Symbol"/>
                    <w:sz w:val="22"/>
                    <w:szCs w:val="22"/>
                  </w:rPr>
                  <w:t>☐</w:t>
                </w:r>
              </w:sdtContent>
            </w:sdt>
            <w:r w:rsidRPr="002E4905">
              <w:rPr>
                <w:rFonts w:asciiTheme="minorHAnsi" w:eastAsiaTheme="minorEastAsia" w:hAnsiTheme="minorHAnsi" w:cstheme="minorHAnsi"/>
                <w:sz w:val="22"/>
                <w:szCs w:val="22"/>
              </w:rPr>
              <w:t>NO</w:t>
            </w:r>
          </w:p>
        </w:tc>
      </w:tr>
      <w:tr w:rsidR="005677E7" w:rsidRPr="002E4905" w14:paraId="30E4A566" w14:textId="77777777" w:rsidTr="005521CA">
        <w:trPr>
          <w:trHeight w:hRule="exact" w:val="270"/>
        </w:trPr>
        <w:tc>
          <w:tcPr>
            <w:tcW w:w="2559" w:type="dxa"/>
            <w:tcBorders>
              <w:top w:val="single" w:sz="2" w:space="0" w:color="auto"/>
              <w:left w:val="single" w:sz="2" w:space="0" w:color="auto"/>
              <w:bottom w:val="single" w:sz="2" w:space="0" w:color="auto"/>
              <w:right w:val="single" w:sz="2" w:space="0" w:color="auto"/>
            </w:tcBorders>
            <w:shd w:val="clear" w:color="auto" w:fill="F2F2F2"/>
          </w:tcPr>
          <w:p w14:paraId="57B6CF03" w14:textId="77777777" w:rsidR="005677E7" w:rsidRPr="002E4905" w:rsidRDefault="005677E7" w:rsidP="005521CA">
            <w:pPr>
              <w:tabs>
                <w:tab w:val="left" w:pos="2148"/>
              </w:tabs>
              <w:spacing w:before="30" w:after="30" w:line="259" w:lineRule="auto"/>
              <w:rPr>
                <w:rFonts w:asciiTheme="minorHAnsi" w:eastAsia="Calibri" w:hAnsiTheme="minorHAnsi" w:cstheme="minorHAnsi"/>
                <w:b/>
                <w:sz w:val="14"/>
                <w:szCs w:val="14"/>
                <w:lang w:val="en-GB"/>
              </w:rPr>
            </w:pPr>
            <w:r w:rsidRPr="002E4905">
              <w:rPr>
                <w:rFonts w:asciiTheme="minorHAnsi" w:eastAsia="Calibri" w:hAnsiTheme="minorHAnsi" w:cstheme="minorHAnsi"/>
                <w:b/>
                <w:sz w:val="14"/>
                <w:szCs w:val="14"/>
                <w:lang w:val="en-GB"/>
              </w:rPr>
              <w:t>INCOME TAX NUMBER</w:t>
            </w:r>
          </w:p>
        </w:tc>
        <w:tc>
          <w:tcPr>
            <w:tcW w:w="8073" w:type="dxa"/>
            <w:tcBorders>
              <w:top w:val="single" w:sz="2" w:space="0" w:color="auto"/>
              <w:left w:val="single" w:sz="2" w:space="0" w:color="auto"/>
              <w:bottom w:val="single" w:sz="2" w:space="0" w:color="auto"/>
              <w:right w:val="single" w:sz="2" w:space="0" w:color="auto"/>
            </w:tcBorders>
          </w:tcPr>
          <w:p w14:paraId="1B308ED8" w14:textId="09DE0F93" w:rsidR="005677E7" w:rsidRPr="002E4905" w:rsidRDefault="005677E7" w:rsidP="005521CA">
            <w:pPr>
              <w:tabs>
                <w:tab w:val="left" w:pos="2148"/>
              </w:tabs>
              <w:spacing w:before="30" w:after="30" w:line="259" w:lineRule="auto"/>
              <w:jc w:val="both"/>
              <w:rPr>
                <w:rFonts w:asciiTheme="minorHAnsi" w:eastAsia="Calibri" w:hAnsiTheme="minorHAnsi" w:cstheme="minorHAnsi"/>
                <w:sz w:val="14"/>
                <w:szCs w:val="14"/>
                <w:lang w:val="en-GB"/>
              </w:rPr>
            </w:pPr>
            <w:r w:rsidRPr="002E4905">
              <w:rPr>
                <w:rFonts w:asciiTheme="minorHAnsi" w:eastAsia="Calibri" w:hAnsiTheme="minorHAnsi" w:cstheme="minorHAnsi"/>
                <w:sz w:val="14"/>
                <w:szCs w:val="14"/>
                <w:lang w:val="en-GB"/>
              </w:rPr>
              <w:t xml:space="preserve">  </w:t>
            </w:r>
            <w:sdt>
              <w:sdtPr>
                <w:rPr>
                  <w:rFonts w:asciiTheme="minorHAnsi" w:eastAsia="Calibri" w:hAnsiTheme="minorHAnsi" w:cstheme="minorHAnsi"/>
                  <w:sz w:val="14"/>
                  <w:szCs w:val="14"/>
                  <w:lang w:val="en-GB"/>
                </w:rPr>
                <w:id w:val="2084173594"/>
                <w:placeholder>
                  <w:docPart w:val="DefaultPlaceholder_-1854013440"/>
                </w:placeholder>
                <w:showingPlcHdr/>
              </w:sdtPr>
              <w:sdtContent>
                <w:r w:rsidR="009A63CC" w:rsidRPr="001A79EF">
                  <w:rPr>
                    <w:rStyle w:val="PlaceholderText"/>
                  </w:rPr>
                  <w:t>Click or tap here to enter text.</w:t>
                </w:r>
              </w:sdtContent>
            </w:sdt>
          </w:p>
        </w:tc>
      </w:tr>
      <w:tr w:rsidR="005677E7" w:rsidRPr="002E4905" w14:paraId="422CEC6F" w14:textId="77777777" w:rsidTr="005521CA">
        <w:trPr>
          <w:trHeight w:hRule="exact" w:val="571"/>
        </w:trPr>
        <w:tc>
          <w:tcPr>
            <w:tcW w:w="2559" w:type="dxa"/>
            <w:tcBorders>
              <w:top w:val="single" w:sz="2" w:space="0" w:color="auto"/>
              <w:left w:val="single" w:sz="2" w:space="0" w:color="auto"/>
              <w:bottom w:val="single" w:sz="2" w:space="0" w:color="auto"/>
              <w:right w:val="single" w:sz="2" w:space="0" w:color="auto"/>
            </w:tcBorders>
            <w:shd w:val="clear" w:color="auto" w:fill="F2F2F2"/>
            <w:vAlign w:val="center"/>
          </w:tcPr>
          <w:p w14:paraId="4EAA04FB" w14:textId="77777777" w:rsidR="005677E7" w:rsidRPr="002E4905" w:rsidRDefault="005677E7" w:rsidP="005521CA">
            <w:pPr>
              <w:tabs>
                <w:tab w:val="left" w:pos="2148"/>
              </w:tabs>
              <w:spacing w:before="30" w:after="30" w:line="259" w:lineRule="auto"/>
              <w:rPr>
                <w:rFonts w:asciiTheme="minorHAnsi" w:eastAsia="Calibri" w:hAnsiTheme="minorHAnsi" w:cstheme="minorHAnsi"/>
                <w:b/>
                <w:sz w:val="14"/>
                <w:szCs w:val="14"/>
                <w:lang w:val="en-GB"/>
              </w:rPr>
            </w:pPr>
            <w:r w:rsidRPr="002E4905">
              <w:rPr>
                <w:rFonts w:asciiTheme="minorHAnsi" w:eastAsia="Calibri" w:hAnsiTheme="minorHAnsi" w:cstheme="minorHAnsi"/>
                <w:b/>
                <w:sz w:val="14"/>
                <w:szCs w:val="14"/>
                <w:lang w:val="en-GB"/>
              </w:rPr>
              <w:t>PLEASE CONFIRM TAX BASE IF NOT SOUTH AFRICA</w:t>
            </w:r>
          </w:p>
        </w:tc>
        <w:tc>
          <w:tcPr>
            <w:tcW w:w="8073" w:type="dxa"/>
            <w:tcBorders>
              <w:top w:val="single" w:sz="2" w:space="0" w:color="auto"/>
              <w:left w:val="single" w:sz="2" w:space="0" w:color="auto"/>
              <w:bottom w:val="single" w:sz="2" w:space="0" w:color="auto"/>
              <w:right w:val="single" w:sz="2" w:space="0" w:color="auto"/>
            </w:tcBorders>
            <w:vAlign w:val="center"/>
          </w:tcPr>
          <w:p w14:paraId="6B8E0399" w14:textId="22B226F3" w:rsidR="005677E7" w:rsidRPr="002E4905" w:rsidRDefault="005677E7" w:rsidP="005521CA">
            <w:pPr>
              <w:tabs>
                <w:tab w:val="left" w:pos="2148"/>
              </w:tabs>
              <w:spacing w:before="30" w:after="30" w:line="259" w:lineRule="auto"/>
              <w:jc w:val="both"/>
              <w:rPr>
                <w:rFonts w:asciiTheme="minorHAnsi" w:eastAsia="Calibri" w:hAnsiTheme="minorHAnsi" w:cstheme="minorHAnsi"/>
                <w:sz w:val="14"/>
                <w:szCs w:val="14"/>
                <w:lang w:val="en-GB"/>
              </w:rPr>
            </w:pPr>
            <w:r w:rsidRPr="002E4905">
              <w:rPr>
                <w:rFonts w:asciiTheme="minorHAnsi" w:eastAsia="Calibri" w:hAnsiTheme="minorHAnsi" w:cstheme="minorHAnsi"/>
                <w:sz w:val="14"/>
                <w:szCs w:val="14"/>
                <w:lang w:val="en-GB"/>
              </w:rPr>
              <w:t xml:space="preserve">  </w:t>
            </w:r>
            <w:sdt>
              <w:sdtPr>
                <w:rPr>
                  <w:rFonts w:asciiTheme="minorHAnsi" w:eastAsia="Calibri" w:hAnsiTheme="minorHAnsi" w:cstheme="minorHAnsi"/>
                  <w:sz w:val="14"/>
                  <w:szCs w:val="14"/>
                  <w:lang w:val="en-GB"/>
                </w:rPr>
                <w:id w:val="484283133"/>
                <w:placeholder>
                  <w:docPart w:val="DefaultPlaceholder_-1854013440"/>
                </w:placeholder>
                <w:showingPlcHdr/>
              </w:sdtPr>
              <w:sdtContent>
                <w:r w:rsidR="009A63CC" w:rsidRPr="001A79EF">
                  <w:rPr>
                    <w:rStyle w:val="PlaceholderText"/>
                  </w:rPr>
                  <w:t>Click or tap here to enter text.</w:t>
                </w:r>
              </w:sdtContent>
            </w:sdt>
          </w:p>
        </w:tc>
      </w:tr>
      <w:tr w:rsidR="005677E7" w:rsidRPr="002E4905" w14:paraId="36094B47" w14:textId="77777777" w:rsidTr="005521CA">
        <w:trPr>
          <w:trHeight w:val="271"/>
        </w:trPr>
        <w:tc>
          <w:tcPr>
            <w:tcW w:w="10632" w:type="dxa"/>
            <w:gridSpan w:val="2"/>
            <w:tcBorders>
              <w:top w:val="single" w:sz="2" w:space="0" w:color="auto"/>
              <w:left w:val="single" w:sz="2" w:space="0" w:color="auto"/>
              <w:bottom w:val="single" w:sz="2" w:space="0" w:color="auto"/>
              <w:right w:val="single" w:sz="2" w:space="0" w:color="auto"/>
            </w:tcBorders>
            <w:shd w:val="clear" w:color="auto" w:fill="auto"/>
          </w:tcPr>
          <w:p w14:paraId="50772EDF" w14:textId="77777777" w:rsidR="005677E7" w:rsidRPr="002E4905" w:rsidRDefault="005677E7" w:rsidP="005521CA">
            <w:pPr>
              <w:tabs>
                <w:tab w:val="left" w:pos="2148"/>
              </w:tabs>
              <w:spacing w:before="30" w:after="30"/>
              <w:jc w:val="both"/>
              <w:rPr>
                <w:rFonts w:asciiTheme="minorHAnsi" w:eastAsia="Calibri" w:hAnsiTheme="minorHAnsi" w:cstheme="minorHAnsi"/>
                <w:b/>
                <w:bCs/>
                <w:sz w:val="14"/>
                <w:szCs w:val="14"/>
                <w:lang w:val="en-GB"/>
              </w:rPr>
            </w:pPr>
            <w:r w:rsidRPr="002E4905">
              <w:rPr>
                <w:rFonts w:asciiTheme="minorHAnsi" w:eastAsia="Calibri" w:hAnsiTheme="minorHAnsi" w:cstheme="minorHAnsi"/>
                <w:b/>
                <w:bCs/>
                <w:sz w:val="14"/>
                <w:szCs w:val="14"/>
                <w:lang w:val="en-GB"/>
              </w:rPr>
              <w:t>FICA QUESTIONS</w:t>
            </w:r>
          </w:p>
          <w:p w14:paraId="074E04F8" w14:textId="77777777" w:rsidR="005677E7" w:rsidRPr="002E4905" w:rsidRDefault="005677E7" w:rsidP="005521CA">
            <w:pPr>
              <w:keepNext/>
              <w:jc w:val="both"/>
              <w:outlineLvl w:val="2"/>
              <w:rPr>
                <w:rFonts w:asciiTheme="minorHAnsi" w:hAnsiTheme="minorHAnsi" w:cstheme="minorHAnsi"/>
                <w:sz w:val="14"/>
                <w:szCs w:val="14"/>
                <w:lang w:val="en-GB"/>
              </w:rPr>
            </w:pPr>
            <w:r w:rsidRPr="002E4905">
              <w:rPr>
                <w:rFonts w:asciiTheme="minorHAnsi" w:hAnsiTheme="minorHAnsi" w:cstheme="minorHAnsi"/>
                <w:sz w:val="14"/>
                <w:szCs w:val="14"/>
                <w:lang w:val="en-GB"/>
              </w:rPr>
              <w:t>Customer/client identification is an international requirement and we, an accountable institution as defined in the Financial Intelligence Centre Act and Regulations, are obliged to identify our customers. In terms of sections 21, 21A, 21B, 21C and 21E of the FIC Act, we are also obliged to identify and verify: * bank accounts used for purposes of payments to or from you and * the source and origin of the cash monies.</w:t>
            </w:r>
          </w:p>
          <w:p w14:paraId="57215D68" w14:textId="77777777" w:rsidR="005677E7" w:rsidRPr="002E4905" w:rsidRDefault="005677E7" w:rsidP="005521CA">
            <w:pPr>
              <w:tabs>
                <w:tab w:val="left" w:pos="2148"/>
              </w:tabs>
              <w:spacing w:before="30" w:after="30" w:line="259" w:lineRule="auto"/>
              <w:jc w:val="both"/>
              <w:rPr>
                <w:rFonts w:asciiTheme="minorHAnsi" w:eastAsia="Calibri" w:hAnsiTheme="minorHAnsi" w:cstheme="minorHAnsi"/>
                <w:b/>
                <w:bCs/>
                <w:sz w:val="14"/>
                <w:szCs w:val="14"/>
                <w:lang w:val="en-GB"/>
              </w:rPr>
            </w:pPr>
            <w:r w:rsidRPr="002E4905">
              <w:rPr>
                <w:rFonts w:asciiTheme="minorHAnsi" w:eastAsia="Calibri" w:hAnsiTheme="minorHAnsi" w:cstheme="minorHAnsi"/>
                <w:b/>
                <w:bCs/>
                <w:sz w:val="14"/>
                <w:szCs w:val="14"/>
                <w:lang w:val="en-GB"/>
              </w:rPr>
              <w:t>These questions below are compulsory</w:t>
            </w:r>
          </w:p>
        </w:tc>
      </w:tr>
      <w:tr w:rsidR="005677E7" w:rsidRPr="002E4905" w14:paraId="6CDE9131" w14:textId="77777777" w:rsidTr="005521CA">
        <w:trPr>
          <w:trHeight w:hRule="exact" w:val="578"/>
        </w:trPr>
        <w:tc>
          <w:tcPr>
            <w:tcW w:w="2559" w:type="dxa"/>
            <w:tcBorders>
              <w:top w:val="single" w:sz="2" w:space="0" w:color="auto"/>
              <w:left w:val="single" w:sz="2" w:space="0" w:color="auto"/>
              <w:bottom w:val="single" w:sz="2" w:space="0" w:color="auto"/>
              <w:right w:val="single" w:sz="2" w:space="0" w:color="auto"/>
            </w:tcBorders>
            <w:shd w:val="clear" w:color="auto" w:fill="F2F2F2"/>
          </w:tcPr>
          <w:p w14:paraId="1D99BD3C" w14:textId="77777777" w:rsidR="005677E7" w:rsidRPr="002E4905" w:rsidRDefault="005677E7" w:rsidP="005521CA">
            <w:pPr>
              <w:tabs>
                <w:tab w:val="left" w:pos="2148"/>
              </w:tabs>
              <w:spacing w:before="30" w:after="30" w:line="259" w:lineRule="auto"/>
              <w:rPr>
                <w:rFonts w:asciiTheme="minorHAnsi" w:eastAsia="Calibri" w:hAnsiTheme="minorHAnsi" w:cstheme="minorHAnsi"/>
                <w:b/>
                <w:sz w:val="14"/>
                <w:szCs w:val="14"/>
                <w:lang w:val="en-GB"/>
              </w:rPr>
            </w:pPr>
            <w:r w:rsidRPr="002E4905">
              <w:rPr>
                <w:rFonts w:asciiTheme="minorHAnsi" w:eastAsia="Calibri" w:hAnsiTheme="minorHAnsi" w:cstheme="minorHAnsi"/>
                <w:b/>
                <w:sz w:val="14"/>
                <w:szCs w:val="14"/>
                <w:lang w:val="en-GB"/>
              </w:rPr>
              <w:t>DO YOU HOLD INTEREST IN ANY ENTITY (COMPANY OR TRUST) REGISTERED IN SOUTH AFRICA OR ABROAD</w:t>
            </w:r>
          </w:p>
        </w:tc>
        <w:tc>
          <w:tcPr>
            <w:tcW w:w="8073" w:type="dxa"/>
            <w:tcBorders>
              <w:top w:val="single" w:sz="2" w:space="0" w:color="auto"/>
              <w:left w:val="single" w:sz="2" w:space="0" w:color="auto"/>
              <w:bottom w:val="single" w:sz="2" w:space="0" w:color="auto"/>
              <w:right w:val="single" w:sz="2" w:space="0" w:color="auto"/>
            </w:tcBorders>
          </w:tcPr>
          <w:p w14:paraId="2DFD637D" w14:textId="4C7A8D52" w:rsidR="005677E7" w:rsidRPr="002E4905" w:rsidRDefault="005677E7" w:rsidP="005521CA">
            <w:pPr>
              <w:tabs>
                <w:tab w:val="left" w:pos="2148"/>
              </w:tabs>
              <w:spacing w:before="30" w:after="30" w:line="259" w:lineRule="auto"/>
              <w:jc w:val="both"/>
              <w:rPr>
                <w:rFonts w:asciiTheme="minorHAnsi" w:eastAsia="Calibri" w:hAnsiTheme="minorHAnsi" w:cstheme="minorHAnsi"/>
                <w:b/>
                <w:sz w:val="14"/>
                <w:szCs w:val="14"/>
                <w:lang w:val="en-GB"/>
              </w:rPr>
            </w:pPr>
            <w:r w:rsidRPr="002E4905">
              <w:rPr>
                <w:rFonts w:asciiTheme="minorHAnsi" w:eastAsiaTheme="minorEastAsia" w:hAnsiTheme="minorHAnsi" w:cstheme="minorHAnsi"/>
                <w:sz w:val="22"/>
                <w:szCs w:val="22"/>
              </w:rPr>
              <w:t xml:space="preserve"> </w:t>
            </w:r>
            <w:sdt>
              <w:sdtPr>
                <w:rPr>
                  <w:rFonts w:asciiTheme="minorHAnsi" w:eastAsiaTheme="minorEastAsia" w:hAnsiTheme="minorHAnsi" w:cstheme="minorHAnsi"/>
                  <w:sz w:val="22"/>
                  <w:szCs w:val="22"/>
                </w:rPr>
                <w:id w:val="478657116"/>
                <w14:checkbox>
                  <w14:checked w14:val="0"/>
                  <w14:checkedState w14:val="2612" w14:font="MS Gothic"/>
                  <w14:uncheckedState w14:val="2610" w14:font="MS Gothic"/>
                </w14:checkbox>
              </w:sdtPr>
              <w:sdtContent>
                <w:r w:rsidR="001928FC">
                  <w:rPr>
                    <w:rFonts w:ascii="MS Gothic" w:eastAsia="MS Gothic" w:hAnsi="MS Gothic" w:cstheme="minorHAnsi" w:hint="eastAsia"/>
                    <w:sz w:val="22"/>
                    <w:szCs w:val="22"/>
                  </w:rPr>
                  <w:t>☐</w:t>
                </w:r>
              </w:sdtContent>
            </w:sdt>
            <w:r w:rsidRPr="002E4905">
              <w:rPr>
                <w:rFonts w:asciiTheme="minorHAnsi" w:eastAsiaTheme="minorEastAsia" w:hAnsiTheme="minorHAnsi" w:cstheme="minorHAnsi"/>
                <w:sz w:val="22"/>
                <w:szCs w:val="22"/>
              </w:rPr>
              <w:t xml:space="preserve">YES           </w:t>
            </w:r>
            <w:sdt>
              <w:sdtPr>
                <w:rPr>
                  <w:rFonts w:asciiTheme="minorHAnsi" w:eastAsiaTheme="minorEastAsia" w:hAnsiTheme="minorHAnsi" w:cstheme="minorHAnsi"/>
                  <w:sz w:val="22"/>
                  <w:szCs w:val="22"/>
                </w:rPr>
                <w:id w:val="-1351028437"/>
                <w14:checkbox>
                  <w14:checked w14:val="0"/>
                  <w14:checkedState w14:val="2612" w14:font="MS Gothic"/>
                  <w14:uncheckedState w14:val="2610" w14:font="MS Gothic"/>
                </w14:checkbox>
              </w:sdtPr>
              <w:sdtContent>
                <w:r w:rsidR="001928FC">
                  <w:rPr>
                    <w:rFonts w:ascii="MS Gothic" w:eastAsia="MS Gothic" w:hAnsi="MS Gothic" w:cstheme="minorHAnsi" w:hint="eastAsia"/>
                    <w:sz w:val="22"/>
                    <w:szCs w:val="22"/>
                  </w:rPr>
                  <w:t>☐</w:t>
                </w:r>
              </w:sdtContent>
            </w:sdt>
            <w:r w:rsidRPr="002E4905">
              <w:rPr>
                <w:rFonts w:asciiTheme="minorHAnsi" w:eastAsiaTheme="minorEastAsia" w:hAnsiTheme="minorHAnsi" w:cstheme="minorHAnsi"/>
                <w:sz w:val="22"/>
                <w:szCs w:val="22"/>
              </w:rPr>
              <w:t>NO</w:t>
            </w:r>
          </w:p>
        </w:tc>
      </w:tr>
      <w:tr w:rsidR="005677E7" w:rsidRPr="002E4905" w14:paraId="69EA1573" w14:textId="77777777" w:rsidTr="005521CA">
        <w:trPr>
          <w:trHeight w:hRule="exact" w:val="2025"/>
        </w:trPr>
        <w:tc>
          <w:tcPr>
            <w:tcW w:w="2559" w:type="dxa"/>
            <w:tcBorders>
              <w:top w:val="single" w:sz="2" w:space="0" w:color="auto"/>
              <w:left w:val="single" w:sz="2" w:space="0" w:color="auto"/>
              <w:bottom w:val="single" w:sz="2" w:space="0" w:color="auto"/>
              <w:right w:val="single" w:sz="2" w:space="0" w:color="auto"/>
            </w:tcBorders>
            <w:shd w:val="clear" w:color="auto" w:fill="F2F2F2"/>
          </w:tcPr>
          <w:p w14:paraId="3174FC63" w14:textId="77777777" w:rsidR="005677E7" w:rsidRPr="002E4905" w:rsidRDefault="005677E7" w:rsidP="005521CA">
            <w:pPr>
              <w:tabs>
                <w:tab w:val="left" w:pos="2148"/>
              </w:tabs>
              <w:spacing w:before="30" w:after="30" w:line="259" w:lineRule="auto"/>
              <w:rPr>
                <w:rFonts w:asciiTheme="minorHAnsi" w:eastAsia="Calibri" w:hAnsiTheme="minorHAnsi" w:cstheme="minorHAnsi"/>
                <w:b/>
                <w:sz w:val="14"/>
                <w:szCs w:val="14"/>
                <w:lang w:val="en-GB"/>
              </w:rPr>
            </w:pPr>
            <w:r w:rsidRPr="002E4905">
              <w:rPr>
                <w:rFonts w:asciiTheme="minorHAnsi" w:eastAsia="Calibri" w:hAnsiTheme="minorHAnsi" w:cstheme="minorHAnsi"/>
                <w:b/>
                <w:sz w:val="14"/>
                <w:szCs w:val="14"/>
                <w:lang w:val="en-GB"/>
              </w:rPr>
              <w:t>ARE YOU INVOLVED IN TRADING OF DUAL-USE GOODS SUBJECT TO EXPORT CONTROL OR IS THERE ANY CONNECTION WITH AN UNIVERSITY OR RESEARCH FACILITY INVOLVED IN TRADING OF DUAL-USE GOODS OR GOODS SUBJECT TO EXPORT CONTROL?</w:t>
            </w:r>
          </w:p>
        </w:tc>
        <w:tc>
          <w:tcPr>
            <w:tcW w:w="8073" w:type="dxa"/>
            <w:tcBorders>
              <w:top w:val="single" w:sz="2" w:space="0" w:color="auto"/>
              <w:left w:val="single" w:sz="2" w:space="0" w:color="auto"/>
              <w:bottom w:val="single" w:sz="2" w:space="0" w:color="auto"/>
              <w:right w:val="single" w:sz="2" w:space="0" w:color="auto"/>
            </w:tcBorders>
          </w:tcPr>
          <w:p w14:paraId="700337E8" w14:textId="77777777" w:rsidR="005677E7" w:rsidRPr="002E4905" w:rsidRDefault="005677E7" w:rsidP="005521CA">
            <w:pPr>
              <w:tabs>
                <w:tab w:val="left" w:pos="2148"/>
              </w:tabs>
              <w:spacing w:before="30" w:after="30" w:line="259" w:lineRule="auto"/>
              <w:jc w:val="both"/>
              <w:rPr>
                <w:rFonts w:asciiTheme="minorHAnsi" w:eastAsia="Calibri" w:hAnsiTheme="minorHAnsi" w:cstheme="minorHAnsi"/>
                <w:sz w:val="12"/>
                <w:szCs w:val="12"/>
                <w:shd w:val="clear" w:color="auto" w:fill="FFFFFF"/>
                <w:lang w:val="en-GB"/>
              </w:rPr>
            </w:pPr>
            <w:r w:rsidRPr="002E4905">
              <w:rPr>
                <w:rFonts w:asciiTheme="minorHAnsi" w:eastAsia="Calibri" w:hAnsiTheme="minorHAnsi" w:cstheme="minorHAnsi"/>
                <w:sz w:val="12"/>
                <w:szCs w:val="12"/>
                <w:shd w:val="clear" w:color="auto" w:fill="FFFFFF"/>
                <w:lang w:val="en-GB"/>
              </w:rPr>
              <w:t>Examples of dual-use goods and technology include global positioning satellites, missiles, nuclear technology, chemical and biological tools, night vision technology, thermal imaging, some models of drones, aluminium pipes with precise specifications or certain kinds of ball bearings.</w:t>
            </w:r>
          </w:p>
          <w:p w14:paraId="4684A63C" w14:textId="77777777" w:rsidR="005677E7" w:rsidRPr="002E4905" w:rsidRDefault="00000000" w:rsidP="005521CA">
            <w:pPr>
              <w:tabs>
                <w:tab w:val="left" w:pos="2148"/>
              </w:tabs>
              <w:spacing w:before="30" w:after="30" w:line="259" w:lineRule="auto"/>
              <w:jc w:val="both"/>
              <w:rPr>
                <w:rFonts w:asciiTheme="minorHAnsi" w:eastAsia="Calibri" w:hAnsiTheme="minorHAnsi" w:cstheme="minorHAnsi"/>
                <w:b/>
                <w:sz w:val="12"/>
                <w:szCs w:val="12"/>
                <w:lang w:val="en-GB"/>
              </w:rPr>
            </w:pPr>
            <w:sdt>
              <w:sdtPr>
                <w:rPr>
                  <w:rFonts w:asciiTheme="minorHAnsi" w:eastAsiaTheme="minorEastAsia" w:hAnsiTheme="minorHAnsi" w:cstheme="minorHAnsi"/>
                  <w:sz w:val="22"/>
                  <w:szCs w:val="22"/>
                </w:rPr>
                <w:id w:val="-1692145162"/>
                <w14:checkbox>
                  <w14:checked w14:val="0"/>
                  <w14:checkedState w14:val="2612" w14:font="MS Gothic"/>
                  <w14:uncheckedState w14:val="2610" w14:font="MS Gothic"/>
                </w14:checkbox>
              </w:sdtPr>
              <w:sdtContent>
                <w:r w:rsidR="005677E7">
                  <w:rPr>
                    <w:rFonts w:ascii="MS Gothic" w:eastAsia="MS Gothic" w:hAnsi="MS Gothic" w:cstheme="minorHAnsi" w:hint="eastAsia"/>
                    <w:sz w:val="22"/>
                    <w:szCs w:val="22"/>
                  </w:rPr>
                  <w:t>☐</w:t>
                </w:r>
              </w:sdtContent>
            </w:sdt>
            <w:r w:rsidR="005677E7" w:rsidRPr="002E4905">
              <w:rPr>
                <w:rFonts w:asciiTheme="minorHAnsi" w:eastAsiaTheme="minorEastAsia" w:hAnsiTheme="minorHAnsi" w:cstheme="minorHAnsi"/>
                <w:sz w:val="22"/>
                <w:szCs w:val="22"/>
              </w:rPr>
              <w:t xml:space="preserve">YES           </w:t>
            </w:r>
            <w:sdt>
              <w:sdtPr>
                <w:rPr>
                  <w:rFonts w:asciiTheme="minorHAnsi" w:eastAsiaTheme="minorEastAsia" w:hAnsiTheme="minorHAnsi" w:cstheme="minorHAnsi"/>
                  <w:sz w:val="22"/>
                  <w:szCs w:val="22"/>
                </w:rPr>
                <w:id w:val="-278799453"/>
                <w14:checkbox>
                  <w14:checked w14:val="0"/>
                  <w14:checkedState w14:val="2612" w14:font="MS Gothic"/>
                  <w14:uncheckedState w14:val="2610" w14:font="MS Gothic"/>
                </w14:checkbox>
              </w:sdtPr>
              <w:sdtContent>
                <w:r w:rsidR="005677E7" w:rsidRPr="002E4905">
                  <w:rPr>
                    <w:rFonts w:ascii="Segoe UI Symbol" w:eastAsiaTheme="minorEastAsia" w:hAnsi="Segoe UI Symbol" w:cs="Segoe UI Symbol"/>
                    <w:sz w:val="22"/>
                    <w:szCs w:val="22"/>
                  </w:rPr>
                  <w:t>☐</w:t>
                </w:r>
              </w:sdtContent>
            </w:sdt>
            <w:r w:rsidR="005677E7" w:rsidRPr="002E4905">
              <w:rPr>
                <w:rFonts w:asciiTheme="minorHAnsi" w:eastAsiaTheme="minorEastAsia" w:hAnsiTheme="minorHAnsi" w:cstheme="minorHAnsi"/>
                <w:sz w:val="22"/>
                <w:szCs w:val="22"/>
              </w:rPr>
              <w:t>NO</w:t>
            </w:r>
          </w:p>
        </w:tc>
      </w:tr>
      <w:tr w:rsidR="005677E7" w:rsidRPr="002E4905" w14:paraId="361CA3FD" w14:textId="77777777" w:rsidTr="005521CA">
        <w:trPr>
          <w:trHeight w:hRule="exact" w:val="856"/>
        </w:trPr>
        <w:tc>
          <w:tcPr>
            <w:tcW w:w="2559" w:type="dxa"/>
            <w:tcBorders>
              <w:top w:val="single" w:sz="2" w:space="0" w:color="auto"/>
              <w:left w:val="single" w:sz="2" w:space="0" w:color="auto"/>
              <w:bottom w:val="single" w:sz="2" w:space="0" w:color="auto"/>
              <w:right w:val="single" w:sz="2" w:space="0" w:color="auto"/>
            </w:tcBorders>
            <w:shd w:val="clear" w:color="auto" w:fill="F2F2F2"/>
          </w:tcPr>
          <w:p w14:paraId="5445CBD2" w14:textId="77777777" w:rsidR="005677E7" w:rsidRPr="002E4905" w:rsidRDefault="005677E7" w:rsidP="005521CA">
            <w:pPr>
              <w:tabs>
                <w:tab w:val="left" w:pos="2148"/>
              </w:tabs>
              <w:spacing w:before="30" w:after="30" w:line="259" w:lineRule="auto"/>
              <w:rPr>
                <w:rFonts w:asciiTheme="minorHAnsi" w:eastAsia="Calibri" w:hAnsiTheme="minorHAnsi" w:cstheme="minorHAnsi"/>
                <w:b/>
                <w:sz w:val="14"/>
                <w:szCs w:val="14"/>
                <w:lang w:val="en-GB"/>
              </w:rPr>
            </w:pPr>
            <w:r w:rsidRPr="002E4905">
              <w:rPr>
                <w:rFonts w:asciiTheme="minorHAnsi" w:eastAsia="Calibri" w:hAnsiTheme="minorHAnsi" w:cstheme="minorHAnsi"/>
                <w:b/>
                <w:sz w:val="14"/>
                <w:szCs w:val="14"/>
                <w:lang w:val="en-GB"/>
              </w:rPr>
              <w:t>ARE YOU INVOLVED IN ACTIVITIES DIRECLTY OR INDIRECTLY LINKED WITH THE MANUFACTURING OR SALE OF ARMS OR WEAPONS?</w:t>
            </w:r>
          </w:p>
        </w:tc>
        <w:tc>
          <w:tcPr>
            <w:tcW w:w="8073" w:type="dxa"/>
            <w:tcBorders>
              <w:top w:val="single" w:sz="2" w:space="0" w:color="auto"/>
              <w:left w:val="single" w:sz="2" w:space="0" w:color="auto"/>
              <w:bottom w:val="single" w:sz="2" w:space="0" w:color="auto"/>
              <w:right w:val="single" w:sz="2" w:space="0" w:color="auto"/>
            </w:tcBorders>
          </w:tcPr>
          <w:p w14:paraId="14A91879" w14:textId="77777777" w:rsidR="005677E7" w:rsidRPr="002E4905" w:rsidRDefault="005677E7" w:rsidP="005521CA">
            <w:pPr>
              <w:tabs>
                <w:tab w:val="left" w:pos="2148"/>
              </w:tabs>
              <w:spacing w:before="30" w:after="30" w:line="259" w:lineRule="auto"/>
              <w:jc w:val="both"/>
              <w:rPr>
                <w:rFonts w:asciiTheme="minorHAnsi" w:eastAsia="Calibri" w:hAnsiTheme="minorHAnsi" w:cstheme="minorHAnsi"/>
                <w:b/>
                <w:sz w:val="14"/>
                <w:szCs w:val="14"/>
                <w:lang w:val="en-GB"/>
              </w:rPr>
            </w:pPr>
            <w:r w:rsidRPr="002E4905">
              <w:rPr>
                <w:rFonts w:asciiTheme="minorHAnsi" w:eastAsiaTheme="minorEastAsia" w:hAnsiTheme="minorHAnsi" w:cstheme="minorHAnsi"/>
                <w:sz w:val="22"/>
                <w:szCs w:val="22"/>
              </w:rPr>
              <w:t xml:space="preserve"> </w:t>
            </w:r>
            <w:sdt>
              <w:sdtPr>
                <w:rPr>
                  <w:rFonts w:asciiTheme="minorHAnsi" w:eastAsiaTheme="minorEastAsia" w:hAnsiTheme="minorHAnsi" w:cstheme="minorHAnsi"/>
                  <w:sz w:val="22"/>
                  <w:szCs w:val="22"/>
                </w:rPr>
                <w:id w:val="384537221"/>
                <w14:checkbox>
                  <w14:checked w14:val="0"/>
                  <w14:checkedState w14:val="2612" w14:font="MS Gothic"/>
                  <w14:uncheckedState w14:val="2610" w14:font="MS Gothic"/>
                </w14:checkbox>
              </w:sdtPr>
              <w:sdtContent>
                <w:r>
                  <w:rPr>
                    <w:rFonts w:ascii="MS Gothic" w:eastAsia="MS Gothic" w:hAnsi="MS Gothic" w:cstheme="minorHAnsi" w:hint="eastAsia"/>
                    <w:sz w:val="22"/>
                    <w:szCs w:val="22"/>
                  </w:rPr>
                  <w:t>☐</w:t>
                </w:r>
              </w:sdtContent>
            </w:sdt>
            <w:r w:rsidRPr="002E4905">
              <w:rPr>
                <w:rFonts w:asciiTheme="minorHAnsi" w:eastAsiaTheme="minorEastAsia" w:hAnsiTheme="minorHAnsi" w:cstheme="minorHAnsi"/>
                <w:sz w:val="22"/>
                <w:szCs w:val="22"/>
              </w:rPr>
              <w:t xml:space="preserve">YES           </w:t>
            </w:r>
            <w:sdt>
              <w:sdtPr>
                <w:rPr>
                  <w:rFonts w:asciiTheme="minorHAnsi" w:eastAsiaTheme="minorEastAsia" w:hAnsiTheme="minorHAnsi" w:cstheme="minorHAnsi"/>
                  <w:sz w:val="22"/>
                  <w:szCs w:val="22"/>
                </w:rPr>
                <w:id w:val="1275366390"/>
                <w14:checkbox>
                  <w14:checked w14:val="0"/>
                  <w14:checkedState w14:val="2612" w14:font="MS Gothic"/>
                  <w14:uncheckedState w14:val="2610" w14:font="MS Gothic"/>
                </w14:checkbox>
              </w:sdtPr>
              <w:sdtContent>
                <w:r w:rsidRPr="002E4905">
                  <w:rPr>
                    <w:rFonts w:ascii="Segoe UI Symbol" w:eastAsiaTheme="minorEastAsia" w:hAnsi="Segoe UI Symbol" w:cs="Segoe UI Symbol"/>
                    <w:sz w:val="22"/>
                    <w:szCs w:val="22"/>
                  </w:rPr>
                  <w:t>☐</w:t>
                </w:r>
              </w:sdtContent>
            </w:sdt>
            <w:r w:rsidRPr="002E4905">
              <w:rPr>
                <w:rFonts w:asciiTheme="minorHAnsi" w:eastAsiaTheme="minorEastAsia" w:hAnsiTheme="minorHAnsi" w:cstheme="minorHAnsi"/>
                <w:sz w:val="22"/>
                <w:szCs w:val="22"/>
              </w:rPr>
              <w:t>NO</w:t>
            </w:r>
          </w:p>
        </w:tc>
      </w:tr>
      <w:tr w:rsidR="005677E7" w:rsidRPr="002E4905" w14:paraId="4F269061" w14:textId="77777777" w:rsidTr="005521CA">
        <w:trPr>
          <w:trHeight w:hRule="exact" w:val="1838"/>
        </w:trPr>
        <w:tc>
          <w:tcPr>
            <w:tcW w:w="2559" w:type="dxa"/>
            <w:tcBorders>
              <w:top w:val="single" w:sz="2" w:space="0" w:color="auto"/>
              <w:left w:val="single" w:sz="2" w:space="0" w:color="auto"/>
              <w:bottom w:val="single" w:sz="2" w:space="0" w:color="auto"/>
              <w:right w:val="single" w:sz="2" w:space="0" w:color="auto"/>
            </w:tcBorders>
            <w:shd w:val="clear" w:color="auto" w:fill="F2F2F2"/>
          </w:tcPr>
          <w:p w14:paraId="03CBE613" w14:textId="77777777" w:rsidR="005677E7" w:rsidRPr="002E4905" w:rsidRDefault="005677E7" w:rsidP="005521CA">
            <w:pPr>
              <w:tabs>
                <w:tab w:val="left" w:pos="2148"/>
              </w:tabs>
              <w:spacing w:before="30" w:after="30" w:line="259" w:lineRule="auto"/>
              <w:rPr>
                <w:rFonts w:asciiTheme="minorHAnsi" w:eastAsia="Calibri" w:hAnsiTheme="minorHAnsi" w:cstheme="minorHAnsi"/>
                <w:b/>
                <w:sz w:val="14"/>
                <w:szCs w:val="14"/>
                <w:lang w:val="en-GB"/>
              </w:rPr>
            </w:pPr>
            <w:r w:rsidRPr="002E4905">
              <w:rPr>
                <w:rFonts w:asciiTheme="minorHAnsi" w:eastAsia="Calibri" w:hAnsiTheme="minorHAnsi" w:cstheme="minorHAnsi"/>
                <w:b/>
                <w:sz w:val="14"/>
                <w:szCs w:val="14"/>
                <w:lang w:val="en-GB"/>
              </w:rPr>
              <w:t>YOUR GENERAL SOURCE OF ALL YOUR WEALTH</w:t>
            </w:r>
          </w:p>
          <w:p w14:paraId="40460D1E" w14:textId="77777777" w:rsidR="005677E7" w:rsidRPr="002E4905" w:rsidRDefault="005677E7" w:rsidP="005677E7">
            <w:pPr>
              <w:numPr>
                <w:ilvl w:val="0"/>
                <w:numId w:val="30"/>
              </w:numPr>
              <w:tabs>
                <w:tab w:val="left" w:pos="2148"/>
              </w:tabs>
              <w:spacing w:before="30" w:after="30" w:line="259" w:lineRule="auto"/>
              <w:contextualSpacing/>
              <w:rPr>
                <w:rFonts w:asciiTheme="minorHAnsi" w:eastAsia="Calibri" w:hAnsiTheme="minorHAnsi" w:cstheme="minorHAnsi"/>
                <w:b/>
                <w:sz w:val="14"/>
                <w:szCs w:val="14"/>
                <w:lang w:val="en-GB"/>
              </w:rPr>
            </w:pPr>
            <w:r w:rsidRPr="002E4905">
              <w:rPr>
                <w:rFonts w:asciiTheme="minorHAnsi" w:eastAsia="Calibri" w:hAnsiTheme="minorHAnsi" w:cstheme="minorHAnsi"/>
                <w:b/>
                <w:sz w:val="14"/>
                <w:szCs w:val="14"/>
                <w:lang w:val="en-GB"/>
              </w:rPr>
              <w:t xml:space="preserve">Supply us with a summary of </w:t>
            </w:r>
            <w:r w:rsidRPr="002E4905">
              <w:rPr>
                <w:rFonts w:asciiTheme="minorHAnsi" w:eastAsia="Calibri" w:hAnsiTheme="minorHAnsi" w:cstheme="minorHAnsi"/>
                <w:b/>
                <w:sz w:val="14"/>
                <w:szCs w:val="14"/>
                <w:u w:val="single"/>
                <w:lang w:val="en-GB"/>
              </w:rPr>
              <w:t>all</w:t>
            </w:r>
            <w:r w:rsidRPr="002E4905">
              <w:rPr>
                <w:rFonts w:asciiTheme="minorHAnsi" w:eastAsia="Calibri" w:hAnsiTheme="minorHAnsi" w:cstheme="minorHAnsi"/>
                <w:b/>
                <w:sz w:val="14"/>
                <w:szCs w:val="14"/>
                <w:lang w:val="en-GB"/>
              </w:rPr>
              <w:t xml:space="preserve"> your income earning activities</w:t>
            </w:r>
          </w:p>
          <w:p w14:paraId="5A7203CD" w14:textId="77777777" w:rsidR="005677E7" w:rsidRPr="002E4905" w:rsidRDefault="005677E7" w:rsidP="005677E7">
            <w:pPr>
              <w:numPr>
                <w:ilvl w:val="0"/>
                <w:numId w:val="30"/>
              </w:numPr>
              <w:tabs>
                <w:tab w:val="left" w:pos="2148"/>
              </w:tabs>
              <w:spacing w:before="30" w:after="30" w:line="259" w:lineRule="auto"/>
              <w:contextualSpacing/>
              <w:jc w:val="both"/>
              <w:rPr>
                <w:rFonts w:asciiTheme="minorHAnsi" w:eastAsia="Calibri" w:hAnsiTheme="minorHAnsi" w:cstheme="minorHAnsi"/>
                <w:b/>
                <w:sz w:val="14"/>
                <w:szCs w:val="14"/>
                <w:lang w:val="en-GB"/>
              </w:rPr>
            </w:pPr>
            <w:r w:rsidRPr="002E4905">
              <w:rPr>
                <w:rFonts w:asciiTheme="minorHAnsi" w:eastAsia="Calibri" w:hAnsiTheme="minorHAnsi" w:cstheme="minorHAnsi"/>
                <w:b/>
                <w:sz w:val="14"/>
                <w:szCs w:val="14"/>
                <w:lang w:val="en-GB"/>
              </w:rPr>
              <w:t>FOR EXAMPLE:</w:t>
            </w:r>
          </w:p>
          <w:p w14:paraId="6308A963" w14:textId="77777777" w:rsidR="005677E7" w:rsidRPr="002E4905" w:rsidRDefault="005677E7" w:rsidP="005677E7">
            <w:pPr>
              <w:numPr>
                <w:ilvl w:val="0"/>
                <w:numId w:val="31"/>
              </w:numPr>
              <w:tabs>
                <w:tab w:val="left" w:pos="2148"/>
              </w:tabs>
              <w:spacing w:before="30" w:after="30" w:line="259" w:lineRule="auto"/>
              <w:contextualSpacing/>
              <w:jc w:val="both"/>
              <w:rPr>
                <w:rFonts w:asciiTheme="minorHAnsi" w:eastAsia="Calibri" w:hAnsiTheme="minorHAnsi" w:cstheme="minorHAnsi"/>
                <w:b/>
                <w:sz w:val="14"/>
                <w:szCs w:val="14"/>
                <w:lang w:val="en-GB"/>
              </w:rPr>
            </w:pPr>
            <w:r w:rsidRPr="002E4905">
              <w:rPr>
                <w:rFonts w:asciiTheme="minorHAnsi" w:eastAsia="Calibri" w:hAnsiTheme="minorHAnsi" w:cstheme="minorHAnsi"/>
                <w:b/>
                <w:sz w:val="14"/>
                <w:szCs w:val="14"/>
                <w:lang w:val="en-GB"/>
              </w:rPr>
              <w:t>Salaried employment</w:t>
            </w:r>
          </w:p>
          <w:p w14:paraId="5E57139A" w14:textId="77777777" w:rsidR="005677E7" w:rsidRPr="002E4905" w:rsidRDefault="005677E7" w:rsidP="005677E7">
            <w:pPr>
              <w:numPr>
                <w:ilvl w:val="0"/>
                <w:numId w:val="31"/>
              </w:numPr>
              <w:tabs>
                <w:tab w:val="left" w:pos="2148"/>
              </w:tabs>
              <w:spacing w:before="30" w:after="30" w:line="259" w:lineRule="auto"/>
              <w:contextualSpacing/>
              <w:jc w:val="both"/>
              <w:rPr>
                <w:rFonts w:asciiTheme="minorHAnsi" w:eastAsia="Calibri" w:hAnsiTheme="minorHAnsi" w:cstheme="minorHAnsi"/>
                <w:b/>
                <w:sz w:val="14"/>
                <w:szCs w:val="14"/>
                <w:lang w:val="en-GB"/>
              </w:rPr>
            </w:pPr>
            <w:r w:rsidRPr="002E4905">
              <w:rPr>
                <w:rFonts w:asciiTheme="minorHAnsi" w:eastAsia="Calibri" w:hAnsiTheme="minorHAnsi" w:cstheme="minorHAnsi"/>
                <w:b/>
                <w:sz w:val="14"/>
                <w:szCs w:val="14"/>
                <w:lang w:val="en-GB"/>
              </w:rPr>
              <w:t>Renting out a flat</w:t>
            </w:r>
          </w:p>
          <w:p w14:paraId="4D97F694" w14:textId="77777777" w:rsidR="005677E7" w:rsidRPr="002E4905" w:rsidRDefault="005677E7" w:rsidP="005677E7">
            <w:pPr>
              <w:numPr>
                <w:ilvl w:val="0"/>
                <w:numId w:val="31"/>
              </w:numPr>
              <w:tabs>
                <w:tab w:val="left" w:pos="2148"/>
              </w:tabs>
              <w:spacing w:before="30" w:after="30" w:line="259" w:lineRule="auto"/>
              <w:contextualSpacing/>
              <w:rPr>
                <w:rFonts w:asciiTheme="minorHAnsi" w:eastAsia="Calibri" w:hAnsiTheme="minorHAnsi" w:cstheme="minorHAnsi"/>
                <w:b/>
                <w:sz w:val="14"/>
                <w:szCs w:val="14"/>
                <w:lang w:val="en-GB"/>
              </w:rPr>
            </w:pPr>
            <w:r w:rsidRPr="002E4905">
              <w:rPr>
                <w:rFonts w:asciiTheme="minorHAnsi" w:eastAsia="Calibri" w:hAnsiTheme="minorHAnsi" w:cstheme="minorHAnsi"/>
                <w:b/>
                <w:sz w:val="14"/>
                <w:szCs w:val="14"/>
                <w:lang w:val="en-GB"/>
              </w:rPr>
              <w:t>Unit Trust interest</w:t>
            </w:r>
          </w:p>
        </w:tc>
        <w:tc>
          <w:tcPr>
            <w:tcW w:w="8073" w:type="dxa"/>
            <w:tcBorders>
              <w:top w:val="single" w:sz="2" w:space="0" w:color="auto"/>
              <w:left w:val="single" w:sz="2" w:space="0" w:color="auto"/>
              <w:bottom w:val="single" w:sz="2" w:space="0" w:color="auto"/>
              <w:right w:val="single" w:sz="2" w:space="0" w:color="auto"/>
            </w:tcBorders>
          </w:tcPr>
          <w:p w14:paraId="59DB5A5D" w14:textId="30B327E7" w:rsidR="005677E7" w:rsidRPr="002E4905" w:rsidRDefault="005677E7" w:rsidP="005521CA">
            <w:pPr>
              <w:tabs>
                <w:tab w:val="left" w:pos="2148"/>
              </w:tabs>
              <w:spacing w:before="30" w:after="30" w:line="259" w:lineRule="auto"/>
              <w:jc w:val="both"/>
              <w:rPr>
                <w:rFonts w:asciiTheme="minorHAnsi" w:eastAsia="Calibri" w:hAnsiTheme="minorHAnsi" w:cstheme="minorHAnsi"/>
                <w:b/>
                <w:sz w:val="14"/>
                <w:szCs w:val="14"/>
                <w:lang w:val="en-GB"/>
              </w:rPr>
            </w:pPr>
            <w:r w:rsidRPr="002E4905">
              <w:rPr>
                <w:rFonts w:asciiTheme="minorHAnsi" w:eastAsia="Calibri" w:hAnsiTheme="minorHAnsi" w:cstheme="minorHAnsi"/>
                <w:b/>
                <w:sz w:val="14"/>
                <w:szCs w:val="14"/>
                <w:lang w:val="en-GB"/>
              </w:rPr>
              <w:t xml:space="preserve">  </w:t>
            </w:r>
            <w:sdt>
              <w:sdtPr>
                <w:rPr>
                  <w:rFonts w:asciiTheme="minorHAnsi" w:eastAsia="Calibri" w:hAnsiTheme="minorHAnsi" w:cstheme="minorHAnsi"/>
                  <w:b/>
                  <w:sz w:val="14"/>
                  <w:szCs w:val="14"/>
                  <w:lang w:val="en-GB"/>
                </w:rPr>
                <w:id w:val="-434133279"/>
                <w:placeholder>
                  <w:docPart w:val="DefaultPlaceholder_-1854013440"/>
                </w:placeholder>
                <w:showingPlcHdr/>
              </w:sdtPr>
              <w:sdtContent>
                <w:r w:rsidR="009A63CC" w:rsidRPr="001A79EF">
                  <w:rPr>
                    <w:rStyle w:val="PlaceholderText"/>
                  </w:rPr>
                  <w:t>Click or tap here to enter text.</w:t>
                </w:r>
              </w:sdtContent>
            </w:sdt>
          </w:p>
        </w:tc>
      </w:tr>
      <w:tr w:rsidR="005677E7" w:rsidRPr="002E4905" w14:paraId="129B05A9" w14:textId="77777777" w:rsidTr="005521CA">
        <w:trPr>
          <w:trHeight w:hRule="exact" w:val="2402"/>
        </w:trPr>
        <w:tc>
          <w:tcPr>
            <w:tcW w:w="2559" w:type="dxa"/>
            <w:tcBorders>
              <w:top w:val="single" w:sz="2" w:space="0" w:color="auto"/>
              <w:left w:val="single" w:sz="2" w:space="0" w:color="auto"/>
              <w:bottom w:val="single" w:sz="2" w:space="0" w:color="auto"/>
              <w:right w:val="single" w:sz="2" w:space="0" w:color="auto"/>
            </w:tcBorders>
            <w:shd w:val="clear" w:color="auto" w:fill="F2F2F2"/>
          </w:tcPr>
          <w:p w14:paraId="157DB6FA" w14:textId="77777777" w:rsidR="005677E7" w:rsidRPr="002E4905" w:rsidRDefault="005677E7" w:rsidP="005521CA">
            <w:pPr>
              <w:tabs>
                <w:tab w:val="left" w:pos="2148"/>
              </w:tabs>
              <w:spacing w:before="30" w:after="30" w:line="259" w:lineRule="auto"/>
              <w:rPr>
                <w:rFonts w:asciiTheme="minorHAnsi" w:eastAsia="Calibri" w:hAnsiTheme="minorHAnsi" w:cstheme="minorHAnsi"/>
                <w:b/>
                <w:sz w:val="14"/>
                <w:szCs w:val="14"/>
                <w:lang w:val="en-GB"/>
              </w:rPr>
            </w:pPr>
            <w:r w:rsidRPr="002E4905">
              <w:rPr>
                <w:rFonts w:asciiTheme="minorHAnsi" w:eastAsia="Calibri" w:hAnsiTheme="minorHAnsi" w:cstheme="minorHAnsi"/>
                <w:b/>
                <w:sz w:val="14"/>
                <w:szCs w:val="14"/>
                <w:lang w:val="en-GB"/>
              </w:rPr>
              <w:lastRenderedPageBreak/>
              <w:t xml:space="preserve">PLEASE CONFIRM YOUR GENERAL SOURCE OF FUNDS IN RESPECT OF THE TRANSACTION </w:t>
            </w:r>
          </w:p>
          <w:p w14:paraId="12E15137" w14:textId="77777777" w:rsidR="005677E7" w:rsidRPr="002E4905" w:rsidRDefault="005677E7" w:rsidP="005677E7">
            <w:pPr>
              <w:numPr>
                <w:ilvl w:val="0"/>
                <w:numId w:val="30"/>
              </w:numPr>
              <w:tabs>
                <w:tab w:val="left" w:pos="2148"/>
              </w:tabs>
              <w:spacing w:before="30" w:after="30" w:line="259" w:lineRule="auto"/>
              <w:contextualSpacing/>
              <w:rPr>
                <w:rFonts w:asciiTheme="minorHAnsi" w:eastAsia="Calibri" w:hAnsiTheme="minorHAnsi" w:cstheme="minorHAnsi"/>
                <w:b/>
                <w:sz w:val="14"/>
                <w:szCs w:val="14"/>
                <w:lang w:val="en-GB"/>
              </w:rPr>
            </w:pPr>
            <w:r w:rsidRPr="002E4905">
              <w:rPr>
                <w:rFonts w:asciiTheme="minorHAnsi" w:eastAsia="Calibri" w:hAnsiTheme="minorHAnsi" w:cstheme="minorHAnsi"/>
                <w:b/>
                <w:sz w:val="14"/>
                <w:szCs w:val="14"/>
                <w:lang w:val="en-GB"/>
              </w:rPr>
              <w:t>If you are a landlord/seller, from which of your funds did you purchase the property</w:t>
            </w:r>
          </w:p>
          <w:p w14:paraId="68F56DE4" w14:textId="77777777" w:rsidR="005677E7" w:rsidRPr="002E4905" w:rsidRDefault="005677E7" w:rsidP="005677E7">
            <w:pPr>
              <w:numPr>
                <w:ilvl w:val="0"/>
                <w:numId w:val="30"/>
              </w:numPr>
              <w:tabs>
                <w:tab w:val="left" w:pos="2148"/>
              </w:tabs>
              <w:spacing w:before="30" w:after="30" w:line="259" w:lineRule="auto"/>
              <w:contextualSpacing/>
              <w:rPr>
                <w:rFonts w:asciiTheme="minorHAnsi" w:eastAsia="Calibri" w:hAnsiTheme="minorHAnsi" w:cstheme="minorHAnsi"/>
                <w:b/>
                <w:sz w:val="14"/>
                <w:szCs w:val="14"/>
                <w:lang w:val="en-GB"/>
              </w:rPr>
            </w:pPr>
            <w:r w:rsidRPr="002E4905">
              <w:rPr>
                <w:rFonts w:asciiTheme="minorHAnsi" w:eastAsia="Calibri" w:hAnsiTheme="minorHAnsi" w:cstheme="minorHAnsi"/>
                <w:b/>
                <w:sz w:val="14"/>
                <w:szCs w:val="14"/>
                <w:lang w:val="en-GB"/>
              </w:rPr>
              <w:t>If you are a tenant/purchaser, from which of your direct funds are you paying the rentals/purchase price</w:t>
            </w:r>
          </w:p>
          <w:p w14:paraId="2A85A589" w14:textId="77777777" w:rsidR="005677E7" w:rsidRPr="002E4905" w:rsidRDefault="005677E7" w:rsidP="005521CA">
            <w:pPr>
              <w:tabs>
                <w:tab w:val="left" w:pos="2148"/>
              </w:tabs>
              <w:spacing w:before="30" w:after="30" w:line="259" w:lineRule="auto"/>
              <w:rPr>
                <w:rFonts w:asciiTheme="minorHAnsi" w:eastAsia="Calibri" w:hAnsiTheme="minorHAnsi" w:cstheme="minorHAnsi"/>
                <w:b/>
                <w:i/>
                <w:iCs/>
                <w:sz w:val="14"/>
                <w:szCs w:val="14"/>
                <w:lang w:val="en-GB"/>
              </w:rPr>
            </w:pPr>
          </w:p>
        </w:tc>
        <w:tc>
          <w:tcPr>
            <w:tcW w:w="8073" w:type="dxa"/>
            <w:tcBorders>
              <w:top w:val="single" w:sz="2" w:space="0" w:color="auto"/>
              <w:left w:val="single" w:sz="2" w:space="0" w:color="auto"/>
              <w:bottom w:val="single" w:sz="2" w:space="0" w:color="auto"/>
              <w:right w:val="single" w:sz="2" w:space="0" w:color="auto"/>
            </w:tcBorders>
          </w:tcPr>
          <w:p w14:paraId="642C4D36" w14:textId="67F11EE9" w:rsidR="005677E7" w:rsidRPr="002E4905" w:rsidRDefault="005677E7" w:rsidP="005521CA">
            <w:pPr>
              <w:tabs>
                <w:tab w:val="left" w:pos="2148"/>
              </w:tabs>
              <w:spacing w:before="30" w:after="30" w:line="259" w:lineRule="auto"/>
              <w:jc w:val="both"/>
              <w:rPr>
                <w:rFonts w:asciiTheme="minorHAnsi" w:eastAsia="Calibri" w:hAnsiTheme="minorHAnsi" w:cstheme="minorHAnsi"/>
                <w:b/>
                <w:sz w:val="14"/>
                <w:szCs w:val="14"/>
                <w:lang w:val="en-GB"/>
              </w:rPr>
            </w:pPr>
            <w:r w:rsidRPr="002E4905">
              <w:rPr>
                <w:rFonts w:asciiTheme="minorHAnsi" w:eastAsia="Calibri" w:hAnsiTheme="minorHAnsi" w:cstheme="minorHAnsi"/>
                <w:b/>
                <w:sz w:val="14"/>
                <w:szCs w:val="14"/>
                <w:lang w:val="en-GB"/>
              </w:rPr>
              <w:t xml:space="preserve">  </w:t>
            </w:r>
            <w:sdt>
              <w:sdtPr>
                <w:rPr>
                  <w:rFonts w:asciiTheme="minorHAnsi" w:eastAsia="Calibri" w:hAnsiTheme="minorHAnsi" w:cstheme="minorHAnsi"/>
                  <w:b/>
                  <w:sz w:val="14"/>
                  <w:szCs w:val="14"/>
                  <w:lang w:val="en-GB"/>
                </w:rPr>
                <w:id w:val="-640344065"/>
                <w:placeholder>
                  <w:docPart w:val="DefaultPlaceholder_-1854013440"/>
                </w:placeholder>
                <w:showingPlcHdr/>
              </w:sdtPr>
              <w:sdtContent>
                <w:r w:rsidR="009A63CC" w:rsidRPr="001A79EF">
                  <w:rPr>
                    <w:rStyle w:val="PlaceholderText"/>
                  </w:rPr>
                  <w:t>Click or tap here to enter text.</w:t>
                </w:r>
              </w:sdtContent>
            </w:sdt>
          </w:p>
        </w:tc>
      </w:tr>
      <w:tr w:rsidR="005677E7" w:rsidRPr="002E4905" w14:paraId="147BCE5D" w14:textId="77777777" w:rsidTr="005521CA">
        <w:trPr>
          <w:trHeight w:hRule="exact" w:val="990"/>
        </w:trPr>
        <w:tc>
          <w:tcPr>
            <w:tcW w:w="2559" w:type="dxa"/>
            <w:tcBorders>
              <w:top w:val="single" w:sz="2" w:space="0" w:color="auto"/>
              <w:left w:val="single" w:sz="2" w:space="0" w:color="auto"/>
              <w:bottom w:val="single" w:sz="2" w:space="0" w:color="auto"/>
              <w:right w:val="single" w:sz="2" w:space="0" w:color="auto"/>
            </w:tcBorders>
            <w:shd w:val="clear" w:color="auto" w:fill="F2F2F2"/>
          </w:tcPr>
          <w:p w14:paraId="6034CD3B" w14:textId="77777777" w:rsidR="005677E7" w:rsidRPr="002E4905" w:rsidRDefault="005677E7" w:rsidP="005521CA">
            <w:pPr>
              <w:tabs>
                <w:tab w:val="left" w:pos="2148"/>
              </w:tabs>
              <w:spacing w:before="30" w:after="30" w:line="259" w:lineRule="auto"/>
              <w:rPr>
                <w:rFonts w:asciiTheme="minorHAnsi" w:eastAsia="Calibri" w:hAnsiTheme="minorHAnsi" w:cstheme="minorHAnsi"/>
                <w:b/>
                <w:sz w:val="14"/>
                <w:szCs w:val="14"/>
                <w:lang w:val="en-GB"/>
              </w:rPr>
            </w:pPr>
            <w:r w:rsidRPr="002E4905">
              <w:rPr>
                <w:rFonts w:asciiTheme="minorHAnsi" w:eastAsia="Calibri" w:hAnsiTheme="minorHAnsi" w:cstheme="minorHAnsi"/>
                <w:b/>
                <w:sz w:val="14"/>
                <w:szCs w:val="14"/>
                <w:lang w:val="en-GB"/>
              </w:rPr>
              <w:t>PLEASE CONFIRM WHETHER YOU HOLD ANY BANK ACCOUNTS WITH BANKING INSTITUTIONS OUTSIDE OF SOUTH AFRICA?</w:t>
            </w:r>
          </w:p>
        </w:tc>
        <w:tc>
          <w:tcPr>
            <w:tcW w:w="8073" w:type="dxa"/>
            <w:tcBorders>
              <w:top w:val="single" w:sz="2" w:space="0" w:color="auto"/>
              <w:left w:val="single" w:sz="2" w:space="0" w:color="auto"/>
              <w:bottom w:val="single" w:sz="2" w:space="0" w:color="auto"/>
              <w:right w:val="single" w:sz="2" w:space="0" w:color="auto"/>
            </w:tcBorders>
          </w:tcPr>
          <w:p w14:paraId="64B22A0C" w14:textId="77777777" w:rsidR="005677E7" w:rsidRPr="002E4905" w:rsidRDefault="00000000" w:rsidP="005521CA">
            <w:pPr>
              <w:tabs>
                <w:tab w:val="left" w:pos="2148"/>
              </w:tabs>
              <w:spacing w:before="30" w:after="30" w:line="259" w:lineRule="auto"/>
              <w:jc w:val="both"/>
              <w:rPr>
                <w:rFonts w:asciiTheme="minorHAnsi" w:eastAsia="Calibri" w:hAnsiTheme="minorHAnsi" w:cstheme="minorHAnsi"/>
                <w:sz w:val="14"/>
                <w:szCs w:val="14"/>
                <w:lang w:val="en-GB" w:eastAsia="en-ZA"/>
              </w:rPr>
            </w:pPr>
            <w:sdt>
              <w:sdtPr>
                <w:rPr>
                  <w:rFonts w:asciiTheme="minorHAnsi" w:eastAsiaTheme="minorEastAsia" w:hAnsiTheme="minorHAnsi" w:cstheme="minorHAnsi"/>
                  <w:sz w:val="22"/>
                  <w:szCs w:val="22"/>
                </w:rPr>
                <w:id w:val="-468825734"/>
                <w14:checkbox>
                  <w14:checked w14:val="0"/>
                  <w14:checkedState w14:val="2612" w14:font="MS Gothic"/>
                  <w14:uncheckedState w14:val="2610" w14:font="MS Gothic"/>
                </w14:checkbox>
              </w:sdtPr>
              <w:sdtContent>
                <w:r w:rsidR="005677E7">
                  <w:rPr>
                    <w:rFonts w:ascii="MS Gothic" w:eastAsia="MS Gothic" w:hAnsi="MS Gothic" w:cstheme="minorHAnsi" w:hint="eastAsia"/>
                    <w:sz w:val="22"/>
                    <w:szCs w:val="22"/>
                  </w:rPr>
                  <w:t>☐</w:t>
                </w:r>
              </w:sdtContent>
            </w:sdt>
            <w:r w:rsidR="005677E7" w:rsidRPr="002E4905">
              <w:rPr>
                <w:rFonts w:asciiTheme="minorHAnsi" w:eastAsiaTheme="minorEastAsia" w:hAnsiTheme="minorHAnsi" w:cstheme="minorHAnsi"/>
                <w:sz w:val="22"/>
                <w:szCs w:val="22"/>
              </w:rPr>
              <w:t xml:space="preserve">YES           </w:t>
            </w:r>
            <w:sdt>
              <w:sdtPr>
                <w:rPr>
                  <w:rFonts w:asciiTheme="minorHAnsi" w:eastAsiaTheme="minorEastAsia" w:hAnsiTheme="minorHAnsi" w:cstheme="minorHAnsi"/>
                  <w:sz w:val="22"/>
                  <w:szCs w:val="22"/>
                </w:rPr>
                <w:id w:val="701056360"/>
                <w14:checkbox>
                  <w14:checked w14:val="0"/>
                  <w14:checkedState w14:val="2612" w14:font="MS Gothic"/>
                  <w14:uncheckedState w14:val="2610" w14:font="MS Gothic"/>
                </w14:checkbox>
              </w:sdtPr>
              <w:sdtContent>
                <w:r w:rsidR="005677E7" w:rsidRPr="002E4905">
                  <w:rPr>
                    <w:rFonts w:ascii="Segoe UI Symbol" w:eastAsiaTheme="minorEastAsia" w:hAnsi="Segoe UI Symbol" w:cs="Segoe UI Symbol"/>
                    <w:sz w:val="22"/>
                    <w:szCs w:val="22"/>
                  </w:rPr>
                  <w:t>☐</w:t>
                </w:r>
              </w:sdtContent>
            </w:sdt>
            <w:r w:rsidR="005677E7" w:rsidRPr="002E4905">
              <w:rPr>
                <w:rFonts w:asciiTheme="minorHAnsi" w:eastAsiaTheme="minorEastAsia" w:hAnsiTheme="minorHAnsi" w:cstheme="minorHAnsi"/>
                <w:sz w:val="22"/>
                <w:szCs w:val="22"/>
              </w:rPr>
              <w:t>NO</w:t>
            </w:r>
          </w:p>
          <w:p w14:paraId="2203F17E" w14:textId="77777777" w:rsidR="005677E7" w:rsidRDefault="005677E7" w:rsidP="005521CA">
            <w:pPr>
              <w:tabs>
                <w:tab w:val="left" w:pos="2148"/>
              </w:tabs>
              <w:spacing w:before="30" w:after="30" w:line="259" w:lineRule="auto"/>
              <w:jc w:val="both"/>
              <w:rPr>
                <w:rFonts w:asciiTheme="minorHAnsi" w:eastAsia="Calibri" w:hAnsiTheme="minorHAnsi" w:cstheme="minorHAnsi"/>
                <w:sz w:val="14"/>
                <w:szCs w:val="14"/>
                <w:lang w:val="en-GB" w:eastAsia="en-ZA"/>
              </w:rPr>
            </w:pPr>
          </w:p>
          <w:p w14:paraId="0C542E2B" w14:textId="77777777" w:rsidR="005677E7" w:rsidRPr="002E4905" w:rsidRDefault="005677E7" w:rsidP="005521CA">
            <w:pPr>
              <w:tabs>
                <w:tab w:val="left" w:pos="2148"/>
              </w:tabs>
              <w:spacing w:before="30" w:after="30" w:line="259" w:lineRule="auto"/>
              <w:jc w:val="both"/>
              <w:rPr>
                <w:rFonts w:asciiTheme="minorHAnsi" w:eastAsia="Calibri" w:hAnsiTheme="minorHAnsi" w:cstheme="minorHAnsi"/>
                <w:sz w:val="14"/>
                <w:szCs w:val="14"/>
                <w:lang w:val="en-GB" w:eastAsia="en-ZA"/>
              </w:rPr>
            </w:pPr>
            <w:r w:rsidRPr="002E4905">
              <w:rPr>
                <w:rFonts w:asciiTheme="minorHAnsi" w:eastAsia="Calibri" w:hAnsiTheme="minorHAnsi" w:cstheme="minorHAnsi"/>
                <w:sz w:val="14"/>
                <w:szCs w:val="14"/>
                <w:lang w:val="en-GB" w:eastAsia="en-ZA"/>
              </w:rPr>
              <w:t>If YES, please supply the proof of your banking account.</w:t>
            </w:r>
          </w:p>
        </w:tc>
      </w:tr>
      <w:tr w:rsidR="005677E7" w:rsidRPr="002E4905" w14:paraId="7C6DDFE5" w14:textId="77777777" w:rsidTr="005521CA">
        <w:trPr>
          <w:trHeight w:hRule="exact" w:val="1430"/>
        </w:trPr>
        <w:tc>
          <w:tcPr>
            <w:tcW w:w="2559" w:type="dxa"/>
            <w:tcBorders>
              <w:top w:val="single" w:sz="2" w:space="0" w:color="auto"/>
              <w:left w:val="single" w:sz="2" w:space="0" w:color="auto"/>
              <w:bottom w:val="single" w:sz="2" w:space="0" w:color="auto"/>
              <w:right w:val="single" w:sz="2" w:space="0" w:color="auto"/>
            </w:tcBorders>
            <w:shd w:val="clear" w:color="auto" w:fill="F2F2F2"/>
            <w:vAlign w:val="center"/>
          </w:tcPr>
          <w:p w14:paraId="6CA875BD" w14:textId="77777777" w:rsidR="005677E7" w:rsidRPr="002E4905" w:rsidRDefault="005677E7" w:rsidP="005521CA">
            <w:pPr>
              <w:tabs>
                <w:tab w:val="left" w:pos="2148"/>
              </w:tabs>
              <w:spacing w:before="30" w:after="30" w:line="259" w:lineRule="auto"/>
              <w:rPr>
                <w:rFonts w:asciiTheme="minorHAnsi" w:eastAsia="Calibri" w:hAnsiTheme="minorHAnsi" w:cstheme="minorHAnsi"/>
                <w:b/>
                <w:sz w:val="14"/>
                <w:szCs w:val="14"/>
                <w:lang w:val="en-GB"/>
              </w:rPr>
            </w:pPr>
            <w:r w:rsidRPr="002E4905">
              <w:rPr>
                <w:rFonts w:asciiTheme="minorHAnsi" w:eastAsia="Calibri" w:hAnsiTheme="minorHAnsi" w:cstheme="minorHAnsi"/>
                <w:b/>
                <w:sz w:val="14"/>
                <w:szCs w:val="14"/>
                <w:lang w:val="en-GB"/>
              </w:rPr>
              <w:t xml:space="preserve">ARE YOU A DOMESTIC OR FOREIGN Politically Exposed </w:t>
            </w:r>
            <w:r>
              <w:rPr>
                <w:rFonts w:asciiTheme="minorHAnsi" w:eastAsia="Calibri" w:hAnsiTheme="minorHAnsi" w:cstheme="minorHAnsi"/>
                <w:b/>
                <w:sz w:val="14"/>
                <w:szCs w:val="14"/>
                <w:lang w:val="en-GB"/>
              </w:rPr>
              <w:t xml:space="preserve">Person (PEP) </w:t>
            </w:r>
            <w:r w:rsidRPr="002E4905">
              <w:rPr>
                <w:rFonts w:asciiTheme="minorHAnsi" w:eastAsia="Calibri" w:hAnsiTheme="minorHAnsi" w:cstheme="minorHAnsi"/>
                <w:b/>
                <w:sz w:val="14"/>
                <w:szCs w:val="14"/>
                <w:lang w:val="en-GB"/>
              </w:rPr>
              <w:t xml:space="preserve">or </w:t>
            </w:r>
            <w:r>
              <w:rPr>
                <w:rFonts w:asciiTheme="minorHAnsi" w:eastAsia="Calibri" w:hAnsiTheme="minorHAnsi" w:cstheme="minorHAnsi"/>
                <w:b/>
                <w:sz w:val="14"/>
                <w:szCs w:val="14"/>
                <w:lang w:val="en-GB"/>
              </w:rPr>
              <w:t xml:space="preserve">a Prominent </w:t>
            </w:r>
            <w:r w:rsidRPr="002E4905">
              <w:rPr>
                <w:rFonts w:asciiTheme="minorHAnsi" w:eastAsia="Calibri" w:hAnsiTheme="minorHAnsi" w:cstheme="minorHAnsi"/>
                <w:b/>
                <w:sz w:val="14"/>
                <w:szCs w:val="14"/>
                <w:lang w:val="en-GB"/>
              </w:rPr>
              <w:t xml:space="preserve">Influential Person </w:t>
            </w:r>
            <w:r>
              <w:rPr>
                <w:rFonts w:asciiTheme="minorHAnsi" w:eastAsia="Calibri" w:hAnsiTheme="minorHAnsi" w:cstheme="minorHAnsi"/>
                <w:b/>
                <w:sz w:val="14"/>
                <w:szCs w:val="14"/>
                <w:lang w:val="en-GB"/>
              </w:rPr>
              <w:t xml:space="preserve">(PIP) </w:t>
            </w:r>
            <w:r w:rsidRPr="002E4905">
              <w:rPr>
                <w:rFonts w:asciiTheme="minorHAnsi" w:eastAsia="Calibri" w:hAnsiTheme="minorHAnsi" w:cstheme="minorHAnsi"/>
                <w:b/>
                <w:sz w:val="14"/>
                <w:szCs w:val="14"/>
                <w:lang w:val="en-GB"/>
              </w:rPr>
              <w:t>OR A FAMILY MEMBER OR ASSOCIATE OF SUCH A PERSON</w:t>
            </w:r>
          </w:p>
          <w:p w14:paraId="15B9B718" w14:textId="77777777" w:rsidR="005677E7" w:rsidRPr="002E4905" w:rsidRDefault="005677E7" w:rsidP="005521CA">
            <w:pPr>
              <w:tabs>
                <w:tab w:val="left" w:pos="2148"/>
              </w:tabs>
              <w:spacing w:before="30" w:after="30" w:line="259" w:lineRule="auto"/>
              <w:rPr>
                <w:rFonts w:asciiTheme="minorHAnsi" w:eastAsia="Calibri" w:hAnsiTheme="minorHAnsi" w:cstheme="minorHAnsi"/>
                <w:b/>
                <w:sz w:val="14"/>
                <w:szCs w:val="14"/>
                <w:lang w:val="en-GB"/>
              </w:rPr>
            </w:pPr>
            <w:r w:rsidRPr="002E4905">
              <w:rPr>
                <w:rFonts w:asciiTheme="minorHAnsi" w:eastAsia="Calibri" w:hAnsiTheme="minorHAnsi" w:cstheme="minorHAnsi"/>
                <w:b/>
                <w:sz w:val="14"/>
                <w:szCs w:val="14"/>
                <w:lang w:val="en-GB"/>
              </w:rPr>
              <w:t>*This will be verified</w:t>
            </w:r>
          </w:p>
        </w:tc>
        <w:tc>
          <w:tcPr>
            <w:tcW w:w="8073" w:type="dxa"/>
            <w:tcBorders>
              <w:top w:val="single" w:sz="2" w:space="0" w:color="auto"/>
              <w:left w:val="single" w:sz="2" w:space="0" w:color="auto"/>
              <w:bottom w:val="single" w:sz="2" w:space="0" w:color="auto"/>
              <w:right w:val="single" w:sz="2" w:space="0" w:color="auto"/>
            </w:tcBorders>
          </w:tcPr>
          <w:p w14:paraId="10B1C8B2" w14:textId="77777777" w:rsidR="005677E7" w:rsidRDefault="005677E7" w:rsidP="005521CA">
            <w:pPr>
              <w:tabs>
                <w:tab w:val="left" w:pos="2148"/>
              </w:tabs>
              <w:spacing w:before="30" w:after="30" w:line="259" w:lineRule="auto"/>
              <w:jc w:val="both"/>
              <w:rPr>
                <w:rFonts w:asciiTheme="minorHAnsi" w:eastAsiaTheme="minorEastAsia" w:hAnsiTheme="minorHAnsi" w:cstheme="minorHAnsi"/>
                <w:sz w:val="22"/>
                <w:szCs w:val="22"/>
              </w:rPr>
            </w:pPr>
            <w:r w:rsidRPr="002E4905">
              <w:rPr>
                <w:rFonts w:asciiTheme="minorHAnsi" w:eastAsiaTheme="minorEastAsia" w:hAnsiTheme="minorHAnsi" w:cstheme="minorHAnsi"/>
                <w:sz w:val="22"/>
                <w:szCs w:val="22"/>
              </w:rPr>
              <w:t xml:space="preserve"> </w:t>
            </w:r>
            <w:sdt>
              <w:sdtPr>
                <w:rPr>
                  <w:rFonts w:asciiTheme="minorHAnsi" w:eastAsiaTheme="minorEastAsia" w:hAnsiTheme="minorHAnsi" w:cstheme="minorHAnsi"/>
                  <w:sz w:val="22"/>
                  <w:szCs w:val="22"/>
                </w:rPr>
                <w:id w:val="2017347144"/>
                <w14:checkbox>
                  <w14:checked w14:val="0"/>
                  <w14:checkedState w14:val="2612" w14:font="MS Gothic"/>
                  <w14:uncheckedState w14:val="2610" w14:font="MS Gothic"/>
                </w14:checkbox>
              </w:sdtPr>
              <w:sdtContent>
                <w:r>
                  <w:rPr>
                    <w:rFonts w:ascii="MS Gothic" w:eastAsia="MS Gothic" w:hAnsi="MS Gothic" w:cstheme="minorHAnsi" w:hint="eastAsia"/>
                    <w:sz w:val="22"/>
                    <w:szCs w:val="22"/>
                  </w:rPr>
                  <w:t>☐</w:t>
                </w:r>
              </w:sdtContent>
            </w:sdt>
            <w:r w:rsidRPr="002E4905">
              <w:rPr>
                <w:rFonts w:asciiTheme="minorHAnsi" w:eastAsiaTheme="minorEastAsia" w:hAnsiTheme="minorHAnsi" w:cstheme="minorHAnsi"/>
                <w:sz w:val="22"/>
                <w:szCs w:val="22"/>
              </w:rPr>
              <w:t xml:space="preserve">YES           </w:t>
            </w:r>
            <w:sdt>
              <w:sdtPr>
                <w:rPr>
                  <w:rFonts w:asciiTheme="minorHAnsi" w:eastAsiaTheme="minorEastAsia" w:hAnsiTheme="minorHAnsi" w:cstheme="minorHAnsi"/>
                  <w:sz w:val="22"/>
                  <w:szCs w:val="22"/>
                </w:rPr>
                <w:id w:val="-1701320817"/>
                <w14:checkbox>
                  <w14:checked w14:val="0"/>
                  <w14:checkedState w14:val="2612" w14:font="MS Gothic"/>
                  <w14:uncheckedState w14:val="2610" w14:font="MS Gothic"/>
                </w14:checkbox>
              </w:sdtPr>
              <w:sdtContent>
                <w:r w:rsidRPr="002E4905">
                  <w:rPr>
                    <w:rFonts w:ascii="Segoe UI Symbol" w:eastAsiaTheme="minorEastAsia" w:hAnsi="Segoe UI Symbol" w:cs="Segoe UI Symbol"/>
                    <w:sz w:val="22"/>
                    <w:szCs w:val="22"/>
                  </w:rPr>
                  <w:t>☐</w:t>
                </w:r>
              </w:sdtContent>
            </w:sdt>
            <w:r w:rsidRPr="002E4905">
              <w:rPr>
                <w:rFonts w:asciiTheme="minorHAnsi" w:eastAsiaTheme="minorEastAsia" w:hAnsiTheme="minorHAnsi" w:cstheme="minorHAnsi"/>
                <w:sz w:val="22"/>
                <w:szCs w:val="22"/>
              </w:rPr>
              <w:t>NO</w:t>
            </w:r>
          </w:p>
          <w:p w14:paraId="0F6D1841" w14:textId="77777777" w:rsidR="005677E7" w:rsidRDefault="005677E7" w:rsidP="005521CA">
            <w:pPr>
              <w:tabs>
                <w:tab w:val="left" w:pos="2148"/>
              </w:tabs>
              <w:spacing w:before="30" w:after="30" w:line="259" w:lineRule="auto"/>
              <w:jc w:val="both"/>
              <w:rPr>
                <w:rFonts w:asciiTheme="minorHAnsi" w:eastAsiaTheme="minorEastAsia" w:hAnsiTheme="minorHAnsi" w:cstheme="minorHAnsi"/>
                <w:sz w:val="14"/>
                <w:szCs w:val="14"/>
              </w:rPr>
            </w:pPr>
            <w:r>
              <w:rPr>
                <w:rFonts w:asciiTheme="minorHAnsi" w:eastAsiaTheme="minorEastAsia" w:hAnsiTheme="minorHAnsi" w:cstheme="minorHAnsi"/>
                <w:sz w:val="14"/>
                <w:szCs w:val="14"/>
              </w:rPr>
              <w:t xml:space="preserve">PEP = </w:t>
            </w:r>
            <w:r w:rsidRPr="002419B3">
              <w:rPr>
                <w:rFonts w:asciiTheme="minorHAnsi" w:eastAsiaTheme="minorEastAsia" w:hAnsiTheme="minorHAnsi" w:cstheme="minorHAnsi"/>
                <w:sz w:val="14"/>
                <w:szCs w:val="14"/>
              </w:rPr>
              <w:t>an individual who holds or has held a significant public position within their own country. This could include high-ranking government officials, politicians, or individuals with influence over public policies on a national level</w:t>
            </w:r>
            <w:r>
              <w:rPr>
                <w:rFonts w:asciiTheme="minorHAnsi" w:eastAsiaTheme="minorEastAsia" w:hAnsiTheme="minorHAnsi" w:cstheme="minorHAnsi"/>
                <w:sz w:val="14"/>
                <w:szCs w:val="14"/>
              </w:rPr>
              <w:t xml:space="preserve"> and members of their direct family.</w:t>
            </w:r>
          </w:p>
          <w:p w14:paraId="674822F1" w14:textId="77777777" w:rsidR="005677E7" w:rsidRDefault="005677E7" w:rsidP="005521CA">
            <w:pPr>
              <w:tabs>
                <w:tab w:val="left" w:pos="2148"/>
              </w:tabs>
              <w:spacing w:before="30" w:after="30" w:line="259" w:lineRule="auto"/>
              <w:rPr>
                <w:rFonts w:asciiTheme="minorHAnsi" w:eastAsia="Calibri" w:hAnsiTheme="minorHAnsi" w:cstheme="minorHAnsi"/>
                <w:b/>
                <w:sz w:val="14"/>
                <w:szCs w:val="14"/>
                <w:lang w:val="en-GB"/>
              </w:rPr>
            </w:pPr>
            <w:r w:rsidRPr="004A4EED">
              <w:rPr>
                <w:rFonts w:asciiTheme="minorHAnsi" w:eastAsia="Calibri" w:hAnsiTheme="minorHAnsi" w:cstheme="minorHAnsi"/>
                <w:bCs/>
                <w:sz w:val="14"/>
                <w:szCs w:val="14"/>
                <w:lang w:val="en-GB"/>
              </w:rPr>
              <w:t>PIP = mean an individual who holds or has held at any time in the preceding 12 months, the position of— (a) chairperson of the board of directors; (b) chairperson of the audit committee; (c) executive officer; or (d) chief financial officer, of a company</w:t>
            </w:r>
            <w:r>
              <w:rPr>
                <w:rFonts w:asciiTheme="minorHAnsi" w:eastAsia="Calibri" w:hAnsiTheme="minorHAnsi" w:cstheme="minorHAnsi"/>
                <w:bCs/>
                <w:sz w:val="14"/>
                <w:szCs w:val="14"/>
                <w:lang w:val="en-GB"/>
              </w:rPr>
              <w:t xml:space="preserve"> who</w:t>
            </w:r>
            <w:r w:rsidRPr="004A4EED">
              <w:rPr>
                <w:rFonts w:asciiTheme="minorHAnsi" w:eastAsia="Calibri" w:hAnsiTheme="minorHAnsi" w:cstheme="minorHAnsi"/>
                <w:bCs/>
                <w:sz w:val="14"/>
                <w:szCs w:val="14"/>
                <w:lang w:val="en-GB"/>
              </w:rPr>
              <w:t xml:space="preserve"> provides goods or services to an organ of state</w:t>
            </w:r>
            <w:r>
              <w:rPr>
                <w:rFonts w:asciiTheme="minorHAnsi" w:eastAsia="Calibri" w:hAnsiTheme="minorHAnsi" w:cstheme="minorHAnsi"/>
                <w:bCs/>
                <w:sz w:val="14"/>
                <w:szCs w:val="14"/>
                <w:lang w:val="en-GB"/>
              </w:rPr>
              <w:t>.</w:t>
            </w:r>
          </w:p>
          <w:p w14:paraId="557173A2" w14:textId="77777777" w:rsidR="005677E7" w:rsidRPr="002E4905" w:rsidRDefault="005677E7" w:rsidP="005521CA">
            <w:pPr>
              <w:tabs>
                <w:tab w:val="left" w:pos="2148"/>
              </w:tabs>
              <w:spacing w:before="30" w:after="30" w:line="259" w:lineRule="auto"/>
              <w:jc w:val="both"/>
              <w:rPr>
                <w:rFonts w:asciiTheme="minorHAnsi" w:eastAsia="Calibri" w:hAnsiTheme="minorHAnsi" w:cstheme="minorHAnsi"/>
                <w:b/>
                <w:sz w:val="14"/>
                <w:szCs w:val="14"/>
                <w:lang w:val="en-GB"/>
              </w:rPr>
            </w:pPr>
          </w:p>
        </w:tc>
      </w:tr>
    </w:tbl>
    <w:p w14:paraId="1E33506D" w14:textId="77777777" w:rsidR="005677E7" w:rsidRDefault="005677E7" w:rsidP="005677E7">
      <w:bookmarkStart w:id="1" w:name="_Hlk168643489"/>
    </w:p>
    <w:tbl>
      <w:tblPr>
        <w:tblW w:w="10632" w:type="dxa"/>
        <w:tblInd w:w="-14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0632"/>
      </w:tblGrid>
      <w:tr w:rsidR="005677E7" w:rsidRPr="002E4905" w14:paraId="067FE874" w14:textId="77777777" w:rsidTr="005521CA">
        <w:trPr>
          <w:trHeight w:val="381"/>
        </w:trPr>
        <w:tc>
          <w:tcPr>
            <w:tcW w:w="10632" w:type="dxa"/>
            <w:tcBorders>
              <w:top w:val="single" w:sz="2" w:space="0" w:color="auto"/>
              <w:left w:val="single" w:sz="2" w:space="0" w:color="auto"/>
              <w:bottom w:val="single" w:sz="2" w:space="0" w:color="auto"/>
              <w:right w:val="single" w:sz="2" w:space="0" w:color="auto"/>
            </w:tcBorders>
          </w:tcPr>
          <w:p w14:paraId="31A11F5E" w14:textId="77777777" w:rsidR="005677E7" w:rsidRDefault="005677E7" w:rsidP="005521CA">
            <w:pPr>
              <w:spacing w:before="40" w:after="20" w:line="259" w:lineRule="auto"/>
              <w:jc w:val="both"/>
              <w:rPr>
                <w:rFonts w:asciiTheme="minorHAnsi" w:eastAsia="Calibri" w:hAnsiTheme="minorHAnsi" w:cstheme="minorHAnsi"/>
                <w:b/>
                <w:bCs/>
                <w:iCs/>
                <w:kern w:val="16"/>
                <w:sz w:val="14"/>
                <w:szCs w:val="14"/>
                <w:highlight w:val="lightGray"/>
                <w:lang w:val="en-GB"/>
              </w:rPr>
            </w:pPr>
          </w:p>
          <w:p w14:paraId="0D3D34B7" w14:textId="77777777" w:rsidR="005677E7" w:rsidRPr="002E4905" w:rsidRDefault="005677E7" w:rsidP="005521CA">
            <w:pPr>
              <w:spacing w:before="40" w:after="20" w:line="259" w:lineRule="auto"/>
              <w:jc w:val="both"/>
              <w:rPr>
                <w:rFonts w:asciiTheme="minorHAnsi" w:eastAsia="Calibri" w:hAnsiTheme="minorHAnsi" w:cstheme="minorHAnsi"/>
                <w:b/>
                <w:bCs/>
                <w:iCs/>
                <w:kern w:val="16"/>
                <w:sz w:val="14"/>
                <w:szCs w:val="14"/>
                <w:lang w:val="en-GB"/>
              </w:rPr>
            </w:pPr>
            <w:r w:rsidRPr="002E4905">
              <w:rPr>
                <w:rFonts w:asciiTheme="minorHAnsi" w:eastAsia="Calibri" w:hAnsiTheme="minorHAnsi" w:cstheme="minorHAnsi"/>
                <w:b/>
                <w:bCs/>
                <w:iCs/>
                <w:kern w:val="16"/>
                <w:sz w:val="14"/>
                <w:szCs w:val="14"/>
                <w:highlight w:val="lightGray"/>
                <w:lang w:val="en-GB"/>
              </w:rPr>
              <w:t>INDIVIDUAL VERIFICATION DOCUMENTS</w:t>
            </w:r>
            <w:r>
              <w:rPr>
                <w:rFonts w:asciiTheme="minorHAnsi" w:eastAsia="Calibri" w:hAnsiTheme="minorHAnsi" w:cstheme="minorHAnsi"/>
                <w:b/>
                <w:bCs/>
                <w:iCs/>
                <w:kern w:val="16"/>
                <w:sz w:val="14"/>
                <w:szCs w:val="14"/>
                <w:lang w:val="en-GB"/>
              </w:rPr>
              <w:t xml:space="preserve"> (Please tick documents supplied)</w:t>
            </w:r>
          </w:p>
          <w:p w14:paraId="001C029D" w14:textId="7DEE15AA" w:rsidR="005677E7" w:rsidRPr="002E4905" w:rsidRDefault="00000000" w:rsidP="005521CA">
            <w:pPr>
              <w:spacing w:before="20" w:after="20" w:line="259" w:lineRule="auto"/>
              <w:jc w:val="both"/>
              <w:rPr>
                <w:rFonts w:asciiTheme="minorHAnsi" w:eastAsia="Calibri" w:hAnsiTheme="minorHAnsi" w:cstheme="minorHAnsi"/>
                <w:kern w:val="16"/>
                <w:sz w:val="14"/>
                <w:szCs w:val="14"/>
                <w:lang w:val="en-GB"/>
              </w:rPr>
            </w:pPr>
            <w:sdt>
              <w:sdtPr>
                <w:rPr>
                  <w:rFonts w:asciiTheme="minorHAnsi" w:eastAsiaTheme="minorEastAsia" w:hAnsiTheme="minorHAnsi" w:cstheme="minorHAnsi"/>
                  <w:sz w:val="22"/>
                  <w:szCs w:val="22"/>
                </w:rPr>
                <w:id w:val="-1022321176"/>
                <w14:checkbox>
                  <w14:checked w14:val="1"/>
                  <w14:checkedState w14:val="2612" w14:font="MS Gothic"/>
                  <w14:uncheckedState w14:val="2610" w14:font="MS Gothic"/>
                </w14:checkbox>
              </w:sdtPr>
              <w:sdtContent>
                <w:r w:rsidR="001C25AD">
                  <w:rPr>
                    <w:rFonts w:ascii="MS Gothic" w:eastAsia="MS Gothic" w:hAnsi="MS Gothic" w:cstheme="minorHAnsi" w:hint="eastAsia"/>
                    <w:sz w:val="22"/>
                    <w:szCs w:val="22"/>
                  </w:rPr>
                  <w:t>☒</w:t>
                </w:r>
              </w:sdtContent>
            </w:sdt>
            <w:r w:rsidR="005677E7" w:rsidRPr="002E4905">
              <w:rPr>
                <w:rFonts w:asciiTheme="minorHAnsi" w:eastAsia="Calibri" w:hAnsiTheme="minorHAnsi" w:cstheme="minorHAnsi"/>
                <w:kern w:val="16"/>
                <w:sz w:val="14"/>
                <w:szCs w:val="14"/>
                <w:lang w:val="en-GB"/>
              </w:rPr>
              <w:t xml:space="preserve">  Copy of Green bar-coded South African ID</w:t>
            </w:r>
            <w:r w:rsidR="005677E7">
              <w:rPr>
                <w:rFonts w:asciiTheme="minorHAnsi" w:eastAsia="Calibri" w:hAnsiTheme="minorHAnsi" w:cstheme="minorHAnsi"/>
                <w:kern w:val="16"/>
                <w:sz w:val="14"/>
                <w:szCs w:val="14"/>
                <w:lang w:val="en-GB"/>
              </w:rPr>
              <w:t xml:space="preserve"> </w:t>
            </w:r>
            <w:r w:rsidR="005677E7" w:rsidRPr="002E4905">
              <w:rPr>
                <w:rFonts w:asciiTheme="minorHAnsi" w:eastAsia="Calibri" w:hAnsiTheme="minorHAnsi" w:cstheme="minorHAnsi"/>
                <w:kern w:val="16"/>
                <w:sz w:val="14"/>
                <w:szCs w:val="14"/>
                <w:lang w:val="en-GB"/>
              </w:rPr>
              <w:t>/</w:t>
            </w:r>
            <w:r w:rsidR="005677E7">
              <w:rPr>
                <w:rFonts w:asciiTheme="minorHAnsi" w:eastAsia="Calibri" w:hAnsiTheme="minorHAnsi" w:cstheme="minorHAnsi"/>
                <w:kern w:val="16"/>
                <w:sz w:val="14"/>
                <w:szCs w:val="14"/>
                <w:lang w:val="en-GB"/>
              </w:rPr>
              <w:t xml:space="preserve"> ID C</w:t>
            </w:r>
            <w:r w:rsidR="005677E7" w:rsidRPr="002E4905">
              <w:rPr>
                <w:rFonts w:asciiTheme="minorHAnsi" w:eastAsia="Calibri" w:hAnsiTheme="minorHAnsi" w:cstheme="minorHAnsi"/>
                <w:kern w:val="16"/>
                <w:sz w:val="14"/>
                <w:szCs w:val="14"/>
                <w:lang w:val="en-GB"/>
              </w:rPr>
              <w:t>ard</w:t>
            </w:r>
            <w:r w:rsidR="005677E7">
              <w:rPr>
                <w:rFonts w:asciiTheme="minorHAnsi" w:eastAsia="Calibri" w:hAnsiTheme="minorHAnsi" w:cstheme="minorHAnsi"/>
                <w:kern w:val="16"/>
                <w:sz w:val="14"/>
                <w:szCs w:val="14"/>
                <w:lang w:val="en-GB"/>
              </w:rPr>
              <w:t xml:space="preserve"> (copy of front and back)</w:t>
            </w:r>
            <w:r w:rsidR="005677E7" w:rsidRPr="002E4905">
              <w:rPr>
                <w:rFonts w:asciiTheme="minorHAnsi" w:eastAsia="Calibri" w:hAnsiTheme="minorHAnsi" w:cstheme="minorHAnsi"/>
                <w:kern w:val="16"/>
                <w:sz w:val="14"/>
                <w:szCs w:val="14"/>
                <w:lang w:val="en-GB"/>
              </w:rPr>
              <w:t xml:space="preserve"> or Passport if foreign and/or Residency VISA if applicable</w:t>
            </w:r>
          </w:p>
          <w:p w14:paraId="4D9CE201" w14:textId="77777777" w:rsidR="005677E7" w:rsidRPr="002E4905" w:rsidRDefault="00000000" w:rsidP="005521CA">
            <w:pPr>
              <w:spacing w:before="40" w:after="20" w:line="259" w:lineRule="auto"/>
              <w:jc w:val="both"/>
              <w:rPr>
                <w:rFonts w:asciiTheme="minorHAnsi" w:eastAsia="Calibri" w:hAnsiTheme="minorHAnsi" w:cstheme="minorHAnsi"/>
                <w:kern w:val="16"/>
                <w:sz w:val="14"/>
                <w:szCs w:val="14"/>
                <w:lang w:val="en-GB"/>
              </w:rPr>
            </w:pPr>
            <w:sdt>
              <w:sdtPr>
                <w:rPr>
                  <w:rFonts w:asciiTheme="minorHAnsi" w:eastAsiaTheme="minorEastAsia" w:hAnsiTheme="minorHAnsi" w:cstheme="minorHAnsi"/>
                  <w:sz w:val="22"/>
                  <w:szCs w:val="22"/>
                </w:rPr>
                <w:id w:val="8263794"/>
                <w14:checkbox>
                  <w14:checked w14:val="0"/>
                  <w14:checkedState w14:val="2612" w14:font="MS Gothic"/>
                  <w14:uncheckedState w14:val="2610" w14:font="MS Gothic"/>
                </w14:checkbox>
              </w:sdtPr>
              <w:sdtContent>
                <w:r w:rsidR="005677E7">
                  <w:rPr>
                    <w:rFonts w:ascii="MS Gothic" w:eastAsia="MS Gothic" w:hAnsi="MS Gothic" w:cstheme="minorHAnsi" w:hint="eastAsia"/>
                    <w:sz w:val="22"/>
                    <w:szCs w:val="22"/>
                  </w:rPr>
                  <w:t>☐</w:t>
                </w:r>
              </w:sdtContent>
            </w:sdt>
            <w:r w:rsidR="005677E7" w:rsidRPr="002E4905">
              <w:rPr>
                <w:rFonts w:asciiTheme="minorHAnsi" w:eastAsia="Calibri" w:hAnsiTheme="minorHAnsi" w:cstheme="minorHAnsi"/>
                <w:kern w:val="16"/>
                <w:sz w:val="14"/>
                <w:szCs w:val="14"/>
                <w:lang w:val="en-GB"/>
              </w:rPr>
              <w:t xml:space="preserve">  Marriage Certificate and Antenuptial Agreement if applicable</w:t>
            </w:r>
          </w:p>
          <w:p w14:paraId="16971736" w14:textId="2A2BA04A" w:rsidR="005677E7" w:rsidRDefault="00000000" w:rsidP="005521CA">
            <w:pPr>
              <w:spacing w:before="40" w:after="20" w:line="259" w:lineRule="auto"/>
              <w:jc w:val="both"/>
              <w:rPr>
                <w:rFonts w:asciiTheme="minorHAnsi" w:eastAsia="Calibri" w:hAnsiTheme="minorHAnsi" w:cstheme="minorHAnsi"/>
                <w:kern w:val="16"/>
                <w:sz w:val="14"/>
                <w:szCs w:val="14"/>
                <w:lang w:val="en-GB"/>
              </w:rPr>
            </w:pPr>
            <w:sdt>
              <w:sdtPr>
                <w:rPr>
                  <w:rFonts w:asciiTheme="minorHAnsi" w:eastAsiaTheme="minorEastAsia" w:hAnsiTheme="minorHAnsi" w:cstheme="minorHAnsi"/>
                  <w:sz w:val="22"/>
                  <w:szCs w:val="22"/>
                </w:rPr>
                <w:id w:val="356932788"/>
                <w14:checkbox>
                  <w14:checked w14:val="1"/>
                  <w14:checkedState w14:val="2612" w14:font="MS Gothic"/>
                  <w14:uncheckedState w14:val="2610" w14:font="MS Gothic"/>
                </w14:checkbox>
              </w:sdtPr>
              <w:sdtContent>
                <w:r w:rsidR="00FB1657">
                  <w:rPr>
                    <w:rFonts w:ascii="MS Gothic" w:eastAsia="MS Gothic" w:hAnsi="MS Gothic" w:cstheme="minorHAnsi" w:hint="eastAsia"/>
                    <w:sz w:val="22"/>
                    <w:szCs w:val="22"/>
                  </w:rPr>
                  <w:t>☒</w:t>
                </w:r>
              </w:sdtContent>
            </w:sdt>
            <w:r w:rsidR="005677E7" w:rsidRPr="002E4905">
              <w:rPr>
                <w:rFonts w:asciiTheme="minorHAnsi" w:eastAsia="Calibri" w:hAnsiTheme="minorHAnsi" w:cstheme="minorHAnsi"/>
                <w:kern w:val="16"/>
                <w:sz w:val="14"/>
                <w:szCs w:val="14"/>
                <w:lang w:val="en-GB"/>
              </w:rPr>
              <w:t xml:space="preserve">  Proof of Address (in the form of a utility bill, telephone account, lease agreement or alternatives issued by a 3</w:t>
            </w:r>
            <w:r w:rsidR="005677E7" w:rsidRPr="002E4905">
              <w:rPr>
                <w:rFonts w:asciiTheme="minorHAnsi" w:eastAsia="Calibri" w:hAnsiTheme="minorHAnsi" w:cstheme="minorHAnsi"/>
                <w:kern w:val="16"/>
                <w:sz w:val="14"/>
                <w:szCs w:val="14"/>
                <w:vertAlign w:val="superscript"/>
                <w:lang w:val="en-GB"/>
              </w:rPr>
              <w:t>rd</w:t>
            </w:r>
            <w:r w:rsidR="005677E7" w:rsidRPr="002E4905">
              <w:rPr>
                <w:rFonts w:asciiTheme="minorHAnsi" w:eastAsia="Calibri" w:hAnsiTheme="minorHAnsi" w:cstheme="minorHAnsi"/>
                <w:kern w:val="16"/>
                <w:sz w:val="14"/>
                <w:szCs w:val="14"/>
                <w:lang w:val="en-GB"/>
              </w:rPr>
              <w:t xml:space="preserve"> party)</w:t>
            </w:r>
          </w:p>
          <w:p w14:paraId="3D62221F" w14:textId="77777777" w:rsidR="005677E7" w:rsidRPr="002E4905" w:rsidRDefault="00000000" w:rsidP="005521CA">
            <w:pPr>
              <w:spacing w:before="40" w:after="20" w:line="259" w:lineRule="auto"/>
              <w:jc w:val="both"/>
              <w:rPr>
                <w:rFonts w:asciiTheme="minorHAnsi" w:eastAsia="Calibri" w:hAnsiTheme="minorHAnsi" w:cstheme="minorHAnsi"/>
                <w:kern w:val="16"/>
                <w:sz w:val="14"/>
                <w:szCs w:val="14"/>
                <w:lang w:val="en-GB"/>
              </w:rPr>
            </w:pPr>
            <w:sdt>
              <w:sdtPr>
                <w:rPr>
                  <w:rFonts w:asciiTheme="minorHAnsi" w:eastAsiaTheme="minorEastAsia" w:hAnsiTheme="minorHAnsi" w:cstheme="minorHAnsi"/>
                  <w:sz w:val="22"/>
                  <w:szCs w:val="22"/>
                </w:rPr>
                <w:id w:val="1044255694"/>
                <w14:checkbox>
                  <w14:checked w14:val="0"/>
                  <w14:checkedState w14:val="2612" w14:font="MS Gothic"/>
                  <w14:uncheckedState w14:val="2610" w14:font="MS Gothic"/>
                </w14:checkbox>
              </w:sdtPr>
              <w:sdtContent>
                <w:r w:rsidR="005677E7">
                  <w:rPr>
                    <w:rFonts w:ascii="MS Gothic" w:eastAsia="MS Gothic" w:hAnsi="MS Gothic" w:cstheme="minorHAnsi" w:hint="eastAsia"/>
                    <w:sz w:val="22"/>
                    <w:szCs w:val="22"/>
                  </w:rPr>
                  <w:t>☐</w:t>
                </w:r>
              </w:sdtContent>
            </w:sdt>
            <w:r w:rsidR="005677E7" w:rsidRPr="002E4905">
              <w:rPr>
                <w:rFonts w:asciiTheme="minorHAnsi" w:eastAsia="Calibri" w:hAnsiTheme="minorHAnsi" w:cstheme="minorHAnsi"/>
                <w:kern w:val="16"/>
                <w:sz w:val="14"/>
                <w:szCs w:val="14"/>
                <w:lang w:val="en-GB"/>
              </w:rPr>
              <w:t xml:space="preserve">  Tax Clearance/Official document from SARS confirming your Income Tax Number</w:t>
            </w:r>
          </w:p>
          <w:p w14:paraId="78C3DF3E" w14:textId="77777777" w:rsidR="005677E7" w:rsidRPr="002E4905" w:rsidRDefault="005677E7" w:rsidP="005521CA">
            <w:pPr>
              <w:spacing w:before="40" w:after="20" w:line="259" w:lineRule="auto"/>
              <w:jc w:val="both"/>
              <w:rPr>
                <w:rFonts w:asciiTheme="minorHAnsi" w:eastAsia="Calibri" w:hAnsiTheme="minorHAnsi" w:cstheme="minorHAnsi"/>
                <w:kern w:val="16"/>
                <w:sz w:val="14"/>
                <w:szCs w:val="14"/>
                <w:lang w:val="en-GB"/>
              </w:rPr>
            </w:pPr>
          </w:p>
          <w:p w14:paraId="0D584184" w14:textId="77777777" w:rsidR="005677E7" w:rsidRPr="002E4905" w:rsidRDefault="005677E7" w:rsidP="005521CA">
            <w:pPr>
              <w:spacing w:before="40" w:after="20" w:line="259" w:lineRule="auto"/>
              <w:jc w:val="both"/>
              <w:rPr>
                <w:rFonts w:asciiTheme="minorHAnsi" w:eastAsia="Calibri" w:hAnsiTheme="minorHAnsi" w:cstheme="minorHAnsi"/>
                <w:kern w:val="16"/>
                <w:sz w:val="14"/>
                <w:szCs w:val="14"/>
                <w:lang w:val="en-GB"/>
              </w:rPr>
            </w:pPr>
            <w:r w:rsidRPr="002E4905">
              <w:rPr>
                <w:rFonts w:asciiTheme="minorHAnsi" w:eastAsia="Calibri" w:hAnsiTheme="minorHAnsi" w:cstheme="minorHAnsi"/>
                <w:b/>
                <w:kern w:val="16"/>
                <w:sz w:val="14"/>
                <w:szCs w:val="14"/>
                <w:lang w:val="en-GB"/>
              </w:rPr>
              <w:t xml:space="preserve">In addition to the above, </w:t>
            </w:r>
            <w:r w:rsidRPr="002E4905">
              <w:rPr>
                <w:rFonts w:asciiTheme="minorHAnsi" w:eastAsia="Calibri" w:hAnsiTheme="minorHAnsi" w:cstheme="minorHAnsi"/>
                <w:b/>
                <w:bCs/>
                <w:iCs/>
                <w:kern w:val="16"/>
                <w:sz w:val="14"/>
                <w:szCs w:val="14"/>
                <w:lang w:val="en-GB"/>
              </w:rPr>
              <w:t>please take note that we may require documentary proof for verification purposes at any stage of the transaction or business relationship of the following:</w:t>
            </w:r>
          </w:p>
          <w:p w14:paraId="0DD61F53" w14:textId="31F81996" w:rsidR="005677E7" w:rsidRPr="002E4905" w:rsidRDefault="00000000" w:rsidP="005521CA">
            <w:pPr>
              <w:spacing w:before="40" w:after="20" w:line="259" w:lineRule="auto"/>
              <w:jc w:val="both"/>
              <w:rPr>
                <w:rFonts w:asciiTheme="minorHAnsi" w:eastAsia="Calibri" w:hAnsiTheme="minorHAnsi" w:cstheme="minorHAnsi"/>
                <w:kern w:val="16"/>
                <w:sz w:val="14"/>
                <w:szCs w:val="14"/>
                <w:lang w:val="en-GB"/>
              </w:rPr>
            </w:pPr>
            <w:sdt>
              <w:sdtPr>
                <w:rPr>
                  <w:rFonts w:asciiTheme="minorHAnsi" w:eastAsiaTheme="minorEastAsia" w:hAnsiTheme="minorHAnsi" w:cstheme="minorHAnsi"/>
                  <w:sz w:val="22"/>
                  <w:szCs w:val="22"/>
                </w:rPr>
                <w:id w:val="347616250"/>
                <w14:checkbox>
                  <w14:checked w14:val="1"/>
                  <w14:checkedState w14:val="2612" w14:font="MS Gothic"/>
                  <w14:uncheckedState w14:val="2610" w14:font="MS Gothic"/>
                </w14:checkbox>
              </w:sdtPr>
              <w:sdtContent>
                <w:r w:rsidR="00FB1657">
                  <w:rPr>
                    <w:rFonts w:ascii="MS Gothic" w:eastAsia="MS Gothic" w:hAnsi="MS Gothic" w:cstheme="minorHAnsi" w:hint="eastAsia"/>
                    <w:sz w:val="22"/>
                    <w:szCs w:val="22"/>
                  </w:rPr>
                  <w:t>☒</w:t>
                </w:r>
              </w:sdtContent>
            </w:sdt>
            <w:r w:rsidR="005677E7" w:rsidRPr="002E4905">
              <w:rPr>
                <w:rFonts w:asciiTheme="minorHAnsi" w:eastAsia="Calibri" w:hAnsiTheme="minorHAnsi" w:cstheme="minorHAnsi"/>
                <w:kern w:val="16"/>
                <w:sz w:val="14"/>
                <w:szCs w:val="14"/>
                <w:lang w:val="en-GB"/>
              </w:rPr>
              <w:t xml:space="preserve">  Proof of banking details</w:t>
            </w:r>
          </w:p>
          <w:p w14:paraId="6A7C79BC" w14:textId="77777777" w:rsidR="005677E7" w:rsidRPr="002E4905" w:rsidRDefault="00000000" w:rsidP="005521CA">
            <w:pPr>
              <w:spacing w:before="40" w:after="20" w:line="259" w:lineRule="auto"/>
              <w:jc w:val="both"/>
              <w:rPr>
                <w:rFonts w:asciiTheme="minorHAnsi" w:eastAsia="Calibri" w:hAnsiTheme="minorHAnsi" w:cstheme="minorHAnsi"/>
                <w:kern w:val="16"/>
                <w:sz w:val="14"/>
                <w:szCs w:val="14"/>
                <w:lang w:val="en-GB"/>
              </w:rPr>
            </w:pPr>
            <w:sdt>
              <w:sdtPr>
                <w:rPr>
                  <w:rFonts w:asciiTheme="minorHAnsi" w:eastAsiaTheme="minorEastAsia" w:hAnsiTheme="minorHAnsi" w:cstheme="minorHAnsi"/>
                  <w:sz w:val="22"/>
                  <w:szCs w:val="22"/>
                </w:rPr>
                <w:id w:val="1711991254"/>
                <w14:checkbox>
                  <w14:checked w14:val="0"/>
                  <w14:checkedState w14:val="2612" w14:font="MS Gothic"/>
                  <w14:uncheckedState w14:val="2610" w14:font="MS Gothic"/>
                </w14:checkbox>
              </w:sdtPr>
              <w:sdtContent>
                <w:r w:rsidR="005677E7">
                  <w:rPr>
                    <w:rFonts w:ascii="MS Gothic" w:eastAsia="MS Gothic" w:hAnsi="MS Gothic" w:cstheme="minorHAnsi" w:hint="eastAsia"/>
                    <w:sz w:val="22"/>
                    <w:szCs w:val="22"/>
                  </w:rPr>
                  <w:t>☐</w:t>
                </w:r>
              </w:sdtContent>
            </w:sdt>
            <w:r w:rsidR="005677E7" w:rsidRPr="002E4905">
              <w:rPr>
                <w:rFonts w:asciiTheme="minorHAnsi" w:eastAsia="Calibri" w:hAnsiTheme="minorHAnsi" w:cstheme="minorHAnsi"/>
                <w:kern w:val="16"/>
                <w:sz w:val="14"/>
                <w:szCs w:val="14"/>
                <w:lang w:val="en-GB"/>
              </w:rPr>
              <w:t xml:space="preserve">  Proof of Source of Income</w:t>
            </w:r>
          </w:p>
          <w:p w14:paraId="4456FF2F" w14:textId="77777777" w:rsidR="005677E7" w:rsidRPr="002E4905" w:rsidRDefault="00000000" w:rsidP="005521CA">
            <w:pPr>
              <w:spacing w:before="20" w:after="20" w:line="259" w:lineRule="auto"/>
              <w:jc w:val="both"/>
              <w:rPr>
                <w:rFonts w:asciiTheme="minorHAnsi" w:eastAsia="Calibri" w:hAnsiTheme="minorHAnsi" w:cstheme="minorHAnsi"/>
                <w:kern w:val="16"/>
                <w:sz w:val="14"/>
                <w:szCs w:val="14"/>
                <w:lang w:val="en-GB"/>
              </w:rPr>
            </w:pPr>
            <w:sdt>
              <w:sdtPr>
                <w:rPr>
                  <w:rFonts w:asciiTheme="minorHAnsi" w:eastAsiaTheme="minorEastAsia" w:hAnsiTheme="minorHAnsi" w:cstheme="minorHAnsi"/>
                  <w:sz w:val="22"/>
                  <w:szCs w:val="22"/>
                </w:rPr>
                <w:id w:val="-1598477123"/>
                <w14:checkbox>
                  <w14:checked w14:val="0"/>
                  <w14:checkedState w14:val="2612" w14:font="MS Gothic"/>
                  <w14:uncheckedState w14:val="2610" w14:font="MS Gothic"/>
                </w14:checkbox>
              </w:sdtPr>
              <w:sdtContent>
                <w:r w:rsidR="005677E7">
                  <w:rPr>
                    <w:rFonts w:ascii="MS Gothic" w:eastAsia="MS Gothic" w:hAnsi="MS Gothic" w:cstheme="minorHAnsi" w:hint="eastAsia"/>
                    <w:sz w:val="22"/>
                    <w:szCs w:val="22"/>
                  </w:rPr>
                  <w:t>☐</w:t>
                </w:r>
              </w:sdtContent>
            </w:sdt>
            <w:r w:rsidR="005677E7" w:rsidRPr="002E4905">
              <w:rPr>
                <w:rFonts w:asciiTheme="minorHAnsi" w:eastAsia="Calibri" w:hAnsiTheme="minorHAnsi" w:cstheme="minorHAnsi"/>
                <w:kern w:val="16"/>
                <w:sz w:val="14"/>
                <w:szCs w:val="14"/>
                <w:lang w:val="en-GB"/>
              </w:rPr>
              <w:t xml:space="preserve">  Information regarding your Source of Wealth</w:t>
            </w:r>
          </w:p>
          <w:p w14:paraId="58887867" w14:textId="77777777" w:rsidR="005677E7" w:rsidRPr="002E4905" w:rsidRDefault="005677E7" w:rsidP="005521CA">
            <w:pPr>
              <w:spacing w:before="20" w:after="20"/>
              <w:jc w:val="both"/>
              <w:rPr>
                <w:rFonts w:asciiTheme="minorHAnsi" w:eastAsia="Calibri" w:hAnsiTheme="minorHAnsi" w:cstheme="minorHAnsi"/>
                <w:b/>
                <w:kern w:val="16"/>
                <w:sz w:val="14"/>
                <w:szCs w:val="14"/>
                <w:lang w:val="en-GB"/>
              </w:rPr>
            </w:pPr>
          </w:p>
        </w:tc>
      </w:tr>
      <w:tr w:rsidR="005677E7" w:rsidRPr="002E4905" w14:paraId="23B58E82" w14:textId="77777777" w:rsidTr="005521CA">
        <w:trPr>
          <w:trHeight w:val="896"/>
        </w:trPr>
        <w:tc>
          <w:tcPr>
            <w:tcW w:w="10632" w:type="dxa"/>
            <w:tcBorders>
              <w:top w:val="single" w:sz="2" w:space="0" w:color="auto"/>
              <w:left w:val="single" w:sz="2" w:space="0" w:color="auto"/>
              <w:bottom w:val="single" w:sz="2" w:space="0" w:color="auto"/>
              <w:right w:val="single" w:sz="2" w:space="0" w:color="auto"/>
            </w:tcBorders>
          </w:tcPr>
          <w:p w14:paraId="7405663B" w14:textId="77777777" w:rsidR="005677E7" w:rsidRPr="002E4905" w:rsidRDefault="005677E7" w:rsidP="005521CA">
            <w:pPr>
              <w:spacing w:before="160"/>
              <w:jc w:val="both"/>
              <w:rPr>
                <w:rFonts w:asciiTheme="minorHAnsi" w:eastAsia="Calibri" w:hAnsiTheme="minorHAnsi" w:cstheme="minorHAnsi"/>
                <w:b/>
                <w:bCs/>
                <w:kern w:val="16"/>
                <w:sz w:val="14"/>
                <w:szCs w:val="14"/>
                <w:lang w:val="en-ZA"/>
              </w:rPr>
            </w:pPr>
            <w:r w:rsidRPr="002E4905">
              <w:rPr>
                <w:rFonts w:asciiTheme="minorHAnsi" w:eastAsia="Calibri" w:hAnsiTheme="minorHAnsi" w:cstheme="minorHAnsi"/>
                <w:b/>
                <w:bCs/>
                <w:kern w:val="16"/>
                <w:sz w:val="14"/>
                <w:szCs w:val="14"/>
                <w:lang w:val="en-ZA"/>
              </w:rPr>
              <w:t>DECLARATION: I confirm that all the information completed on this FICA questionnaire IS CORRECT and that I have truthfully completed all such questions. I confirm further that I do not trade in illegal activities.</w:t>
            </w:r>
          </w:p>
          <w:p w14:paraId="0E2FD934" w14:textId="77777777" w:rsidR="005677E7" w:rsidRPr="002E4905" w:rsidRDefault="005677E7" w:rsidP="005521CA">
            <w:pPr>
              <w:spacing w:before="160"/>
              <w:jc w:val="both"/>
              <w:rPr>
                <w:rFonts w:asciiTheme="minorHAnsi" w:eastAsia="Calibri" w:hAnsiTheme="minorHAnsi" w:cstheme="minorHAnsi"/>
                <w:b/>
                <w:bCs/>
                <w:kern w:val="16"/>
                <w:sz w:val="14"/>
                <w:szCs w:val="14"/>
                <w:lang w:val="en-ZA"/>
              </w:rPr>
            </w:pPr>
          </w:p>
          <w:p w14:paraId="5CAC456E" w14:textId="77777777" w:rsidR="005677E7" w:rsidRPr="002E4905" w:rsidRDefault="005677E7" w:rsidP="005521CA">
            <w:pPr>
              <w:spacing w:before="160"/>
              <w:jc w:val="both"/>
              <w:rPr>
                <w:rFonts w:asciiTheme="minorHAnsi" w:eastAsia="Calibri" w:hAnsiTheme="minorHAnsi" w:cstheme="minorHAnsi"/>
                <w:b/>
                <w:bCs/>
                <w:kern w:val="16"/>
                <w:sz w:val="14"/>
                <w:szCs w:val="14"/>
                <w:lang w:val="en-ZA"/>
              </w:rPr>
            </w:pPr>
          </w:p>
          <w:p w14:paraId="57F066E0" w14:textId="77777777" w:rsidR="005677E7" w:rsidRPr="002E4905" w:rsidRDefault="005677E7" w:rsidP="005521CA">
            <w:pPr>
              <w:spacing w:before="160"/>
              <w:ind w:left="-284" w:firstLine="284"/>
              <w:jc w:val="both"/>
              <w:rPr>
                <w:rFonts w:asciiTheme="minorHAnsi" w:eastAsia="Calibri" w:hAnsiTheme="minorHAnsi" w:cstheme="minorHAnsi"/>
                <w:b/>
                <w:bCs/>
                <w:kern w:val="16"/>
                <w:sz w:val="14"/>
                <w:szCs w:val="14"/>
                <w:lang w:val="en-ZA"/>
              </w:rPr>
            </w:pPr>
            <w:r w:rsidRPr="002E4905">
              <w:rPr>
                <w:rFonts w:asciiTheme="minorHAnsi" w:eastAsia="Calibri" w:hAnsiTheme="minorHAnsi" w:cstheme="minorHAnsi"/>
                <w:b/>
                <w:bCs/>
                <w:kern w:val="16"/>
                <w:sz w:val="14"/>
                <w:szCs w:val="14"/>
                <w:lang w:val="en-ZA"/>
              </w:rPr>
              <w:t>_____________________________</w:t>
            </w:r>
            <w:r w:rsidRPr="002E4905">
              <w:rPr>
                <w:rFonts w:asciiTheme="minorHAnsi" w:eastAsia="Calibri" w:hAnsiTheme="minorHAnsi" w:cstheme="minorHAnsi"/>
                <w:b/>
                <w:bCs/>
                <w:kern w:val="16"/>
                <w:sz w:val="14"/>
                <w:szCs w:val="14"/>
                <w:lang w:val="en-ZA"/>
              </w:rPr>
              <w:tab/>
            </w:r>
            <w:r w:rsidRPr="002E4905">
              <w:rPr>
                <w:rFonts w:asciiTheme="minorHAnsi" w:eastAsia="Calibri" w:hAnsiTheme="minorHAnsi" w:cstheme="minorHAnsi"/>
                <w:b/>
                <w:bCs/>
                <w:kern w:val="16"/>
                <w:sz w:val="14"/>
                <w:szCs w:val="14"/>
                <w:lang w:val="en-ZA"/>
              </w:rPr>
              <w:tab/>
            </w:r>
            <w:r w:rsidRPr="002E4905">
              <w:rPr>
                <w:rFonts w:asciiTheme="minorHAnsi" w:eastAsia="Calibri" w:hAnsiTheme="minorHAnsi" w:cstheme="minorHAnsi"/>
                <w:b/>
                <w:bCs/>
                <w:kern w:val="16"/>
                <w:sz w:val="14"/>
                <w:szCs w:val="14"/>
                <w:lang w:val="en-ZA"/>
              </w:rPr>
              <w:tab/>
            </w:r>
            <w:r w:rsidRPr="002E4905">
              <w:rPr>
                <w:rFonts w:asciiTheme="minorHAnsi" w:eastAsia="Calibri" w:hAnsiTheme="minorHAnsi" w:cstheme="minorHAnsi"/>
                <w:b/>
                <w:bCs/>
                <w:kern w:val="16"/>
                <w:sz w:val="14"/>
                <w:szCs w:val="14"/>
                <w:lang w:val="en-ZA"/>
              </w:rPr>
              <w:tab/>
            </w:r>
            <w:r w:rsidRPr="002E4905">
              <w:rPr>
                <w:rFonts w:asciiTheme="minorHAnsi" w:eastAsia="Calibri" w:hAnsiTheme="minorHAnsi" w:cstheme="minorHAnsi"/>
                <w:b/>
                <w:bCs/>
                <w:kern w:val="16"/>
                <w:sz w:val="14"/>
                <w:szCs w:val="14"/>
                <w:lang w:val="en-ZA"/>
              </w:rPr>
              <w:tab/>
            </w:r>
            <w:r w:rsidRPr="002E4905">
              <w:rPr>
                <w:rFonts w:asciiTheme="minorHAnsi" w:eastAsia="Calibri" w:hAnsiTheme="minorHAnsi" w:cstheme="minorHAnsi"/>
                <w:b/>
                <w:bCs/>
                <w:kern w:val="16"/>
                <w:sz w:val="14"/>
                <w:szCs w:val="14"/>
                <w:lang w:val="en-ZA"/>
              </w:rPr>
              <w:tab/>
            </w:r>
            <w:r w:rsidRPr="002E4905">
              <w:rPr>
                <w:rFonts w:asciiTheme="minorHAnsi" w:eastAsia="Calibri" w:hAnsiTheme="minorHAnsi" w:cstheme="minorHAnsi"/>
                <w:b/>
                <w:bCs/>
                <w:kern w:val="16"/>
                <w:sz w:val="14"/>
                <w:szCs w:val="14"/>
                <w:lang w:val="en-ZA"/>
              </w:rPr>
              <w:tab/>
              <w:t>__________________________</w:t>
            </w:r>
          </w:p>
          <w:p w14:paraId="3CA77804" w14:textId="77777777" w:rsidR="005677E7" w:rsidRPr="002E4905" w:rsidRDefault="005677E7" w:rsidP="005521CA">
            <w:pPr>
              <w:spacing w:line="259" w:lineRule="auto"/>
              <w:ind w:left="40" w:hanging="11"/>
              <w:jc w:val="both"/>
              <w:rPr>
                <w:rFonts w:asciiTheme="minorHAnsi" w:eastAsia="Calibri" w:hAnsiTheme="minorHAnsi" w:cstheme="minorHAnsi"/>
                <w:b/>
                <w:bCs/>
                <w:kern w:val="16"/>
                <w:sz w:val="14"/>
                <w:szCs w:val="14"/>
                <w:lang w:val="en-ZA"/>
              </w:rPr>
            </w:pPr>
            <w:r w:rsidRPr="002E4905">
              <w:rPr>
                <w:rFonts w:asciiTheme="minorHAnsi" w:eastAsia="Calibri" w:hAnsiTheme="minorHAnsi" w:cstheme="minorHAnsi"/>
                <w:b/>
                <w:bCs/>
                <w:kern w:val="16"/>
                <w:sz w:val="14"/>
                <w:szCs w:val="14"/>
                <w:lang w:val="en-ZA"/>
              </w:rPr>
              <w:t>Customer/client/s Signature</w:t>
            </w:r>
            <w:r w:rsidRPr="002E4905">
              <w:rPr>
                <w:rFonts w:asciiTheme="minorHAnsi" w:eastAsia="Calibri" w:hAnsiTheme="minorHAnsi" w:cstheme="minorHAnsi"/>
                <w:b/>
                <w:bCs/>
                <w:kern w:val="16"/>
                <w:sz w:val="14"/>
                <w:szCs w:val="14"/>
                <w:lang w:val="en-ZA"/>
              </w:rPr>
              <w:tab/>
            </w:r>
            <w:r w:rsidRPr="002E4905">
              <w:rPr>
                <w:rFonts w:asciiTheme="minorHAnsi" w:eastAsia="Calibri" w:hAnsiTheme="minorHAnsi" w:cstheme="minorHAnsi"/>
                <w:b/>
                <w:bCs/>
                <w:kern w:val="16"/>
                <w:sz w:val="14"/>
                <w:szCs w:val="14"/>
                <w:lang w:val="en-ZA"/>
              </w:rPr>
              <w:tab/>
            </w:r>
            <w:r w:rsidRPr="002E4905">
              <w:rPr>
                <w:rFonts w:asciiTheme="minorHAnsi" w:eastAsia="Calibri" w:hAnsiTheme="minorHAnsi" w:cstheme="minorHAnsi"/>
                <w:b/>
                <w:bCs/>
                <w:kern w:val="16"/>
                <w:sz w:val="14"/>
                <w:szCs w:val="14"/>
                <w:lang w:val="en-ZA"/>
              </w:rPr>
              <w:tab/>
            </w:r>
            <w:r w:rsidRPr="002E4905">
              <w:rPr>
                <w:rFonts w:asciiTheme="minorHAnsi" w:eastAsia="Calibri" w:hAnsiTheme="minorHAnsi" w:cstheme="minorHAnsi"/>
                <w:b/>
                <w:bCs/>
                <w:kern w:val="16"/>
                <w:sz w:val="14"/>
                <w:szCs w:val="14"/>
                <w:lang w:val="en-ZA"/>
              </w:rPr>
              <w:tab/>
            </w:r>
            <w:r w:rsidRPr="002E4905">
              <w:rPr>
                <w:rFonts w:asciiTheme="minorHAnsi" w:eastAsia="Calibri" w:hAnsiTheme="minorHAnsi" w:cstheme="minorHAnsi"/>
                <w:b/>
                <w:bCs/>
                <w:kern w:val="16"/>
                <w:sz w:val="14"/>
                <w:szCs w:val="14"/>
                <w:lang w:val="en-ZA"/>
              </w:rPr>
              <w:tab/>
            </w:r>
            <w:r w:rsidRPr="002E4905">
              <w:rPr>
                <w:rFonts w:asciiTheme="minorHAnsi" w:eastAsia="Calibri" w:hAnsiTheme="minorHAnsi" w:cstheme="minorHAnsi"/>
                <w:b/>
                <w:bCs/>
                <w:kern w:val="16"/>
                <w:sz w:val="14"/>
                <w:szCs w:val="14"/>
                <w:lang w:val="en-ZA"/>
              </w:rPr>
              <w:tab/>
            </w:r>
            <w:r w:rsidRPr="002E4905">
              <w:rPr>
                <w:rFonts w:asciiTheme="minorHAnsi" w:eastAsia="Calibri" w:hAnsiTheme="minorHAnsi" w:cstheme="minorHAnsi"/>
                <w:b/>
                <w:bCs/>
                <w:kern w:val="16"/>
                <w:sz w:val="14"/>
                <w:szCs w:val="14"/>
                <w:lang w:val="en-ZA"/>
              </w:rPr>
              <w:tab/>
              <w:t>Date</w:t>
            </w:r>
          </w:p>
          <w:p w14:paraId="7FB406B8" w14:textId="77777777" w:rsidR="005677E7" w:rsidRPr="002E4905" w:rsidRDefault="005677E7" w:rsidP="005521CA">
            <w:pPr>
              <w:spacing w:line="259" w:lineRule="auto"/>
              <w:ind w:left="40"/>
              <w:jc w:val="both"/>
              <w:rPr>
                <w:rFonts w:asciiTheme="minorHAnsi" w:eastAsia="Calibri" w:hAnsiTheme="minorHAnsi" w:cstheme="minorHAnsi"/>
                <w:b/>
                <w:bCs/>
                <w:iCs/>
                <w:kern w:val="16"/>
                <w:sz w:val="14"/>
                <w:szCs w:val="14"/>
                <w:highlight w:val="lightGray"/>
                <w:lang w:val="en-GB"/>
              </w:rPr>
            </w:pPr>
          </w:p>
          <w:p w14:paraId="3872B5CF" w14:textId="77777777" w:rsidR="005677E7" w:rsidRPr="002E4905" w:rsidRDefault="005677E7" w:rsidP="005521CA">
            <w:pPr>
              <w:spacing w:line="259" w:lineRule="auto"/>
              <w:ind w:left="40"/>
              <w:jc w:val="both"/>
              <w:rPr>
                <w:rFonts w:asciiTheme="minorHAnsi" w:eastAsia="Calibri" w:hAnsiTheme="minorHAnsi" w:cstheme="minorHAnsi"/>
                <w:b/>
                <w:bCs/>
                <w:iCs/>
                <w:kern w:val="16"/>
                <w:sz w:val="14"/>
                <w:szCs w:val="14"/>
                <w:highlight w:val="lightGray"/>
                <w:lang w:val="en-GB"/>
              </w:rPr>
            </w:pPr>
          </w:p>
        </w:tc>
      </w:tr>
      <w:bookmarkEnd w:id="1"/>
    </w:tbl>
    <w:p w14:paraId="0728CF92" w14:textId="77777777" w:rsidR="005677E7" w:rsidRPr="002E4905" w:rsidRDefault="005677E7" w:rsidP="005677E7">
      <w:pPr>
        <w:jc w:val="both"/>
        <w:rPr>
          <w:rFonts w:asciiTheme="minorHAnsi" w:eastAsia="Calibri" w:hAnsiTheme="minorHAnsi" w:cstheme="minorHAnsi"/>
          <w:b/>
          <w:bCs/>
          <w:sz w:val="10"/>
          <w:szCs w:val="10"/>
          <w:lang w:val="en-GB"/>
        </w:rPr>
      </w:pPr>
    </w:p>
    <w:p w14:paraId="43AFCC4F" w14:textId="77777777" w:rsidR="005677E7" w:rsidRDefault="005677E7" w:rsidP="005677E7">
      <w:pPr>
        <w:spacing w:after="160" w:line="360" w:lineRule="auto"/>
        <w:jc w:val="both"/>
        <w:rPr>
          <w:rFonts w:asciiTheme="minorHAnsi" w:eastAsia="Calibri" w:hAnsiTheme="minorHAnsi" w:cstheme="minorHAnsi"/>
          <w:b/>
          <w:sz w:val="24"/>
          <w:szCs w:val="24"/>
          <w:lang w:val="en-GB"/>
        </w:rPr>
      </w:pPr>
    </w:p>
    <w:p w14:paraId="4E9DA4D9" w14:textId="77777777" w:rsidR="004A42BF" w:rsidRPr="004A42BF" w:rsidRDefault="002C6820" w:rsidP="00710D4E">
      <w:pPr>
        <w:rPr>
          <w:rFonts w:ascii="Calibri" w:hAnsi="Calibri" w:cs="Calibri"/>
          <w:b/>
        </w:rPr>
      </w:pPr>
      <w:r>
        <w:rPr>
          <w:rFonts w:ascii="Calibri" w:hAnsi="Calibri" w:cs="Calibri"/>
          <w:b/>
          <w:noProof/>
          <w:lang w:val="en-ZA" w:eastAsia="en-ZA"/>
        </w:rPr>
        <mc:AlternateContent>
          <mc:Choice Requires="wps">
            <w:drawing>
              <wp:anchor distT="0" distB="0" distL="114300" distR="114300" simplePos="0" relativeHeight="251659776" behindDoc="0" locked="0" layoutInCell="1" allowOverlap="1" wp14:anchorId="2785D28C" wp14:editId="53EB0299">
                <wp:simplePos x="0" y="0"/>
                <wp:positionH relativeFrom="column">
                  <wp:posOffset>-26035</wp:posOffset>
                </wp:positionH>
                <wp:positionV relativeFrom="paragraph">
                  <wp:posOffset>52070</wp:posOffset>
                </wp:positionV>
                <wp:extent cx="6724650" cy="1757045"/>
                <wp:effectExtent l="0" t="0" r="0" b="0"/>
                <wp:wrapNone/>
                <wp:docPr id="1"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24650" cy="1757045"/>
                        </a:xfrm>
                        <a:prstGeom prst="rect">
                          <a:avLst/>
                        </a:prstGeom>
                        <a:solidFill>
                          <a:srgbClr val="FFFFFF"/>
                        </a:solidFill>
                        <a:ln w="9525">
                          <a:solidFill>
                            <a:srgbClr val="000000"/>
                          </a:solidFill>
                          <a:miter lim="800000"/>
                          <a:headEnd/>
                          <a:tailEnd/>
                        </a:ln>
                      </wps:spPr>
                      <wps:txbx>
                        <w:txbxContent>
                          <w:p w14:paraId="3844B792" w14:textId="77777777" w:rsidR="004A42BF" w:rsidRDefault="004A42BF" w:rsidP="004A42BF">
                            <w:pPr>
                              <w:rPr>
                                <w:rFonts w:ascii="Calibri" w:hAnsi="Calibri" w:cs="Calibri"/>
                                <w:b/>
                              </w:rPr>
                            </w:pPr>
                            <w:r w:rsidRPr="00B367CE">
                              <w:rPr>
                                <w:rFonts w:ascii="Calibri" w:hAnsi="Calibri" w:cs="Calibri"/>
                                <w:b/>
                                <w:u w:val="single"/>
                              </w:rPr>
                              <w:t>FOR OFFICE USE ONLY:</w:t>
                            </w:r>
                            <w:r w:rsidR="005D3CA5">
                              <w:rPr>
                                <w:rFonts w:ascii="Calibri" w:hAnsi="Calibri" w:cs="Calibri"/>
                                <w:b/>
                              </w:rPr>
                              <w:tab/>
                            </w:r>
                            <w:r w:rsidR="005D3CA5">
                              <w:rPr>
                                <w:rFonts w:ascii="Calibri" w:hAnsi="Calibri" w:cs="Calibri"/>
                                <w:b/>
                              </w:rPr>
                              <w:tab/>
                            </w:r>
                            <w:r w:rsidR="005D3CA5">
                              <w:rPr>
                                <w:rFonts w:ascii="Calibri" w:hAnsi="Calibri" w:cs="Calibri"/>
                                <w:b/>
                              </w:rPr>
                              <w:tab/>
                            </w:r>
                            <w:r w:rsidR="005D3CA5">
                              <w:rPr>
                                <w:rFonts w:ascii="Calibri" w:hAnsi="Calibri" w:cs="Calibri"/>
                                <w:b/>
                              </w:rPr>
                              <w:tab/>
                            </w:r>
                            <w:r w:rsidR="005D3CA5">
                              <w:rPr>
                                <w:rFonts w:ascii="Calibri" w:hAnsi="Calibri" w:cs="Calibri"/>
                                <w:b/>
                              </w:rPr>
                              <w:tab/>
                              <w:t>APPLICATION:    APPROVED / DECLINED</w:t>
                            </w:r>
                          </w:p>
                          <w:p w14:paraId="3F433AD3" w14:textId="77777777" w:rsidR="004A42BF" w:rsidRPr="005D3CA5" w:rsidRDefault="00B367CE" w:rsidP="004A42BF">
                            <w:pPr>
                              <w:rPr>
                                <w:rFonts w:ascii="Calibri" w:hAnsi="Calibri" w:cs="Calibri"/>
                                <w:b/>
                              </w:rPr>
                            </w:pPr>
                            <w:r>
                              <w:rPr>
                                <w:rFonts w:ascii="Calibri" w:hAnsi="Calibri" w:cs="Calibri"/>
                                <w:b/>
                              </w:rPr>
                              <w:t>IF APPROVED:</w:t>
                            </w:r>
                          </w:p>
                          <w:p w14:paraId="113481E1" w14:textId="77777777" w:rsidR="004A42BF" w:rsidRPr="004A42BF" w:rsidRDefault="004A42BF" w:rsidP="004A42BF">
                            <w:pPr>
                              <w:rPr>
                                <w:rFonts w:ascii="Calibri" w:hAnsi="Calibri" w:cs="Calibri"/>
                                <w:b/>
                              </w:rPr>
                            </w:pPr>
                            <w:r w:rsidRPr="004A42BF">
                              <w:rPr>
                                <w:rFonts w:ascii="Calibri" w:hAnsi="Calibri" w:cs="Calibri"/>
                                <w:b/>
                              </w:rPr>
                              <w:t>Student Name:</w:t>
                            </w:r>
                            <w:r w:rsidRPr="004A42BF">
                              <w:rPr>
                                <w:rFonts w:ascii="Calibri" w:hAnsi="Calibri" w:cs="Calibri"/>
                                <w:b/>
                              </w:rPr>
                              <w:tab/>
                              <w:t xml:space="preserve">___________________________________________ </w:t>
                            </w:r>
                            <w:r w:rsidRPr="004A42BF">
                              <w:rPr>
                                <w:rFonts w:ascii="Calibri" w:hAnsi="Calibri" w:cs="Calibri"/>
                                <w:b/>
                              </w:rPr>
                              <w:tab/>
                              <w:t>Room Allocated: __________________</w:t>
                            </w:r>
                          </w:p>
                          <w:p w14:paraId="26674452" w14:textId="77777777" w:rsidR="004A42BF" w:rsidRPr="004A42BF" w:rsidRDefault="004A42BF">
                            <w:pPr>
                              <w:rPr>
                                <w:rFonts w:ascii="Calibri" w:hAnsi="Calibri" w:cs="Calibri"/>
                              </w:rPr>
                            </w:pPr>
                          </w:p>
                          <w:p w14:paraId="62B4BE60" w14:textId="77777777" w:rsidR="004A42BF" w:rsidRDefault="004A42BF">
                            <w:pPr>
                              <w:rPr>
                                <w:rFonts w:ascii="Calibri" w:hAnsi="Calibri" w:cs="Calibri"/>
                                <w:b/>
                              </w:rPr>
                            </w:pPr>
                            <w:r w:rsidRPr="004A42BF">
                              <w:rPr>
                                <w:rFonts w:ascii="Calibri" w:hAnsi="Calibri" w:cs="Calibri"/>
                                <w:b/>
                              </w:rPr>
                              <w:t>Payment Received:  YES / NO</w:t>
                            </w:r>
                            <w:r w:rsidRPr="004A42BF">
                              <w:rPr>
                                <w:rFonts w:ascii="Calibri" w:hAnsi="Calibri" w:cs="Calibri"/>
                                <w:b/>
                              </w:rPr>
                              <w:tab/>
                              <w:t>Amount Received: R_________________</w:t>
                            </w:r>
                          </w:p>
                          <w:p w14:paraId="4AF858BE" w14:textId="77777777" w:rsidR="005D3CA5" w:rsidRPr="005D3CA5" w:rsidRDefault="005D3CA5">
                            <w:pPr>
                              <w:rPr>
                                <w:rFonts w:ascii="Calibri" w:hAnsi="Calibri" w:cs="Calibri"/>
                                <w:b/>
                                <w:sz w:val="10"/>
                                <w:szCs w:val="10"/>
                              </w:rPr>
                            </w:pPr>
                          </w:p>
                          <w:p w14:paraId="34715222" w14:textId="77777777" w:rsidR="005D3CA5" w:rsidRPr="004A42BF" w:rsidRDefault="005D3CA5">
                            <w:pPr>
                              <w:rPr>
                                <w:rFonts w:ascii="Calibri" w:hAnsi="Calibri" w:cs="Calibri"/>
                                <w:b/>
                              </w:rPr>
                            </w:pPr>
                            <w:r>
                              <w:rPr>
                                <w:rFonts w:ascii="Calibri" w:hAnsi="Calibri" w:cs="Calibri"/>
                                <w:b/>
                              </w:rPr>
                              <w:t>Comments: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785D28C" id="_x0000_t202" coordsize="21600,21600" o:spt="202" path="m,l,21600r21600,l21600,xe">
                <v:stroke joinstyle="miter"/>
                <v:path gradientshapeok="t" o:connecttype="rect"/>
              </v:shapetype>
              <v:shape id="Text Box 24" o:spid="_x0000_s1026" type="#_x0000_t202" style="position:absolute;margin-left:-2.05pt;margin-top:4.1pt;width:529.5pt;height:138.3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">
                <v:textbox>
                  <w:txbxContent>
                    <w:p w14:paraId="3844B792" w14:textId="77777777" w:rsidR="004A42BF" w:rsidRDefault="004A42BF" w:rsidP="004A42BF">
                      <w:pPr>
                        <w:rPr>
                          <w:rFonts w:ascii="Calibri" w:hAnsi="Calibri" w:cs="Calibri"/>
                          <w:b/>
                        </w:rPr>
                      </w:pPr>
                      <w:r w:rsidRPr="00B367CE">
                        <w:rPr>
                          <w:rFonts w:ascii="Calibri" w:hAnsi="Calibri" w:cs="Calibri"/>
                          <w:b/>
                          <w:u w:val="single"/>
                        </w:rPr>
                        <w:t>FOR OFFICE USE ONLY:</w:t>
                      </w:r>
                      <w:r w:rsidR="005D3CA5">
                        <w:rPr>
                          <w:rFonts w:ascii="Calibri" w:hAnsi="Calibri" w:cs="Calibri"/>
                          <w:b/>
                        </w:rPr>
                        <w:tab/>
                      </w:r>
                      <w:r w:rsidR="005D3CA5">
                        <w:rPr>
                          <w:rFonts w:ascii="Calibri" w:hAnsi="Calibri" w:cs="Calibri"/>
                          <w:b/>
                        </w:rPr>
                        <w:tab/>
                      </w:r>
                      <w:r w:rsidR="005D3CA5">
                        <w:rPr>
                          <w:rFonts w:ascii="Calibri" w:hAnsi="Calibri" w:cs="Calibri"/>
                          <w:b/>
                        </w:rPr>
                        <w:tab/>
                      </w:r>
                      <w:r w:rsidR="005D3CA5">
                        <w:rPr>
                          <w:rFonts w:ascii="Calibri" w:hAnsi="Calibri" w:cs="Calibri"/>
                          <w:b/>
                        </w:rPr>
                        <w:tab/>
                      </w:r>
                      <w:r w:rsidR="005D3CA5">
                        <w:rPr>
                          <w:rFonts w:ascii="Calibri" w:hAnsi="Calibri" w:cs="Calibri"/>
                          <w:b/>
                        </w:rPr>
                        <w:tab/>
                        <w:t>APPLICATION:    APPROVED / DECLINED</w:t>
                      </w:r>
                    </w:p>
                    <w:p w14:paraId="3F433AD3" w14:textId="77777777" w:rsidR="004A42BF" w:rsidRPr="005D3CA5" w:rsidRDefault="00B367CE" w:rsidP="004A42BF">
                      <w:pPr>
                        <w:rPr>
                          <w:rFonts w:ascii="Calibri" w:hAnsi="Calibri" w:cs="Calibri"/>
                          <w:b/>
                        </w:rPr>
                      </w:pPr>
                      <w:r>
                        <w:rPr>
                          <w:rFonts w:ascii="Calibri" w:hAnsi="Calibri" w:cs="Calibri"/>
                          <w:b/>
                        </w:rPr>
                        <w:t>IF APPROVED:</w:t>
                      </w:r>
                    </w:p>
                    <w:p w14:paraId="113481E1" w14:textId="77777777" w:rsidR="004A42BF" w:rsidRPr="004A42BF" w:rsidRDefault="004A42BF" w:rsidP="004A42BF">
                      <w:pPr>
                        <w:rPr>
                          <w:rFonts w:ascii="Calibri" w:hAnsi="Calibri" w:cs="Calibri"/>
                          <w:b/>
                        </w:rPr>
                      </w:pPr>
                      <w:r w:rsidRPr="004A42BF">
                        <w:rPr>
                          <w:rFonts w:ascii="Calibri" w:hAnsi="Calibri" w:cs="Calibri"/>
                          <w:b/>
                        </w:rPr>
                        <w:t>Student Name:</w:t>
                      </w:r>
                      <w:r w:rsidRPr="004A42BF">
                        <w:rPr>
                          <w:rFonts w:ascii="Calibri" w:hAnsi="Calibri" w:cs="Calibri"/>
                          <w:b/>
                        </w:rPr>
                        <w:tab/>
                        <w:t xml:space="preserve">___________________________________________ </w:t>
                      </w:r>
                      <w:r w:rsidRPr="004A42BF">
                        <w:rPr>
                          <w:rFonts w:ascii="Calibri" w:hAnsi="Calibri" w:cs="Calibri"/>
                          <w:b/>
                        </w:rPr>
                        <w:tab/>
                        <w:t>Room Allocated: __________________</w:t>
                      </w:r>
                    </w:p>
                    <w:p w14:paraId="26674452" w14:textId="77777777" w:rsidR="004A42BF" w:rsidRPr="004A42BF" w:rsidRDefault="004A42BF">
                      <w:pPr>
                        <w:rPr>
                          <w:rFonts w:ascii="Calibri" w:hAnsi="Calibri" w:cs="Calibri"/>
                        </w:rPr>
                      </w:pPr>
                    </w:p>
                    <w:p w14:paraId="62B4BE60" w14:textId="77777777" w:rsidR="004A42BF" w:rsidRDefault="004A42BF">
                      <w:pPr>
                        <w:rPr>
                          <w:rFonts w:ascii="Calibri" w:hAnsi="Calibri" w:cs="Calibri"/>
                          <w:b/>
                        </w:rPr>
                      </w:pPr>
                      <w:r w:rsidRPr="004A42BF">
                        <w:rPr>
                          <w:rFonts w:ascii="Calibri" w:hAnsi="Calibri" w:cs="Calibri"/>
                          <w:b/>
                        </w:rPr>
                        <w:t>Payment Received:  YES / NO</w:t>
                      </w:r>
                      <w:r w:rsidRPr="004A42BF">
                        <w:rPr>
                          <w:rFonts w:ascii="Calibri" w:hAnsi="Calibri" w:cs="Calibri"/>
                          <w:b/>
                        </w:rPr>
                        <w:tab/>
                        <w:t>Amount Received: R_________________</w:t>
                      </w:r>
                    </w:p>
                    <w:p w14:paraId="4AF858BE" w14:textId="77777777" w:rsidR="005D3CA5" w:rsidRPr="005D3CA5" w:rsidRDefault="005D3CA5">
                      <w:pPr>
                        <w:rPr>
                          <w:rFonts w:ascii="Calibri" w:hAnsi="Calibri" w:cs="Calibri"/>
                          <w:b/>
                          <w:sz w:val="10"/>
                          <w:szCs w:val="10"/>
                        </w:rPr>
                      </w:pPr>
                    </w:p>
                    <w:p w14:paraId="34715222" w14:textId="77777777" w:rsidR="005D3CA5" w:rsidRPr="004A42BF" w:rsidRDefault="005D3CA5">
                      <w:pPr>
                        <w:rPr>
                          <w:rFonts w:ascii="Calibri" w:hAnsi="Calibri" w:cs="Calibri"/>
                          <w:b/>
                        </w:rPr>
                      </w:pPr>
                      <w:r>
                        <w:rPr>
                          <w:rFonts w:ascii="Calibri" w:hAnsi="Calibri" w:cs="Calibri"/>
                          <w:b/>
                        </w:rPr>
                        <w:t>Comments:</w:t>
                      </w:r>
                    </w:p>
                  </w:txbxContent>
                </v:textbox>
              </v:shape>
            </w:pict>
          </mc:Fallback>
        </mc:AlternateContent>
      </w:r>
    </w:p>
    <w:p w14:paraId="10CA0661" w14:textId="77777777" w:rsidR="00203677" w:rsidRDefault="00203677" w:rsidP="00710D4E"/>
    <w:p w14:paraId="31638025" w14:textId="5218DFF0" w:rsidR="00203677" w:rsidRPr="00C47244" w:rsidRDefault="00203677" w:rsidP="00203677">
      <w:r>
        <w:br w:type="page"/>
      </w:r>
      <w:r w:rsidRPr="00C47244">
        <w:rPr>
          <w:rFonts w:ascii="Calibri" w:hAnsi="Calibri"/>
        </w:rPr>
        <w:lastRenderedPageBreak/>
        <w:t xml:space="preserve">Please complete this document so that your son, daughter or sponsored </w:t>
      </w:r>
      <w:r w:rsidR="00E748DD">
        <w:rPr>
          <w:rFonts w:ascii="Calibri" w:hAnsi="Calibri"/>
        </w:rPr>
        <w:t>IIE MSA</w:t>
      </w:r>
      <w:r w:rsidRPr="00C47244">
        <w:rPr>
          <w:rFonts w:ascii="Calibri" w:hAnsi="Calibri"/>
        </w:rPr>
        <w:t xml:space="preserve"> Student can sign the Rental or Renewal Agreement on your behalf.</w:t>
      </w:r>
    </w:p>
    <w:p w14:paraId="5137DB2A" w14:textId="77777777" w:rsidR="00203677" w:rsidRPr="00751C65" w:rsidRDefault="00203677" w:rsidP="00203677">
      <w:pPr>
        <w:ind w:left="120" w:right="386"/>
        <w:rPr>
          <w:rFonts w:ascii="Calibri" w:hAnsi="Calibri"/>
          <w:sz w:val="22"/>
        </w:rPr>
      </w:pPr>
    </w:p>
    <w:p w14:paraId="66DFBE49" w14:textId="77777777" w:rsidR="00203677" w:rsidRPr="00751C65" w:rsidRDefault="00203677" w:rsidP="00203677">
      <w:pPr>
        <w:suppressAutoHyphens/>
        <w:ind w:left="120" w:right="386"/>
        <w:jc w:val="center"/>
        <w:outlineLvl w:val="0"/>
        <w:rPr>
          <w:rFonts w:ascii="Calibri" w:hAnsi="Calibri"/>
          <w:b/>
          <w:bCs/>
          <w:sz w:val="32"/>
          <w:u w:val="single"/>
        </w:rPr>
      </w:pPr>
      <w:r>
        <w:rPr>
          <w:rFonts w:ascii="Calibri" w:hAnsi="Calibri"/>
          <w:b/>
          <w:bCs/>
          <w:sz w:val="32"/>
          <w:u w:val="single"/>
        </w:rPr>
        <w:t>SPECIAL</w:t>
      </w:r>
      <w:r w:rsidRPr="00751C65">
        <w:rPr>
          <w:rFonts w:ascii="Calibri" w:hAnsi="Calibri"/>
          <w:b/>
          <w:bCs/>
          <w:sz w:val="32"/>
          <w:u w:val="single"/>
        </w:rPr>
        <w:t xml:space="preserve"> POWER OF ATTORNEY</w:t>
      </w:r>
    </w:p>
    <w:p w14:paraId="3093E32B" w14:textId="77777777" w:rsidR="00203677" w:rsidRPr="00751C65" w:rsidRDefault="00203677" w:rsidP="00203677">
      <w:pPr>
        <w:suppressAutoHyphens/>
        <w:ind w:left="120" w:right="386"/>
        <w:jc w:val="both"/>
        <w:outlineLvl w:val="0"/>
        <w:rPr>
          <w:rFonts w:ascii="Calibri" w:hAnsi="Calibri"/>
          <w:color w:val="FFFFFF"/>
        </w:rPr>
      </w:pPr>
      <w:r w:rsidRPr="00751C65">
        <w:rPr>
          <w:rFonts w:ascii="Calibri" w:hAnsi="Calibri"/>
          <w:b/>
          <w:bCs/>
          <w:color w:val="FFFFFF"/>
        </w:rPr>
        <w:t>Identity Number: 790725 0077 08 7</w:t>
      </w:r>
    </w:p>
    <w:p w14:paraId="347EAAA2" w14:textId="77777777" w:rsidR="00203677" w:rsidRDefault="00203677" w:rsidP="00203677">
      <w:pPr>
        <w:suppressAutoHyphens/>
        <w:ind w:left="120" w:right="386"/>
        <w:jc w:val="both"/>
        <w:outlineLvl w:val="0"/>
        <w:rPr>
          <w:rFonts w:ascii="Calibri" w:hAnsi="Calibri"/>
          <w:sz w:val="22"/>
          <w:szCs w:val="22"/>
        </w:rPr>
      </w:pPr>
    </w:p>
    <w:p w14:paraId="7A64E3A9" w14:textId="77777777" w:rsidR="00203677" w:rsidRPr="003D0C66" w:rsidRDefault="00203677" w:rsidP="00203677">
      <w:pPr>
        <w:suppressAutoHyphens/>
        <w:ind w:left="120" w:right="386"/>
        <w:jc w:val="both"/>
        <w:outlineLvl w:val="0"/>
        <w:rPr>
          <w:rFonts w:ascii="Calibri" w:hAnsi="Calibri"/>
          <w:sz w:val="32"/>
          <w:szCs w:val="32"/>
        </w:rPr>
      </w:pPr>
      <w:r w:rsidRPr="00751C65">
        <w:rPr>
          <w:rFonts w:ascii="Calibri" w:hAnsi="Calibri"/>
          <w:sz w:val="22"/>
          <w:szCs w:val="22"/>
        </w:rPr>
        <w:t>I</w:t>
      </w:r>
      <w:r>
        <w:rPr>
          <w:rFonts w:ascii="Calibri" w:hAnsi="Calibri"/>
          <w:sz w:val="32"/>
          <w:szCs w:val="32"/>
        </w:rPr>
        <w:t xml:space="preserve">, </w:t>
      </w:r>
    </w:p>
    <w:tbl>
      <w:tblPr>
        <w:tblW w:w="10348" w:type="dxa"/>
        <w:tblInd w:w="182" w:type="dxa"/>
        <w:tblCellMar>
          <w:left w:w="0" w:type="dxa"/>
          <w:right w:w="0" w:type="dxa"/>
        </w:tblCellMar>
        <w:tblLook w:val="0000" w:firstRow="0" w:lastRow="0" w:firstColumn="0" w:lastColumn="0" w:noHBand="0" w:noVBand="0"/>
      </w:tblPr>
      <w:tblGrid>
        <w:gridCol w:w="2410"/>
        <w:gridCol w:w="3827"/>
        <w:gridCol w:w="1509"/>
        <w:gridCol w:w="2602"/>
      </w:tblGrid>
      <w:tr w:rsidR="001241D2" w:rsidRPr="00203677" w14:paraId="790784DA" w14:textId="77777777" w:rsidTr="009A63CC">
        <w:trPr>
          <w:trHeight w:val="98"/>
        </w:trPr>
        <w:tc>
          <w:tcPr>
            <w:tcW w:w="2410" w:type="dxa"/>
            <w:tcBorders>
              <w:top w:val="single" w:sz="8" w:space="0" w:color="808080"/>
              <w:left w:val="single" w:sz="8" w:space="0" w:color="808080"/>
              <w:bottom w:val="single" w:sz="8" w:space="0" w:color="808080"/>
              <w:right w:val="single" w:sz="8" w:space="0" w:color="808080"/>
            </w:tcBorders>
            <w:shd w:val="clear" w:color="auto" w:fill="F2F2F2"/>
            <w:tcMar>
              <w:top w:w="40" w:type="dxa"/>
              <w:left w:w="40" w:type="dxa"/>
              <w:bottom w:w="40" w:type="dxa"/>
              <w:right w:w="40" w:type="dxa"/>
            </w:tcMar>
            <w:vAlign w:val="center"/>
          </w:tcPr>
          <w:p w14:paraId="0B7ED04C" w14:textId="77777777" w:rsidR="001241D2" w:rsidRPr="00203677" w:rsidRDefault="001241D2" w:rsidP="00B30123">
            <w:pPr>
              <w:ind w:firstLine="92"/>
              <w:rPr>
                <w:rFonts w:ascii="Calibri" w:hAnsi="Calibri" w:cs="Calibri"/>
              </w:rPr>
            </w:pPr>
            <w:r w:rsidRPr="00203677">
              <w:rPr>
                <w:rFonts w:ascii="Calibri" w:eastAsia="Arial" w:hAnsi="Calibri" w:cs="Calibri"/>
                <w:color w:val="000000"/>
                <w:sz w:val="18"/>
              </w:rPr>
              <w:t>Full Names of Parent/Sponsor</w:t>
            </w:r>
          </w:p>
        </w:tc>
        <w:tc>
          <w:tcPr>
            <w:tcW w:w="3827" w:type="dxa"/>
            <w:tcBorders>
              <w:top w:val="single" w:sz="8" w:space="0" w:color="808080"/>
              <w:left w:val="single" w:sz="8" w:space="0" w:color="808080"/>
              <w:bottom w:val="single" w:sz="8" w:space="0" w:color="808080"/>
              <w:right w:val="single" w:sz="8" w:space="0" w:color="808080"/>
            </w:tcBorders>
            <w:tcMar>
              <w:top w:w="40" w:type="dxa"/>
              <w:left w:w="40" w:type="dxa"/>
              <w:bottom w:w="40" w:type="dxa"/>
              <w:right w:w="40" w:type="dxa"/>
            </w:tcMar>
            <w:vAlign w:val="center"/>
          </w:tcPr>
          <w:p w14:paraId="1B099781" w14:textId="5ED2B3BE" w:rsidR="001241D2" w:rsidRPr="00203677" w:rsidRDefault="001241D2" w:rsidP="00B30123">
            <w:pPr>
              <w:rPr>
                <w:rFonts w:ascii="Calibri" w:hAnsi="Calibri" w:cs="Calibri"/>
              </w:rPr>
            </w:pPr>
            <w:r>
              <w:rPr>
                <w:rFonts w:ascii="Calibri" w:hAnsi="Calibri" w:cs="Calibri"/>
              </w:rPr>
              <w:t xml:space="preserve">  </w:t>
            </w:r>
            <w:sdt>
              <w:sdtPr>
                <w:rPr>
                  <w:rFonts w:ascii="Calibri" w:hAnsi="Calibri" w:cs="Calibri"/>
                </w:rPr>
                <w:id w:val="-225534531"/>
                <w:placeholder>
                  <w:docPart w:val="DefaultPlaceholder_-1854013440"/>
                </w:placeholder>
                <w:showingPlcHdr/>
              </w:sdtPr>
              <w:sdtContent>
                <w:r w:rsidR="009A63CC" w:rsidRPr="001A79EF">
                  <w:rPr>
                    <w:rStyle w:val="PlaceholderText"/>
                  </w:rPr>
                  <w:t>Click or tap here to enter text.</w:t>
                </w:r>
              </w:sdtContent>
            </w:sdt>
          </w:p>
        </w:tc>
        <w:tc>
          <w:tcPr>
            <w:tcW w:w="1509" w:type="dxa"/>
            <w:tcBorders>
              <w:top w:val="single" w:sz="8" w:space="0" w:color="808080"/>
              <w:left w:val="single" w:sz="8" w:space="0" w:color="808080"/>
              <w:bottom w:val="single" w:sz="8" w:space="0" w:color="808080"/>
              <w:right w:val="single" w:sz="8" w:space="0" w:color="808080"/>
            </w:tcBorders>
            <w:shd w:val="clear" w:color="auto" w:fill="F2F2F2"/>
            <w:vAlign w:val="center"/>
          </w:tcPr>
          <w:p w14:paraId="5A05E390" w14:textId="77777777" w:rsidR="001241D2" w:rsidRPr="00203677" w:rsidRDefault="001241D2" w:rsidP="001241D2">
            <w:pPr>
              <w:ind w:firstLine="142"/>
              <w:rPr>
                <w:rFonts w:ascii="Calibri" w:hAnsi="Calibri" w:cs="Calibri"/>
              </w:rPr>
            </w:pPr>
            <w:r>
              <w:rPr>
                <w:rFonts w:ascii="Calibri" w:hAnsi="Calibri" w:cs="Calibri"/>
              </w:rPr>
              <w:t>ID/Passport No.</w:t>
            </w:r>
          </w:p>
        </w:tc>
        <w:tc>
          <w:tcPr>
            <w:tcW w:w="2602" w:type="dxa"/>
            <w:tcBorders>
              <w:top w:val="single" w:sz="8" w:space="0" w:color="808080"/>
              <w:left w:val="single" w:sz="8" w:space="0" w:color="808080"/>
              <w:bottom w:val="single" w:sz="8" w:space="0" w:color="808080"/>
              <w:right w:val="single" w:sz="8" w:space="0" w:color="808080"/>
            </w:tcBorders>
            <w:vAlign w:val="center"/>
          </w:tcPr>
          <w:p w14:paraId="2EF7F1E4" w14:textId="10965FA9" w:rsidR="001241D2" w:rsidRPr="00203677" w:rsidRDefault="001241D2" w:rsidP="001241D2">
            <w:pPr>
              <w:ind w:firstLine="99"/>
              <w:rPr>
                <w:rFonts w:ascii="Calibri" w:hAnsi="Calibri" w:cs="Calibri"/>
              </w:rPr>
            </w:pPr>
            <w:r>
              <w:rPr>
                <w:rFonts w:ascii="Calibri" w:hAnsi="Calibri" w:cs="Calibri"/>
              </w:rPr>
              <w:t xml:space="preserve">  </w:t>
            </w:r>
            <w:sdt>
              <w:sdtPr>
                <w:rPr>
                  <w:rFonts w:ascii="Calibri" w:hAnsi="Calibri" w:cs="Calibri"/>
                </w:rPr>
                <w:id w:val="911894902"/>
                <w:placeholder>
                  <w:docPart w:val="DefaultPlaceholder_-1854013440"/>
                </w:placeholder>
                <w:showingPlcHdr/>
              </w:sdtPr>
              <w:sdtContent>
                <w:r w:rsidR="009A63CC" w:rsidRPr="001A79EF">
                  <w:rPr>
                    <w:rStyle w:val="PlaceholderText"/>
                  </w:rPr>
                  <w:t>Click or tap here to enter text.</w:t>
                </w:r>
              </w:sdtContent>
            </w:sdt>
          </w:p>
        </w:tc>
      </w:tr>
    </w:tbl>
    <w:p w14:paraId="308094E9" w14:textId="77777777" w:rsidR="00203677" w:rsidRDefault="00203677" w:rsidP="00203677">
      <w:pPr>
        <w:suppressAutoHyphens/>
        <w:ind w:left="120" w:right="386"/>
        <w:jc w:val="both"/>
        <w:outlineLvl w:val="0"/>
        <w:rPr>
          <w:rFonts w:ascii="Calibri" w:hAnsi="Calibri"/>
          <w:sz w:val="22"/>
          <w:szCs w:val="22"/>
        </w:rPr>
      </w:pPr>
    </w:p>
    <w:p w14:paraId="4FDD6FE8" w14:textId="77777777" w:rsidR="00203677" w:rsidRDefault="00203677" w:rsidP="00203677">
      <w:pPr>
        <w:suppressAutoHyphens/>
        <w:ind w:left="120" w:right="386"/>
        <w:jc w:val="both"/>
        <w:outlineLvl w:val="0"/>
        <w:rPr>
          <w:rFonts w:ascii="Calibri" w:hAnsi="Calibri"/>
          <w:sz w:val="22"/>
          <w:szCs w:val="22"/>
        </w:rPr>
      </w:pPr>
      <w:r>
        <w:rPr>
          <w:rFonts w:ascii="Calibri" w:hAnsi="Calibri"/>
          <w:sz w:val="22"/>
          <w:szCs w:val="22"/>
        </w:rPr>
        <w:t>of Physical Address:</w:t>
      </w:r>
    </w:p>
    <w:p w14:paraId="7D1AF922" w14:textId="77777777" w:rsidR="00203677" w:rsidRDefault="00203677" w:rsidP="00203677">
      <w:pPr>
        <w:suppressAutoHyphens/>
        <w:ind w:left="120" w:right="386"/>
        <w:jc w:val="both"/>
        <w:outlineLvl w:val="0"/>
        <w:rPr>
          <w:rFonts w:ascii="Calibri" w:hAnsi="Calibri"/>
          <w:sz w:val="22"/>
          <w:szCs w:val="22"/>
        </w:rPr>
      </w:pPr>
    </w:p>
    <w:tbl>
      <w:tblPr>
        <w:tblW w:w="10348" w:type="dxa"/>
        <w:tblInd w:w="182" w:type="dxa"/>
        <w:tblCellMar>
          <w:left w:w="0" w:type="dxa"/>
          <w:right w:w="0" w:type="dxa"/>
        </w:tblCellMar>
        <w:tblLook w:val="0000" w:firstRow="0" w:lastRow="0" w:firstColumn="0" w:lastColumn="0" w:noHBand="0" w:noVBand="0"/>
      </w:tblPr>
      <w:tblGrid>
        <w:gridCol w:w="3050"/>
        <w:gridCol w:w="7298"/>
      </w:tblGrid>
      <w:tr w:rsidR="001241D2" w:rsidRPr="001241D2" w14:paraId="65898EC5" w14:textId="77777777" w:rsidTr="001241D2">
        <w:trPr>
          <w:trHeight w:val="260"/>
        </w:trPr>
        <w:tc>
          <w:tcPr>
            <w:tcW w:w="3050" w:type="dxa"/>
            <w:tcBorders>
              <w:top w:val="single" w:sz="8" w:space="0" w:color="808080"/>
              <w:left w:val="single" w:sz="8" w:space="0" w:color="808080"/>
              <w:bottom w:val="single" w:sz="8" w:space="0" w:color="808080"/>
              <w:right w:val="single" w:sz="8" w:space="0" w:color="808080"/>
            </w:tcBorders>
            <w:shd w:val="clear" w:color="auto" w:fill="F2F2F2"/>
            <w:tcMar>
              <w:top w:w="40" w:type="dxa"/>
              <w:left w:w="40" w:type="dxa"/>
              <w:bottom w:w="40" w:type="dxa"/>
              <w:right w:w="40" w:type="dxa"/>
            </w:tcMar>
            <w:vAlign w:val="center"/>
          </w:tcPr>
          <w:p w14:paraId="0ED49619" w14:textId="77777777" w:rsidR="001241D2" w:rsidRPr="001241D2" w:rsidRDefault="001241D2" w:rsidP="00B30123">
            <w:pPr>
              <w:jc w:val="right"/>
              <w:rPr>
                <w:rFonts w:ascii="Calibri" w:hAnsi="Calibri" w:cs="Calibri"/>
              </w:rPr>
            </w:pPr>
            <w:r w:rsidRPr="001241D2">
              <w:rPr>
                <w:rFonts w:ascii="Calibri" w:eastAsia="Arial" w:hAnsi="Calibri" w:cs="Calibri"/>
                <w:color w:val="000000"/>
                <w:sz w:val="18"/>
              </w:rPr>
              <w:t>Home Address where you currently live:</w:t>
            </w:r>
          </w:p>
        </w:tc>
        <w:tc>
          <w:tcPr>
            <w:tcW w:w="7298" w:type="dxa"/>
            <w:tcBorders>
              <w:top w:val="single" w:sz="8" w:space="0" w:color="808080"/>
              <w:left w:val="single" w:sz="8" w:space="0" w:color="808080"/>
              <w:bottom w:val="single" w:sz="8" w:space="0" w:color="808080"/>
              <w:right w:val="single" w:sz="8" w:space="0" w:color="808080"/>
            </w:tcBorders>
            <w:tcMar>
              <w:top w:w="40" w:type="dxa"/>
              <w:left w:w="40" w:type="dxa"/>
              <w:bottom w:w="40" w:type="dxa"/>
              <w:right w:w="40" w:type="dxa"/>
            </w:tcMar>
            <w:vAlign w:val="center"/>
          </w:tcPr>
          <w:p w14:paraId="0C8F0398" w14:textId="5BBD745C" w:rsidR="001241D2" w:rsidRPr="001241D2" w:rsidRDefault="001241D2" w:rsidP="00B30123">
            <w:pPr>
              <w:rPr>
                <w:rFonts w:ascii="Calibri" w:hAnsi="Calibri" w:cs="Calibri"/>
              </w:rPr>
            </w:pPr>
            <w:r>
              <w:rPr>
                <w:rFonts w:ascii="Calibri" w:hAnsi="Calibri" w:cs="Calibri"/>
              </w:rPr>
              <w:t xml:space="preserve">  </w:t>
            </w:r>
            <w:sdt>
              <w:sdtPr>
                <w:rPr>
                  <w:rFonts w:ascii="Calibri" w:hAnsi="Calibri" w:cs="Calibri"/>
                </w:rPr>
                <w:id w:val="-1158988282"/>
                <w:placeholder>
                  <w:docPart w:val="DefaultPlaceholder_-1854013440"/>
                </w:placeholder>
                <w:showingPlcHdr/>
              </w:sdtPr>
              <w:sdtContent>
                <w:r w:rsidR="009A63CC" w:rsidRPr="001A79EF">
                  <w:rPr>
                    <w:rStyle w:val="PlaceholderText"/>
                  </w:rPr>
                  <w:t>Click or tap here to enter text.</w:t>
                </w:r>
              </w:sdtContent>
            </w:sdt>
          </w:p>
        </w:tc>
      </w:tr>
      <w:tr w:rsidR="001241D2" w:rsidRPr="001241D2" w14:paraId="38C5EC2B" w14:textId="77777777" w:rsidTr="001241D2">
        <w:trPr>
          <w:trHeight w:val="260"/>
        </w:trPr>
        <w:tc>
          <w:tcPr>
            <w:tcW w:w="3050" w:type="dxa"/>
            <w:tcBorders>
              <w:top w:val="single" w:sz="8" w:space="0" w:color="808080"/>
              <w:left w:val="single" w:sz="8" w:space="0" w:color="808080"/>
              <w:bottom w:val="single" w:sz="8" w:space="0" w:color="808080"/>
              <w:right w:val="single" w:sz="8" w:space="0" w:color="808080"/>
            </w:tcBorders>
            <w:shd w:val="clear" w:color="auto" w:fill="F2F2F2"/>
            <w:tcMar>
              <w:top w:w="40" w:type="dxa"/>
              <w:left w:w="40" w:type="dxa"/>
              <w:bottom w:w="40" w:type="dxa"/>
              <w:right w:w="40" w:type="dxa"/>
            </w:tcMar>
            <w:vAlign w:val="center"/>
          </w:tcPr>
          <w:p w14:paraId="69371061" w14:textId="77777777" w:rsidR="001241D2" w:rsidRPr="001241D2" w:rsidRDefault="001241D2" w:rsidP="00B30123">
            <w:pPr>
              <w:jc w:val="right"/>
              <w:rPr>
                <w:rFonts w:ascii="Calibri" w:eastAsia="Arial" w:hAnsi="Calibri" w:cs="Calibri"/>
                <w:color w:val="000000"/>
                <w:sz w:val="18"/>
              </w:rPr>
            </w:pPr>
          </w:p>
        </w:tc>
        <w:tc>
          <w:tcPr>
            <w:tcW w:w="7298" w:type="dxa"/>
            <w:tcBorders>
              <w:top w:val="single" w:sz="8" w:space="0" w:color="808080"/>
              <w:left w:val="single" w:sz="8" w:space="0" w:color="808080"/>
              <w:bottom w:val="single" w:sz="8" w:space="0" w:color="808080"/>
              <w:right w:val="single" w:sz="8" w:space="0" w:color="808080"/>
            </w:tcBorders>
            <w:tcMar>
              <w:top w:w="40" w:type="dxa"/>
              <w:left w:w="40" w:type="dxa"/>
              <w:bottom w:w="40" w:type="dxa"/>
              <w:right w:w="40" w:type="dxa"/>
            </w:tcMar>
            <w:vAlign w:val="center"/>
          </w:tcPr>
          <w:p w14:paraId="007C39E6" w14:textId="5939FC58" w:rsidR="001241D2" w:rsidRPr="001241D2" w:rsidRDefault="001241D2" w:rsidP="00B30123">
            <w:pPr>
              <w:rPr>
                <w:rFonts w:ascii="Calibri" w:hAnsi="Calibri" w:cs="Calibri"/>
              </w:rPr>
            </w:pPr>
            <w:r>
              <w:rPr>
                <w:rFonts w:ascii="Calibri" w:hAnsi="Calibri" w:cs="Calibri"/>
              </w:rPr>
              <w:t xml:space="preserve">  </w:t>
            </w:r>
            <w:sdt>
              <w:sdtPr>
                <w:rPr>
                  <w:rFonts w:ascii="Calibri" w:hAnsi="Calibri" w:cs="Calibri"/>
                </w:rPr>
                <w:id w:val="-891119382"/>
                <w:placeholder>
                  <w:docPart w:val="DefaultPlaceholder_-1854013440"/>
                </w:placeholder>
                <w:showingPlcHdr/>
              </w:sdtPr>
              <w:sdtContent>
                <w:r w:rsidR="009A63CC" w:rsidRPr="001A79EF">
                  <w:rPr>
                    <w:rStyle w:val="PlaceholderText"/>
                  </w:rPr>
                  <w:t>Click or tap here to enter text.</w:t>
                </w:r>
              </w:sdtContent>
            </w:sdt>
          </w:p>
        </w:tc>
      </w:tr>
    </w:tbl>
    <w:p w14:paraId="1C020FA2" w14:textId="77777777" w:rsidR="001241D2" w:rsidRDefault="001241D2" w:rsidP="00203677">
      <w:pPr>
        <w:suppressAutoHyphens/>
        <w:ind w:left="120" w:right="386"/>
        <w:jc w:val="both"/>
        <w:outlineLvl w:val="0"/>
        <w:rPr>
          <w:rFonts w:ascii="Calibri" w:hAnsi="Calibri"/>
          <w:sz w:val="22"/>
          <w:szCs w:val="22"/>
        </w:rPr>
      </w:pPr>
    </w:p>
    <w:p w14:paraId="161E68E9" w14:textId="77777777" w:rsidR="001241D2" w:rsidRDefault="001241D2" w:rsidP="00203677">
      <w:pPr>
        <w:suppressAutoHyphens/>
        <w:ind w:left="120" w:right="386"/>
        <w:jc w:val="both"/>
        <w:outlineLvl w:val="0"/>
        <w:rPr>
          <w:rFonts w:ascii="Calibri" w:hAnsi="Calibri"/>
          <w:sz w:val="22"/>
          <w:szCs w:val="22"/>
        </w:rPr>
      </w:pPr>
    </w:p>
    <w:p w14:paraId="27AB68D2" w14:textId="77777777" w:rsidR="00203677" w:rsidRDefault="00203677" w:rsidP="00203677">
      <w:pPr>
        <w:suppressAutoHyphens/>
        <w:ind w:left="120" w:right="386"/>
        <w:jc w:val="both"/>
        <w:outlineLvl w:val="0"/>
        <w:rPr>
          <w:rFonts w:ascii="Calibri" w:hAnsi="Calibri"/>
          <w:sz w:val="22"/>
          <w:szCs w:val="22"/>
        </w:rPr>
      </w:pPr>
      <w:r>
        <w:rPr>
          <w:rFonts w:ascii="Calibri" w:hAnsi="Calibri"/>
          <w:sz w:val="22"/>
          <w:szCs w:val="22"/>
        </w:rPr>
        <w:t>Do h</w:t>
      </w:r>
      <w:r w:rsidRPr="00751C65">
        <w:rPr>
          <w:rFonts w:ascii="Calibri" w:hAnsi="Calibri"/>
          <w:sz w:val="22"/>
          <w:szCs w:val="22"/>
        </w:rPr>
        <w:t>ereby authorise</w:t>
      </w:r>
      <w:r>
        <w:rPr>
          <w:rFonts w:ascii="Calibri" w:hAnsi="Calibri"/>
          <w:sz w:val="22"/>
          <w:szCs w:val="22"/>
        </w:rPr>
        <w:t xml:space="preserve"> and nominate: </w:t>
      </w:r>
      <w:r w:rsidRPr="00751C65">
        <w:rPr>
          <w:rFonts w:ascii="Calibri" w:hAnsi="Calibri"/>
          <w:sz w:val="22"/>
          <w:szCs w:val="22"/>
        </w:rPr>
        <w:t xml:space="preserve"> </w:t>
      </w:r>
    </w:p>
    <w:p w14:paraId="75E10046" w14:textId="77777777" w:rsidR="001241D2" w:rsidRDefault="001241D2" w:rsidP="00203677">
      <w:pPr>
        <w:suppressAutoHyphens/>
        <w:ind w:left="120" w:right="386"/>
        <w:jc w:val="both"/>
        <w:outlineLvl w:val="0"/>
        <w:rPr>
          <w:rFonts w:ascii="Calibri" w:hAnsi="Calibri"/>
          <w:sz w:val="22"/>
          <w:szCs w:val="22"/>
        </w:rPr>
      </w:pPr>
    </w:p>
    <w:tbl>
      <w:tblPr>
        <w:tblW w:w="10348" w:type="dxa"/>
        <w:tblInd w:w="182" w:type="dxa"/>
        <w:tblCellMar>
          <w:left w:w="0" w:type="dxa"/>
          <w:right w:w="0" w:type="dxa"/>
        </w:tblCellMar>
        <w:tblLook w:val="0000" w:firstRow="0" w:lastRow="0" w:firstColumn="0" w:lastColumn="0" w:noHBand="0" w:noVBand="0"/>
      </w:tblPr>
      <w:tblGrid>
        <w:gridCol w:w="2268"/>
        <w:gridCol w:w="3969"/>
        <w:gridCol w:w="1602"/>
        <w:gridCol w:w="2509"/>
      </w:tblGrid>
      <w:tr w:rsidR="001241D2" w:rsidRPr="00203677" w14:paraId="62DB8709" w14:textId="77777777" w:rsidTr="001241D2">
        <w:trPr>
          <w:trHeight w:val="98"/>
        </w:trPr>
        <w:tc>
          <w:tcPr>
            <w:tcW w:w="2268" w:type="dxa"/>
            <w:tcBorders>
              <w:top w:val="single" w:sz="8" w:space="0" w:color="808080"/>
              <w:left w:val="single" w:sz="8" w:space="0" w:color="808080"/>
              <w:bottom w:val="single" w:sz="8" w:space="0" w:color="808080"/>
              <w:right w:val="single" w:sz="8" w:space="0" w:color="808080"/>
            </w:tcBorders>
            <w:shd w:val="clear" w:color="auto" w:fill="F2F2F2"/>
            <w:tcMar>
              <w:top w:w="40" w:type="dxa"/>
              <w:left w:w="40" w:type="dxa"/>
              <w:bottom w:w="40" w:type="dxa"/>
              <w:right w:w="40" w:type="dxa"/>
            </w:tcMar>
            <w:vAlign w:val="center"/>
          </w:tcPr>
          <w:p w14:paraId="53D48247" w14:textId="77777777" w:rsidR="001241D2" w:rsidRPr="00203677" w:rsidRDefault="001241D2" w:rsidP="001241D2">
            <w:pPr>
              <w:ind w:firstLine="92"/>
              <w:rPr>
                <w:rFonts w:ascii="Calibri" w:hAnsi="Calibri" w:cs="Calibri"/>
              </w:rPr>
            </w:pPr>
            <w:r w:rsidRPr="00203677">
              <w:rPr>
                <w:rFonts w:ascii="Calibri" w:eastAsia="Arial" w:hAnsi="Calibri" w:cs="Calibri"/>
                <w:color w:val="000000"/>
                <w:sz w:val="18"/>
              </w:rPr>
              <w:t xml:space="preserve">Full Names of </w:t>
            </w:r>
            <w:r>
              <w:rPr>
                <w:rFonts w:ascii="Calibri" w:eastAsia="Arial" w:hAnsi="Calibri" w:cs="Calibri"/>
                <w:color w:val="000000"/>
                <w:sz w:val="18"/>
              </w:rPr>
              <w:t>Student</w:t>
            </w:r>
          </w:p>
        </w:tc>
        <w:tc>
          <w:tcPr>
            <w:tcW w:w="3969" w:type="dxa"/>
            <w:tcBorders>
              <w:top w:val="single" w:sz="8" w:space="0" w:color="808080"/>
              <w:left w:val="single" w:sz="8" w:space="0" w:color="808080"/>
              <w:bottom w:val="single" w:sz="8" w:space="0" w:color="808080"/>
              <w:right w:val="single" w:sz="8" w:space="0" w:color="808080"/>
            </w:tcBorders>
            <w:tcMar>
              <w:top w:w="40" w:type="dxa"/>
              <w:left w:w="40" w:type="dxa"/>
              <w:bottom w:w="40" w:type="dxa"/>
              <w:right w:w="40" w:type="dxa"/>
            </w:tcMar>
            <w:vAlign w:val="center"/>
          </w:tcPr>
          <w:p w14:paraId="1A96B995" w14:textId="2990A91F" w:rsidR="001241D2" w:rsidRPr="00203677" w:rsidRDefault="001241D2" w:rsidP="00B30123">
            <w:pPr>
              <w:rPr>
                <w:rFonts w:ascii="Calibri" w:hAnsi="Calibri" w:cs="Calibri"/>
              </w:rPr>
            </w:pPr>
            <w:r>
              <w:rPr>
                <w:rFonts w:ascii="Calibri" w:hAnsi="Calibri" w:cs="Calibri"/>
              </w:rPr>
              <w:t xml:space="preserve">  </w:t>
            </w:r>
            <w:sdt>
              <w:sdtPr>
                <w:rPr>
                  <w:rFonts w:ascii="Calibri" w:hAnsi="Calibri" w:cs="Calibri"/>
                </w:rPr>
                <w:id w:val="-1921254471"/>
                <w:placeholder>
                  <w:docPart w:val="DefaultPlaceholder_-1854013440"/>
                </w:placeholder>
                <w:showingPlcHdr/>
              </w:sdtPr>
              <w:sdtContent>
                <w:r w:rsidR="009A63CC" w:rsidRPr="001A79EF">
                  <w:rPr>
                    <w:rStyle w:val="PlaceholderText"/>
                  </w:rPr>
                  <w:t>Click or tap here to enter text.</w:t>
                </w:r>
              </w:sdtContent>
            </w:sdt>
          </w:p>
        </w:tc>
        <w:tc>
          <w:tcPr>
            <w:tcW w:w="1602" w:type="dxa"/>
            <w:tcBorders>
              <w:top w:val="single" w:sz="8" w:space="0" w:color="808080"/>
              <w:left w:val="single" w:sz="8" w:space="0" w:color="808080"/>
              <w:bottom w:val="single" w:sz="8" w:space="0" w:color="808080"/>
              <w:right w:val="single" w:sz="8" w:space="0" w:color="808080"/>
            </w:tcBorders>
            <w:shd w:val="clear" w:color="auto" w:fill="F2F2F2"/>
            <w:vAlign w:val="center"/>
          </w:tcPr>
          <w:p w14:paraId="235A502A" w14:textId="77777777" w:rsidR="001241D2" w:rsidRPr="00203677" w:rsidRDefault="001241D2" w:rsidP="00B30123">
            <w:pPr>
              <w:ind w:firstLine="142"/>
              <w:rPr>
                <w:rFonts w:ascii="Calibri" w:hAnsi="Calibri" w:cs="Calibri"/>
              </w:rPr>
            </w:pPr>
            <w:r>
              <w:rPr>
                <w:rFonts w:ascii="Calibri" w:hAnsi="Calibri" w:cs="Calibri"/>
              </w:rPr>
              <w:t>ID/Passport No.</w:t>
            </w:r>
          </w:p>
        </w:tc>
        <w:tc>
          <w:tcPr>
            <w:tcW w:w="2509" w:type="dxa"/>
            <w:tcBorders>
              <w:top w:val="single" w:sz="8" w:space="0" w:color="808080"/>
              <w:left w:val="single" w:sz="8" w:space="0" w:color="808080"/>
              <w:bottom w:val="single" w:sz="8" w:space="0" w:color="808080"/>
              <w:right w:val="single" w:sz="8" w:space="0" w:color="808080"/>
            </w:tcBorders>
            <w:vAlign w:val="center"/>
          </w:tcPr>
          <w:p w14:paraId="5AC2163A" w14:textId="74020331" w:rsidR="001241D2" w:rsidRPr="00203677" w:rsidRDefault="001241D2" w:rsidP="00B30123">
            <w:pPr>
              <w:rPr>
                <w:rFonts w:ascii="Calibri" w:hAnsi="Calibri" w:cs="Calibri"/>
              </w:rPr>
            </w:pPr>
            <w:r>
              <w:rPr>
                <w:rFonts w:ascii="Calibri" w:hAnsi="Calibri" w:cs="Calibri"/>
              </w:rPr>
              <w:t xml:space="preserve">   </w:t>
            </w:r>
            <w:sdt>
              <w:sdtPr>
                <w:rPr>
                  <w:rFonts w:ascii="Calibri" w:hAnsi="Calibri" w:cs="Calibri"/>
                </w:rPr>
                <w:id w:val="1819606229"/>
                <w:placeholder>
                  <w:docPart w:val="DefaultPlaceholder_-1854013440"/>
                </w:placeholder>
                <w:showingPlcHdr/>
              </w:sdtPr>
              <w:sdtContent>
                <w:r w:rsidR="009A63CC" w:rsidRPr="001A79EF">
                  <w:rPr>
                    <w:rStyle w:val="PlaceholderText"/>
                  </w:rPr>
                  <w:t>Click or tap here to enter text.</w:t>
                </w:r>
              </w:sdtContent>
            </w:sdt>
          </w:p>
        </w:tc>
      </w:tr>
    </w:tbl>
    <w:p w14:paraId="1AD8478D" w14:textId="77777777" w:rsidR="001241D2" w:rsidRDefault="001241D2" w:rsidP="00203677">
      <w:pPr>
        <w:suppressAutoHyphens/>
        <w:ind w:left="120" w:right="386"/>
        <w:jc w:val="both"/>
        <w:outlineLvl w:val="0"/>
        <w:rPr>
          <w:rFonts w:ascii="Calibri" w:hAnsi="Calibri"/>
          <w:sz w:val="22"/>
          <w:szCs w:val="22"/>
        </w:rPr>
      </w:pPr>
    </w:p>
    <w:p w14:paraId="763DB98C" w14:textId="77777777" w:rsidR="001241D2" w:rsidRDefault="001241D2" w:rsidP="00203677">
      <w:pPr>
        <w:suppressAutoHyphens/>
        <w:ind w:left="120" w:right="386"/>
        <w:jc w:val="both"/>
        <w:outlineLvl w:val="0"/>
        <w:rPr>
          <w:rFonts w:ascii="Calibri" w:hAnsi="Calibri"/>
          <w:sz w:val="22"/>
          <w:szCs w:val="22"/>
        </w:rPr>
      </w:pPr>
    </w:p>
    <w:p w14:paraId="39041B15" w14:textId="1F5E8AB8" w:rsidR="00203677" w:rsidRPr="00751C65" w:rsidRDefault="00203677" w:rsidP="00203677">
      <w:pPr>
        <w:suppressAutoHyphens/>
        <w:ind w:left="120" w:right="386"/>
        <w:jc w:val="both"/>
        <w:outlineLvl w:val="0"/>
        <w:rPr>
          <w:rFonts w:ascii="Calibri" w:hAnsi="Calibri"/>
          <w:sz w:val="22"/>
          <w:szCs w:val="22"/>
        </w:rPr>
      </w:pPr>
      <w:r w:rsidRPr="00751C65">
        <w:rPr>
          <w:rFonts w:ascii="Calibri" w:hAnsi="Calibri"/>
          <w:sz w:val="22"/>
          <w:szCs w:val="22"/>
        </w:rPr>
        <w:t xml:space="preserve">to </w:t>
      </w:r>
      <w:r>
        <w:rPr>
          <w:rFonts w:ascii="Calibri" w:hAnsi="Calibri"/>
          <w:sz w:val="22"/>
          <w:szCs w:val="22"/>
        </w:rPr>
        <w:t xml:space="preserve">execute this Power of Attorney and </w:t>
      </w:r>
      <w:r w:rsidRPr="00751C65">
        <w:rPr>
          <w:rFonts w:ascii="Calibri" w:hAnsi="Calibri"/>
          <w:sz w:val="22"/>
          <w:szCs w:val="22"/>
        </w:rPr>
        <w:t xml:space="preserve">carry out the following functions relating to </w:t>
      </w:r>
      <w:r>
        <w:rPr>
          <w:rFonts w:ascii="Calibri" w:hAnsi="Calibri"/>
          <w:sz w:val="22"/>
          <w:szCs w:val="22"/>
        </w:rPr>
        <w:t xml:space="preserve">the attached Application Form for Accommodation at </w:t>
      </w:r>
      <w:r w:rsidR="00E748DD">
        <w:rPr>
          <w:rFonts w:ascii="Calibri" w:hAnsi="Calibri"/>
          <w:sz w:val="22"/>
          <w:szCs w:val="22"/>
        </w:rPr>
        <w:t xml:space="preserve">The </w:t>
      </w:r>
      <w:r>
        <w:rPr>
          <w:rFonts w:ascii="Calibri" w:hAnsi="Calibri"/>
          <w:sz w:val="22"/>
          <w:szCs w:val="22"/>
        </w:rPr>
        <w:t>Village (Res 6) on my behalf.</w:t>
      </w:r>
    </w:p>
    <w:p w14:paraId="6D8FCBC5" w14:textId="77777777" w:rsidR="00203677" w:rsidRPr="00751C65" w:rsidRDefault="00203677" w:rsidP="00203677">
      <w:pPr>
        <w:suppressAutoHyphens/>
        <w:ind w:left="120" w:right="386"/>
        <w:jc w:val="both"/>
        <w:outlineLvl w:val="0"/>
        <w:rPr>
          <w:rFonts w:ascii="Calibri" w:hAnsi="Calibri"/>
          <w:sz w:val="22"/>
          <w:szCs w:val="22"/>
        </w:rPr>
      </w:pPr>
    </w:p>
    <w:p w14:paraId="408927EC" w14:textId="77777777" w:rsidR="00203677" w:rsidRPr="00751C65" w:rsidRDefault="00203677" w:rsidP="00203677">
      <w:pPr>
        <w:numPr>
          <w:ilvl w:val="0"/>
          <w:numId w:val="22"/>
        </w:numPr>
        <w:tabs>
          <w:tab w:val="num" w:pos="600"/>
        </w:tabs>
        <w:suppressAutoHyphens/>
        <w:spacing w:after="120"/>
        <w:ind w:left="601" w:right="386" w:hanging="482"/>
        <w:jc w:val="both"/>
        <w:outlineLvl w:val="0"/>
        <w:rPr>
          <w:rFonts w:ascii="Calibri" w:hAnsi="Calibri"/>
          <w:sz w:val="22"/>
          <w:szCs w:val="22"/>
        </w:rPr>
      </w:pPr>
      <w:r w:rsidRPr="00751C65">
        <w:rPr>
          <w:rFonts w:ascii="Calibri" w:hAnsi="Calibri"/>
          <w:sz w:val="22"/>
          <w:szCs w:val="22"/>
        </w:rPr>
        <w:t xml:space="preserve">To sign an Etchells &amp; Young </w:t>
      </w:r>
      <w:r>
        <w:rPr>
          <w:rFonts w:ascii="Calibri" w:hAnsi="Calibri"/>
          <w:sz w:val="22"/>
          <w:szCs w:val="22"/>
        </w:rPr>
        <w:t>Rental</w:t>
      </w:r>
      <w:r w:rsidRPr="00751C65">
        <w:rPr>
          <w:rFonts w:ascii="Calibri" w:hAnsi="Calibri"/>
          <w:sz w:val="22"/>
          <w:szCs w:val="22"/>
        </w:rPr>
        <w:t xml:space="preserve"> Agreement on my behalf with the </w:t>
      </w:r>
      <w:r>
        <w:rPr>
          <w:rFonts w:ascii="Calibri" w:hAnsi="Calibri"/>
          <w:sz w:val="22"/>
          <w:szCs w:val="22"/>
        </w:rPr>
        <w:t>Owner of the relevant property</w:t>
      </w:r>
      <w:r w:rsidRPr="00751C65">
        <w:rPr>
          <w:rFonts w:ascii="Calibri" w:hAnsi="Calibri"/>
          <w:sz w:val="22"/>
          <w:szCs w:val="22"/>
        </w:rPr>
        <w:t xml:space="preserve">, </w:t>
      </w:r>
      <w:r>
        <w:rPr>
          <w:rFonts w:ascii="Calibri" w:hAnsi="Calibri"/>
          <w:sz w:val="22"/>
          <w:szCs w:val="22"/>
        </w:rPr>
        <w:t>in which my son/ daughter/ sponsored student will be residing</w:t>
      </w:r>
      <w:r w:rsidRPr="00751C65">
        <w:rPr>
          <w:rFonts w:ascii="Calibri" w:hAnsi="Calibri"/>
          <w:sz w:val="22"/>
          <w:szCs w:val="22"/>
        </w:rPr>
        <w:t xml:space="preserve">. </w:t>
      </w:r>
    </w:p>
    <w:p w14:paraId="68CD5D2D" w14:textId="77777777" w:rsidR="00203677" w:rsidRPr="00751C65" w:rsidRDefault="00203677" w:rsidP="00203677">
      <w:pPr>
        <w:numPr>
          <w:ilvl w:val="0"/>
          <w:numId w:val="22"/>
        </w:numPr>
        <w:tabs>
          <w:tab w:val="num" w:pos="567"/>
        </w:tabs>
        <w:suppressAutoHyphens/>
        <w:spacing w:after="120"/>
        <w:ind w:left="567" w:right="386" w:hanging="448"/>
        <w:jc w:val="both"/>
        <w:outlineLvl w:val="0"/>
        <w:rPr>
          <w:rFonts w:ascii="Calibri" w:hAnsi="Calibri"/>
          <w:sz w:val="22"/>
          <w:szCs w:val="22"/>
        </w:rPr>
      </w:pPr>
      <w:r w:rsidRPr="00751C65">
        <w:rPr>
          <w:rFonts w:ascii="Calibri" w:hAnsi="Calibri"/>
          <w:sz w:val="22"/>
          <w:szCs w:val="22"/>
        </w:rPr>
        <w:t xml:space="preserve">To sign an Etchells &amp; Young Renewal Agreement on my behalf with the </w:t>
      </w:r>
      <w:r>
        <w:rPr>
          <w:rFonts w:ascii="Calibri" w:hAnsi="Calibri"/>
          <w:sz w:val="22"/>
          <w:szCs w:val="22"/>
        </w:rPr>
        <w:t>Owner of the property, if so required</w:t>
      </w:r>
      <w:r w:rsidRPr="00751C65">
        <w:rPr>
          <w:rFonts w:ascii="Calibri" w:hAnsi="Calibri"/>
          <w:sz w:val="22"/>
          <w:szCs w:val="22"/>
        </w:rPr>
        <w:t>.</w:t>
      </w:r>
    </w:p>
    <w:p w14:paraId="297C7C63" w14:textId="77777777" w:rsidR="00203677" w:rsidRPr="00751C65" w:rsidRDefault="00203677" w:rsidP="00203677">
      <w:pPr>
        <w:numPr>
          <w:ilvl w:val="0"/>
          <w:numId w:val="22"/>
        </w:numPr>
        <w:tabs>
          <w:tab w:val="num" w:pos="540"/>
        </w:tabs>
        <w:suppressAutoHyphens/>
        <w:ind w:left="120" w:right="386" w:firstLine="0"/>
        <w:jc w:val="both"/>
        <w:outlineLvl w:val="0"/>
        <w:rPr>
          <w:rFonts w:ascii="Calibri" w:hAnsi="Calibri"/>
          <w:sz w:val="22"/>
          <w:szCs w:val="22"/>
        </w:rPr>
      </w:pPr>
      <w:r w:rsidRPr="00751C65">
        <w:rPr>
          <w:rFonts w:ascii="Calibri" w:hAnsi="Calibri"/>
          <w:sz w:val="22"/>
          <w:szCs w:val="22"/>
        </w:rPr>
        <w:t xml:space="preserve">To execute all terms of the above signed </w:t>
      </w:r>
      <w:r>
        <w:rPr>
          <w:rFonts w:ascii="Calibri" w:hAnsi="Calibri"/>
          <w:sz w:val="22"/>
          <w:szCs w:val="22"/>
        </w:rPr>
        <w:t>Rental and</w:t>
      </w:r>
      <w:r w:rsidRPr="00751C65">
        <w:rPr>
          <w:rFonts w:ascii="Calibri" w:hAnsi="Calibri"/>
          <w:sz w:val="22"/>
          <w:szCs w:val="22"/>
        </w:rPr>
        <w:t xml:space="preserve"> Renewal Agreement on my behalf.</w:t>
      </w:r>
    </w:p>
    <w:p w14:paraId="27BCB12A" w14:textId="77777777" w:rsidR="00203677" w:rsidRPr="00751C65" w:rsidRDefault="00203677" w:rsidP="00203677">
      <w:pPr>
        <w:suppressAutoHyphens/>
        <w:ind w:left="120" w:right="386"/>
        <w:jc w:val="both"/>
        <w:outlineLvl w:val="0"/>
        <w:rPr>
          <w:rFonts w:ascii="Calibri" w:hAnsi="Calibri"/>
          <w:sz w:val="22"/>
          <w:szCs w:val="22"/>
        </w:rPr>
      </w:pPr>
    </w:p>
    <w:p w14:paraId="0CE571E0" w14:textId="77777777" w:rsidR="00203677" w:rsidRPr="00751C65" w:rsidRDefault="00203677" w:rsidP="00203677">
      <w:pPr>
        <w:suppressAutoHyphens/>
        <w:ind w:left="120" w:right="386"/>
        <w:jc w:val="both"/>
        <w:outlineLvl w:val="0"/>
        <w:rPr>
          <w:rFonts w:ascii="Calibri" w:hAnsi="Calibri"/>
          <w:sz w:val="22"/>
          <w:szCs w:val="22"/>
        </w:rPr>
      </w:pPr>
    </w:p>
    <w:p w14:paraId="594E5B24" w14:textId="77777777" w:rsidR="00203677" w:rsidRPr="00751C65" w:rsidRDefault="00203677" w:rsidP="00203677">
      <w:pPr>
        <w:suppressAutoHyphens/>
        <w:ind w:left="120" w:right="386"/>
        <w:jc w:val="both"/>
        <w:outlineLvl w:val="0"/>
        <w:rPr>
          <w:rFonts w:ascii="Calibri" w:hAnsi="Calibri"/>
          <w:sz w:val="22"/>
          <w:szCs w:val="22"/>
        </w:rPr>
      </w:pPr>
    </w:p>
    <w:p w14:paraId="2E0B59D5" w14:textId="77777777" w:rsidR="00203677" w:rsidRPr="00751C65" w:rsidRDefault="00203677" w:rsidP="00203677">
      <w:pPr>
        <w:suppressAutoHyphens/>
        <w:ind w:left="120" w:right="386"/>
        <w:jc w:val="both"/>
        <w:outlineLvl w:val="0"/>
        <w:rPr>
          <w:rFonts w:ascii="Calibri" w:hAnsi="Calibri"/>
          <w:sz w:val="22"/>
          <w:szCs w:val="22"/>
        </w:rPr>
      </w:pPr>
    </w:p>
    <w:p w14:paraId="04820D7C" w14:textId="6C055ACB" w:rsidR="00203677" w:rsidRPr="00751C65" w:rsidRDefault="00203677" w:rsidP="00203677">
      <w:pPr>
        <w:suppressAutoHyphens/>
        <w:ind w:left="120" w:right="386"/>
        <w:jc w:val="both"/>
        <w:outlineLvl w:val="0"/>
        <w:rPr>
          <w:rFonts w:ascii="Calibri" w:hAnsi="Calibri"/>
          <w:b/>
          <w:sz w:val="22"/>
          <w:szCs w:val="22"/>
        </w:rPr>
      </w:pPr>
      <w:r w:rsidRPr="00751C65">
        <w:rPr>
          <w:rFonts w:ascii="Calibri" w:hAnsi="Calibri"/>
          <w:b/>
          <w:sz w:val="22"/>
          <w:szCs w:val="22"/>
        </w:rPr>
        <w:t xml:space="preserve">THUS DONE and EXECUTED at </w:t>
      </w:r>
      <w:sdt>
        <w:sdtPr>
          <w:rPr>
            <w:rFonts w:ascii="Calibri" w:hAnsi="Calibri"/>
            <w:b/>
            <w:sz w:val="22"/>
            <w:szCs w:val="22"/>
          </w:rPr>
          <w:id w:val="995698903"/>
          <w:placeholder>
            <w:docPart w:val="DefaultPlaceholder_-1854013440"/>
          </w:placeholder>
          <w:showingPlcHdr/>
        </w:sdtPr>
        <w:sdtContent>
          <w:r w:rsidR="009A63CC" w:rsidRPr="001A79EF">
            <w:rPr>
              <w:rStyle w:val="PlaceholderText"/>
            </w:rPr>
            <w:t>Click or tap here to enter text.</w:t>
          </w:r>
        </w:sdtContent>
      </w:sdt>
      <w:r w:rsidRPr="00751C65">
        <w:rPr>
          <w:rFonts w:ascii="Calibri" w:hAnsi="Calibri"/>
          <w:b/>
          <w:sz w:val="22"/>
          <w:szCs w:val="22"/>
        </w:rPr>
        <w:t xml:space="preserve"> on </w:t>
      </w:r>
      <w:sdt>
        <w:sdtPr>
          <w:rPr>
            <w:rFonts w:ascii="Calibri" w:hAnsi="Calibri"/>
            <w:b/>
            <w:sz w:val="22"/>
            <w:szCs w:val="22"/>
          </w:rPr>
          <w:id w:val="1297332129"/>
          <w:placeholder>
            <w:docPart w:val="DefaultPlaceholder_-1854013437"/>
          </w:placeholder>
          <w:showingPlcHdr/>
          <w:date>
            <w:dateFormat w:val="dd/MM/yyyy"/>
            <w:lid w:val="en-ZA"/>
            <w:storeMappedDataAs w:val="dateTime"/>
            <w:calendar w:val="gregorian"/>
          </w:date>
        </w:sdtPr>
        <w:sdtContent>
          <w:r w:rsidR="009A63CC" w:rsidRPr="001A79EF">
            <w:rPr>
              <w:rStyle w:val="PlaceholderText"/>
            </w:rPr>
            <w:t>Click or tap to enter a date.</w:t>
          </w:r>
        </w:sdtContent>
      </w:sdt>
    </w:p>
    <w:p w14:paraId="0C4BFE01" w14:textId="77777777" w:rsidR="00203677" w:rsidRPr="00751C65" w:rsidRDefault="00203677" w:rsidP="00203677">
      <w:pPr>
        <w:suppressAutoHyphens/>
        <w:ind w:left="120" w:right="386"/>
        <w:jc w:val="both"/>
        <w:outlineLvl w:val="0"/>
        <w:rPr>
          <w:rFonts w:ascii="Calibri" w:hAnsi="Calibri"/>
          <w:b/>
          <w:sz w:val="22"/>
          <w:szCs w:val="22"/>
        </w:rPr>
      </w:pPr>
    </w:p>
    <w:p w14:paraId="5A5C296E" w14:textId="77777777" w:rsidR="00203677" w:rsidRDefault="00203677" w:rsidP="00203677">
      <w:pPr>
        <w:suppressAutoHyphens/>
        <w:ind w:left="120" w:right="386"/>
        <w:jc w:val="both"/>
        <w:outlineLvl w:val="0"/>
        <w:rPr>
          <w:rFonts w:ascii="Calibri" w:hAnsi="Calibri"/>
          <w:b/>
          <w:sz w:val="22"/>
          <w:szCs w:val="22"/>
        </w:rPr>
      </w:pPr>
    </w:p>
    <w:p w14:paraId="1CAE3C3A" w14:textId="77777777" w:rsidR="00203677" w:rsidRDefault="00203677" w:rsidP="00203677">
      <w:pPr>
        <w:suppressAutoHyphens/>
        <w:ind w:left="120" w:right="386"/>
        <w:jc w:val="both"/>
        <w:outlineLvl w:val="0"/>
        <w:rPr>
          <w:rFonts w:ascii="Calibri" w:hAnsi="Calibri"/>
          <w:b/>
          <w:sz w:val="22"/>
          <w:szCs w:val="22"/>
        </w:rPr>
      </w:pPr>
    </w:p>
    <w:p w14:paraId="634939AF" w14:textId="77777777" w:rsidR="00203677" w:rsidRPr="00751C65" w:rsidRDefault="00203677" w:rsidP="00203677">
      <w:pPr>
        <w:suppressAutoHyphens/>
        <w:ind w:left="120" w:right="386"/>
        <w:jc w:val="both"/>
        <w:outlineLvl w:val="0"/>
        <w:rPr>
          <w:rFonts w:ascii="Calibri" w:hAnsi="Calibri"/>
          <w:b/>
          <w:sz w:val="22"/>
          <w:szCs w:val="22"/>
        </w:rPr>
      </w:pPr>
      <w:r w:rsidRPr="00751C65">
        <w:rPr>
          <w:rFonts w:ascii="Calibri" w:hAnsi="Calibri"/>
          <w:b/>
          <w:sz w:val="22"/>
          <w:szCs w:val="22"/>
        </w:rPr>
        <w:t>AS WITNESSES</w:t>
      </w:r>
    </w:p>
    <w:p w14:paraId="0B36ECC2" w14:textId="77777777" w:rsidR="00203677" w:rsidRPr="00751C65" w:rsidRDefault="00203677" w:rsidP="00203677">
      <w:pPr>
        <w:suppressAutoHyphens/>
        <w:ind w:left="120" w:right="386"/>
        <w:jc w:val="both"/>
        <w:outlineLvl w:val="0"/>
        <w:rPr>
          <w:rFonts w:ascii="Calibri" w:hAnsi="Calibri"/>
          <w:b/>
          <w:sz w:val="22"/>
          <w:szCs w:val="22"/>
        </w:rPr>
      </w:pPr>
    </w:p>
    <w:p w14:paraId="55257D75" w14:textId="77777777" w:rsidR="00203677" w:rsidRDefault="00203677" w:rsidP="00203677">
      <w:pPr>
        <w:suppressAutoHyphens/>
        <w:ind w:left="120" w:right="386"/>
        <w:jc w:val="both"/>
        <w:outlineLvl w:val="0"/>
        <w:rPr>
          <w:rFonts w:ascii="Calibri" w:hAnsi="Calibri"/>
          <w:b/>
          <w:sz w:val="22"/>
          <w:szCs w:val="22"/>
        </w:rPr>
      </w:pPr>
      <w:r w:rsidRPr="00751C65">
        <w:rPr>
          <w:rFonts w:ascii="Calibri" w:hAnsi="Calibri"/>
          <w:b/>
          <w:sz w:val="22"/>
          <w:szCs w:val="22"/>
        </w:rPr>
        <w:t>1.</w:t>
      </w:r>
      <w:r w:rsidRPr="00751C65">
        <w:rPr>
          <w:rFonts w:ascii="Calibri" w:hAnsi="Calibri"/>
          <w:b/>
          <w:sz w:val="22"/>
          <w:szCs w:val="22"/>
        </w:rPr>
        <w:tab/>
        <w:t>_____________________________</w:t>
      </w:r>
      <w:r w:rsidRPr="00751C65">
        <w:rPr>
          <w:rFonts w:ascii="Calibri" w:hAnsi="Calibri"/>
          <w:b/>
          <w:sz w:val="22"/>
          <w:szCs w:val="22"/>
        </w:rPr>
        <w:tab/>
      </w:r>
      <w:r w:rsidRPr="00751C65">
        <w:rPr>
          <w:rFonts w:ascii="Calibri" w:hAnsi="Calibri"/>
          <w:b/>
          <w:sz w:val="22"/>
          <w:szCs w:val="22"/>
        </w:rPr>
        <w:tab/>
      </w:r>
      <w:r w:rsidRPr="00751C65">
        <w:rPr>
          <w:rFonts w:ascii="Calibri" w:hAnsi="Calibri"/>
          <w:b/>
          <w:sz w:val="22"/>
          <w:szCs w:val="22"/>
        </w:rPr>
        <w:tab/>
        <w:t>____________________________</w:t>
      </w:r>
      <w:r>
        <w:rPr>
          <w:rFonts w:ascii="Calibri" w:hAnsi="Calibri"/>
          <w:b/>
          <w:sz w:val="22"/>
          <w:szCs w:val="22"/>
        </w:rPr>
        <w:t>______</w:t>
      </w:r>
    </w:p>
    <w:p w14:paraId="1A4AC713" w14:textId="77777777" w:rsidR="00203677" w:rsidRPr="00751C65" w:rsidRDefault="00203677" w:rsidP="00203677">
      <w:pPr>
        <w:suppressAutoHyphens/>
        <w:ind w:left="120" w:right="386"/>
        <w:jc w:val="both"/>
        <w:outlineLvl w:val="0"/>
        <w:rPr>
          <w:rFonts w:ascii="Calibri" w:hAnsi="Calibri"/>
          <w:b/>
          <w:sz w:val="22"/>
          <w:szCs w:val="22"/>
        </w:rPr>
      </w:pPr>
    </w:p>
    <w:p w14:paraId="41C3E803" w14:textId="77777777" w:rsidR="00203677" w:rsidRPr="00751C65" w:rsidRDefault="00203677" w:rsidP="00203677">
      <w:pPr>
        <w:suppressAutoHyphens/>
        <w:ind w:left="120" w:right="386"/>
        <w:jc w:val="both"/>
        <w:outlineLvl w:val="0"/>
        <w:rPr>
          <w:rFonts w:ascii="Calibri" w:hAnsi="Calibri"/>
          <w:b/>
          <w:sz w:val="22"/>
          <w:szCs w:val="22"/>
        </w:rPr>
      </w:pPr>
      <w:r w:rsidRPr="00751C65">
        <w:rPr>
          <w:rFonts w:ascii="Calibri" w:hAnsi="Calibri"/>
          <w:b/>
          <w:sz w:val="22"/>
          <w:szCs w:val="22"/>
        </w:rPr>
        <w:tab/>
      </w:r>
      <w:r w:rsidRPr="00751C65">
        <w:rPr>
          <w:rFonts w:ascii="Calibri" w:hAnsi="Calibri"/>
          <w:b/>
          <w:sz w:val="22"/>
          <w:szCs w:val="22"/>
        </w:rPr>
        <w:tab/>
      </w:r>
      <w:r w:rsidRPr="00751C65">
        <w:rPr>
          <w:rFonts w:ascii="Calibri" w:hAnsi="Calibri"/>
          <w:b/>
          <w:sz w:val="22"/>
          <w:szCs w:val="22"/>
        </w:rPr>
        <w:tab/>
      </w:r>
      <w:r w:rsidRPr="00751C65">
        <w:rPr>
          <w:rFonts w:ascii="Calibri" w:hAnsi="Calibri"/>
          <w:b/>
          <w:sz w:val="22"/>
          <w:szCs w:val="22"/>
        </w:rPr>
        <w:tab/>
      </w:r>
      <w:r w:rsidRPr="00751C65">
        <w:rPr>
          <w:rFonts w:ascii="Calibri" w:hAnsi="Calibri"/>
          <w:b/>
          <w:sz w:val="22"/>
          <w:szCs w:val="22"/>
        </w:rPr>
        <w:tab/>
      </w:r>
      <w:r w:rsidRPr="00751C65">
        <w:rPr>
          <w:rFonts w:ascii="Calibri" w:hAnsi="Calibri"/>
          <w:b/>
          <w:sz w:val="22"/>
          <w:szCs w:val="22"/>
        </w:rPr>
        <w:tab/>
      </w:r>
      <w:r w:rsidRPr="00751C65">
        <w:rPr>
          <w:rFonts w:ascii="Calibri" w:hAnsi="Calibri"/>
          <w:b/>
          <w:sz w:val="22"/>
          <w:szCs w:val="22"/>
        </w:rPr>
        <w:tab/>
      </w:r>
      <w:r w:rsidRPr="00751C65">
        <w:rPr>
          <w:rFonts w:ascii="Calibri" w:hAnsi="Calibri"/>
          <w:b/>
          <w:sz w:val="22"/>
          <w:szCs w:val="22"/>
        </w:rPr>
        <w:tab/>
      </w:r>
      <w:r>
        <w:rPr>
          <w:rFonts w:ascii="Calibri" w:hAnsi="Calibri"/>
          <w:b/>
          <w:sz w:val="22"/>
          <w:szCs w:val="22"/>
        </w:rPr>
        <w:t>Signature of Parent/ Sponsor</w:t>
      </w:r>
      <w:r w:rsidRPr="00751C65">
        <w:rPr>
          <w:rFonts w:ascii="Calibri" w:hAnsi="Calibri"/>
          <w:b/>
          <w:sz w:val="22"/>
          <w:szCs w:val="22"/>
        </w:rPr>
        <w:t xml:space="preserve"> </w:t>
      </w:r>
    </w:p>
    <w:p w14:paraId="13A89934" w14:textId="77777777" w:rsidR="00203677" w:rsidRDefault="00203677" w:rsidP="00203677">
      <w:pPr>
        <w:rPr>
          <w:rFonts w:ascii="Calibri" w:hAnsi="Calibri" w:cs="Calibri"/>
          <w:b/>
          <w:sz w:val="18"/>
          <w:szCs w:val="18"/>
        </w:rPr>
      </w:pPr>
    </w:p>
    <w:p w14:paraId="460A18C3" w14:textId="77777777" w:rsidR="00203677" w:rsidRDefault="00203677" w:rsidP="00203677">
      <w:pPr>
        <w:ind w:left="142"/>
        <w:rPr>
          <w:rFonts w:ascii="Calibri" w:hAnsi="Calibri"/>
          <w:b/>
          <w:sz w:val="22"/>
          <w:szCs w:val="22"/>
        </w:rPr>
      </w:pPr>
      <w:r>
        <w:rPr>
          <w:rFonts w:ascii="Calibri" w:hAnsi="Calibri"/>
          <w:b/>
          <w:sz w:val="22"/>
          <w:szCs w:val="22"/>
        </w:rPr>
        <w:t>2</w:t>
      </w:r>
      <w:r w:rsidRPr="00751C65">
        <w:rPr>
          <w:rFonts w:ascii="Calibri" w:hAnsi="Calibri"/>
          <w:b/>
          <w:sz w:val="22"/>
          <w:szCs w:val="22"/>
        </w:rPr>
        <w:t>.</w:t>
      </w:r>
      <w:r>
        <w:rPr>
          <w:rFonts w:ascii="Calibri" w:hAnsi="Calibri"/>
          <w:b/>
          <w:sz w:val="22"/>
          <w:szCs w:val="22"/>
        </w:rPr>
        <w:tab/>
        <w:t>_______________________________</w:t>
      </w:r>
    </w:p>
    <w:p w14:paraId="0C64C583" w14:textId="77777777" w:rsidR="00203677" w:rsidRDefault="00203677" w:rsidP="00203677">
      <w:pPr>
        <w:ind w:left="142"/>
        <w:rPr>
          <w:rFonts w:ascii="Calibri" w:hAnsi="Calibri"/>
          <w:b/>
          <w:sz w:val="22"/>
          <w:szCs w:val="22"/>
        </w:rPr>
      </w:pPr>
    </w:p>
    <w:p w14:paraId="10F9EFCF" w14:textId="77777777" w:rsidR="00203677" w:rsidRDefault="00203677" w:rsidP="00203677">
      <w:pPr>
        <w:ind w:left="142"/>
        <w:rPr>
          <w:rFonts w:ascii="Calibri" w:hAnsi="Calibri"/>
          <w:b/>
          <w:sz w:val="22"/>
          <w:szCs w:val="22"/>
        </w:rPr>
      </w:pPr>
    </w:p>
    <w:p w14:paraId="5F719B09" w14:textId="77777777" w:rsidR="00203677" w:rsidRDefault="00203677" w:rsidP="00203677">
      <w:pPr>
        <w:ind w:left="142"/>
        <w:rPr>
          <w:rFonts w:ascii="Calibri" w:hAnsi="Calibri"/>
          <w:b/>
          <w:sz w:val="22"/>
          <w:szCs w:val="22"/>
        </w:rPr>
      </w:pPr>
    </w:p>
    <w:p w14:paraId="24558302" w14:textId="77777777" w:rsidR="00203677" w:rsidRDefault="00203677" w:rsidP="00203677">
      <w:pPr>
        <w:ind w:left="142"/>
        <w:rPr>
          <w:rFonts w:ascii="Calibri" w:hAnsi="Calibri"/>
          <w:b/>
          <w:sz w:val="22"/>
          <w:szCs w:val="22"/>
        </w:rPr>
      </w:pPr>
    </w:p>
    <w:p w14:paraId="7F8FBC4A" w14:textId="77777777" w:rsidR="00203677" w:rsidRDefault="00203677" w:rsidP="00203677">
      <w:pPr>
        <w:ind w:left="142"/>
        <w:rPr>
          <w:rFonts w:ascii="Calibri" w:hAnsi="Calibri"/>
          <w:b/>
          <w:sz w:val="22"/>
          <w:szCs w:val="22"/>
        </w:rPr>
      </w:pPr>
    </w:p>
    <w:p w14:paraId="4837578C" w14:textId="77777777" w:rsidR="00203677" w:rsidRDefault="00203677" w:rsidP="00203677">
      <w:pPr>
        <w:ind w:left="142"/>
        <w:rPr>
          <w:rFonts w:ascii="Calibri" w:hAnsi="Calibri"/>
          <w:b/>
          <w:sz w:val="22"/>
          <w:szCs w:val="22"/>
        </w:rPr>
      </w:pPr>
    </w:p>
    <w:p w14:paraId="0E2668A9" w14:textId="77777777" w:rsidR="00203677" w:rsidRDefault="00203677" w:rsidP="00203677">
      <w:pPr>
        <w:ind w:left="142"/>
        <w:rPr>
          <w:rFonts w:ascii="Calibri" w:hAnsi="Calibri"/>
          <w:b/>
          <w:sz w:val="22"/>
          <w:szCs w:val="22"/>
        </w:rPr>
      </w:pPr>
      <w:r>
        <w:rPr>
          <w:rFonts w:ascii="Calibri" w:hAnsi="Calibri"/>
          <w:b/>
          <w:sz w:val="22"/>
          <w:szCs w:val="22"/>
        </w:rPr>
        <w:t xml:space="preserve">Accepted: </w:t>
      </w:r>
      <w:r>
        <w:rPr>
          <w:rFonts w:ascii="Calibri" w:hAnsi="Calibri"/>
          <w:b/>
          <w:sz w:val="22"/>
          <w:szCs w:val="22"/>
        </w:rPr>
        <w:tab/>
      </w:r>
      <w:r>
        <w:rPr>
          <w:rFonts w:ascii="Calibri" w:hAnsi="Calibri"/>
          <w:b/>
          <w:sz w:val="22"/>
          <w:szCs w:val="22"/>
        </w:rPr>
        <w:tab/>
        <w:t>______________________________________________</w:t>
      </w:r>
    </w:p>
    <w:p w14:paraId="2A2B85B2" w14:textId="247918EE" w:rsidR="00203677" w:rsidRPr="009A63CC" w:rsidRDefault="00203677" w:rsidP="009A63CC">
      <w:pPr>
        <w:ind w:left="142"/>
        <w:rPr>
          <w:rFonts w:ascii="Calibri" w:hAnsi="Calibri" w:cs="Calibri"/>
          <w:b/>
          <w:sz w:val="18"/>
          <w:szCs w:val="18"/>
        </w:rPr>
      </w:pPr>
      <w:r>
        <w:rPr>
          <w:rFonts w:ascii="Calibri" w:hAnsi="Calibri"/>
          <w:b/>
          <w:sz w:val="22"/>
          <w:szCs w:val="22"/>
        </w:rPr>
        <w:tab/>
      </w:r>
      <w:r>
        <w:rPr>
          <w:rFonts w:ascii="Calibri" w:hAnsi="Calibri"/>
          <w:b/>
          <w:sz w:val="22"/>
          <w:szCs w:val="22"/>
        </w:rPr>
        <w:tab/>
      </w:r>
      <w:r>
        <w:rPr>
          <w:rFonts w:ascii="Calibri" w:hAnsi="Calibri"/>
          <w:b/>
          <w:sz w:val="22"/>
          <w:szCs w:val="22"/>
        </w:rPr>
        <w:tab/>
      </w:r>
      <w:r>
        <w:rPr>
          <w:rFonts w:ascii="Calibri" w:hAnsi="Calibri"/>
          <w:b/>
          <w:sz w:val="22"/>
          <w:szCs w:val="22"/>
        </w:rPr>
        <w:tab/>
        <w:t>Signature of Student</w:t>
      </w:r>
    </w:p>
    <w:sectPr w:rsidR="00203677" w:rsidRPr="009A63CC" w:rsidSect="00851ED5">
      <w:footerReference w:type="default" r:id="rId11"/>
      <w:pgSz w:w="11905" w:h="16837"/>
      <w:pgMar w:top="720" w:right="720" w:bottom="720" w:left="720" w:header="0" w:footer="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41DFF0" w14:textId="77777777" w:rsidR="006415DE" w:rsidRDefault="006415DE">
      <w:r>
        <w:separator/>
      </w:r>
    </w:p>
  </w:endnote>
  <w:endnote w:type="continuationSeparator" w:id="0">
    <w:p w14:paraId="0D4CDE23" w14:textId="77777777" w:rsidR="006415DE" w:rsidRDefault="006415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64C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CellMar>
        <w:left w:w="0" w:type="dxa"/>
        <w:right w:w="0" w:type="dxa"/>
      </w:tblCellMar>
      <w:tblLook w:val="0000" w:firstRow="0" w:lastRow="0" w:firstColumn="0" w:lastColumn="0" w:noHBand="0" w:noVBand="0"/>
    </w:tblPr>
    <w:tblGrid>
      <w:gridCol w:w="1228"/>
      <w:gridCol w:w="4628"/>
      <w:gridCol w:w="4571"/>
      <w:gridCol w:w="38"/>
    </w:tblGrid>
    <w:tr w:rsidR="00FE6985" w14:paraId="7DA33F9A" w14:textId="77777777">
      <w:tc>
        <w:tcPr>
          <w:tcW w:w="1235" w:type="dxa"/>
        </w:tcPr>
        <w:p w14:paraId="6794E44F" w14:textId="77777777" w:rsidR="00FE6985" w:rsidRDefault="00FE6985">
          <w:pPr>
            <w:pStyle w:val="EmptyLayoutCell"/>
          </w:pPr>
        </w:p>
      </w:tc>
      <w:tc>
        <w:tcPr>
          <w:tcW w:w="4665" w:type="dxa"/>
        </w:tcPr>
        <w:p w14:paraId="56079B2A" w14:textId="77777777" w:rsidR="00FE6985" w:rsidRDefault="00FE6985">
          <w:pPr>
            <w:pStyle w:val="EmptyLayoutCell"/>
          </w:pPr>
        </w:p>
      </w:tc>
      <w:tc>
        <w:tcPr>
          <w:tcW w:w="4605" w:type="dxa"/>
        </w:tcPr>
        <w:p w14:paraId="7CD88CBF" w14:textId="77777777" w:rsidR="00FE6985" w:rsidRDefault="00FE6985">
          <w:pPr>
            <w:pStyle w:val="EmptyLayoutCell"/>
          </w:pPr>
        </w:p>
      </w:tc>
      <w:tc>
        <w:tcPr>
          <w:tcW w:w="38" w:type="dxa"/>
        </w:tcPr>
        <w:p w14:paraId="1A9C6A35" w14:textId="77777777" w:rsidR="00FE6985" w:rsidRDefault="00FE6985">
          <w:pPr>
            <w:pStyle w:val="EmptyLayoutCell"/>
          </w:pPr>
        </w:p>
      </w:tc>
    </w:tr>
    <w:tr w:rsidR="00FE6985" w14:paraId="44D3FF9A" w14:textId="77777777">
      <w:tc>
        <w:tcPr>
          <w:tcW w:w="1235" w:type="dxa"/>
        </w:tcPr>
        <w:p w14:paraId="7ACBFAAA" w14:textId="77777777" w:rsidR="00FE6985" w:rsidRDefault="00FE6985">
          <w:pPr>
            <w:pStyle w:val="EmptyLayoutCell"/>
          </w:pPr>
        </w:p>
      </w:tc>
      <w:tc>
        <w:tcPr>
          <w:tcW w:w="4665" w:type="dxa"/>
        </w:tcPr>
        <w:p w14:paraId="7E5C588B" w14:textId="77777777" w:rsidR="00FE6985" w:rsidRDefault="00FE6985">
          <w:pPr>
            <w:pStyle w:val="EmptyLayoutCell"/>
          </w:pPr>
        </w:p>
      </w:tc>
      <w:tc>
        <w:tcPr>
          <w:tcW w:w="4605" w:type="dxa"/>
        </w:tcPr>
        <w:tbl>
          <w:tblPr>
            <w:tblW w:w="0" w:type="auto"/>
            <w:tblCellMar>
              <w:left w:w="0" w:type="dxa"/>
              <w:right w:w="0" w:type="dxa"/>
            </w:tblCellMar>
            <w:tblLook w:val="0000" w:firstRow="0" w:lastRow="0" w:firstColumn="0" w:lastColumn="0" w:noHBand="0" w:noVBand="0"/>
          </w:tblPr>
          <w:tblGrid>
            <w:gridCol w:w="4565"/>
          </w:tblGrid>
          <w:tr w:rsidR="00FE6985" w14:paraId="09232C9A" w14:textId="77777777">
            <w:trPr>
              <w:trHeight w:val="601"/>
            </w:trPr>
            <w:tc>
              <w:tcPr>
                <w:tcW w:w="4605" w:type="dxa"/>
                <w:tcBorders>
                  <w:top w:val="single" w:sz="2" w:space="0" w:color="DCDCDC"/>
                  <w:left w:val="single" w:sz="2" w:space="0" w:color="DCDCDC"/>
                  <w:bottom w:val="single" w:sz="2" w:space="0" w:color="DCDCDC"/>
                  <w:right w:val="single" w:sz="2" w:space="0" w:color="DCDCDC"/>
                </w:tcBorders>
                <w:tcMar>
                  <w:top w:w="40" w:type="dxa"/>
                  <w:left w:w="40" w:type="dxa"/>
                  <w:bottom w:w="40" w:type="dxa"/>
                  <w:right w:w="40" w:type="dxa"/>
                </w:tcMar>
                <w:vAlign w:val="bottom"/>
              </w:tcPr>
              <w:p w14:paraId="37BDD863" w14:textId="77777777" w:rsidR="00FE6985" w:rsidRDefault="00FE6985">
                <w:pPr>
                  <w:jc w:val="right"/>
                </w:pPr>
                <w:r>
                  <w:rPr>
                    <w:rFonts w:ascii="Arial" w:eastAsia="Arial" w:hAnsi="Arial"/>
                    <w:color w:val="696969"/>
                    <w:sz w:val="16"/>
                  </w:rPr>
                  <w:t>Initial</w:t>
                </w:r>
              </w:p>
            </w:tc>
          </w:tr>
        </w:tbl>
        <w:p w14:paraId="2572D33C" w14:textId="77777777" w:rsidR="00FE6985" w:rsidRDefault="00FE6985"/>
      </w:tc>
      <w:tc>
        <w:tcPr>
          <w:tcW w:w="38" w:type="dxa"/>
        </w:tcPr>
        <w:p w14:paraId="411E5C9E" w14:textId="77777777" w:rsidR="00FE6985" w:rsidRDefault="00FE6985">
          <w:pPr>
            <w:pStyle w:val="EmptyLayoutCell"/>
          </w:pPr>
        </w:p>
      </w:tc>
    </w:tr>
    <w:tr w:rsidR="00FE6985" w14:paraId="3694100A" w14:textId="77777777">
      <w:tc>
        <w:tcPr>
          <w:tcW w:w="1235" w:type="dxa"/>
        </w:tcPr>
        <w:p w14:paraId="1401877F" w14:textId="77777777" w:rsidR="00FE6985" w:rsidRDefault="00FE6985">
          <w:pPr>
            <w:pStyle w:val="EmptyLayoutCell"/>
          </w:pPr>
        </w:p>
      </w:tc>
      <w:tc>
        <w:tcPr>
          <w:tcW w:w="4665" w:type="dxa"/>
        </w:tcPr>
        <w:p w14:paraId="19B7D0BB" w14:textId="77777777" w:rsidR="00FE6985" w:rsidRDefault="00FE6985">
          <w:pPr>
            <w:pStyle w:val="EmptyLayoutCell"/>
          </w:pPr>
        </w:p>
      </w:tc>
      <w:tc>
        <w:tcPr>
          <w:tcW w:w="4605" w:type="dxa"/>
        </w:tcPr>
        <w:p w14:paraId="3BCF5540" w14:textId="77777777" w:rsidR="00FE6985" w:rsidRDefault="00FE6985">
          <w:pPr>
            <w:pStyle w:val="EmptyLayoutCell"/>
          </w:pPr>
        </w:p>
      </w:tc>
      <w:tc>
        <w:tcPr>
          <w:tcW w:w="38" w:type="dxa"/>
        </w:tcPr>
        <w:p w14:paraId="1C063E63" w14:textId="77777777" w:rsidR="00FE6985" w:rsidRDefault="00FE6985">
          <w:pPr>
            <w:pStyle w:val="EmptyLayoutCell"/>
          </w:pPr>
        </w:p>
      </w:tc>
    </w:tr>
    <w:tr w:rsidR="00FE6985" w14:paraId="12C553DF" w14:textId="77777777">
      <w:tc>
        <w:tcPr>
          <w:tcW w:w="1235" w:type="dxa"/>
          <w:tcBorders>
            <w:top w:val="single" w:sz="8" w:space="0" w:color="000000"/>
          </w:tcBorders>
        </w:tcPr>
        <w:p w14:paraId="693832B0" w14:textId="77777777" w:rsidR="00FE6985" w:rsidRDefault="00FE6985">
          <w:pPr>
            <w:pStyle w:val="EmptyLayoutCell"/>
          </w:pPr>
        </w:p>
      </w:tc>
      <w:tc>
        <w:tcPr>
          <w:tcW w:w="4665" w:type="dxa"/>
          <w:tcBorders>
            <w:top w:val="single" w:sz="8" w:space="0" w:color="000000"/>
          </w:tcBorders>
        </w:tcPr>
        <w:p w14:paraId="2BFD68B9" w14:textId="77777777" w:rsidR="00FE6985" w:rsidRDefault="00FE6985">
          <w:pPr>
            <w:pStyle w:val="EmptyLayoutCell"/>
          </w:pPr>
        </w:p>
      </w:tc>
      <w:tc>
        <w:tcPr>
          <w:tcW w:w="4605" w:type="dxa"/>
          <w:tcBorders>
            <w:top w:val="single" w:sz="8" w:space="0" w:color="000000"/>
          </w:tcBorders>
        </w:tcPr>
        <w:p w14:paraId="33A7526E" w14:textId="77777777" w:rsidR="00FE6985" w:rsidRDefault="00FE6985">
          <w:pPr>
            <w:pStyle w:val="EmptyLayoutCell"/>
          </w:pPr>
        </w:p>
      </w:tc>
      <w:tc>
        <w:tcPr>
          <w:tcW w:w="38" w:type="dxa"/>
          <w:tcBorders>
            <w:top w:val="single" w:sz="8" w:space="0" w:color="000000"/>
          </w:tcBorders>
        </w:tcPr>
        <w:p w14:paraId="35121BE8" w14:textId="77777777" w:rsidR="00FE6985" w:rsidRDefault="00FE6985">
          <w:pPr>
            <w:pStyle w:val="EmptyLayoutCell"/>
          </w:pPr>
        </w:p>
      </w:tc>
    </w:tr>
    <w:tr w:rsidR="00FE6985" w14:paraId="75616B32" w14:textId="77777777" w:rsidTr="0068538E">
      <w:tc>
        <w:tcPr>
          <w:tcW w:w="1235" w:type="dxa"/>
        </w:tcPr>
        <w:tbl>
          <w:tblPr>
            <w:tblW w:w="0" w:type="auto"/>
            <w:tblCellMar>
              <w:left w:w="0" w:type="dxa"/>
              <w:right w:w="0" w:type="dxa"/>
            </w:tblCellMar>
            <w:tblLook w:val="0000" w:firstRow="0" w:lastRow="0" w:firstColumn="0" w:lastColumn="0" w:noHBand="0" w:noVBand="0"/>
          </w:tblPr>
          <w:tblGrid>
            <w:gridCol w:w="1208"/>
          </w:tblGrid>
          <w:tr w:rsidR="00FE6985" w14:paraId="2ED6B810" w14:textId="77777777">
            <w:trPr>
              <w:trHeight w:val="235"/>
            </w:trPr>
            <w:tc>
              <w:tcPr>
                <w:tcW w:w="1235" w:type="dxa"/>
                <w:tcBorders>
                  <w:top w:val="single" w:sz="8" w:space="0" w:color="F5F5F5"/>
                  <w:left w:val="single" w:sz="8" w:space="0" w:color="F5F5F5"/>
                  <w:bottom w:val="single" w:sz="8" w:space="0" w:color="F5F5F5"/>
                  <w:right w:val="single" w:sz="8" w:space="0" w:color="F5F5F5"/>
                </w:tcBorders>
                <w:tcMar>
                  <w:top w:w="40" w:type="dxa"/>
                  <w:left w:w="40" w:type="dxa"/>
                  <w:bottom w:w="40" w:type="dxa"/>
                  <w:right w:w="40" w:type="dxa"/>
                </w:tcMar>
              </w:tcPr>
              <w:p w14:paraId="372F5B84" w14:textId="77777777" w:rsidR="00FE6985" w:rsidRDefault="00FE6985">
                <w:r>
                  <w:rPr>
                    <w:rFonts w:ascii="Arial" w:eastAsia="Arial" w:hAnsi="Arial"/>
                    <w:color w:val="C0C0C0"/>
                    <w:sz w:val="16"/>
                  </w:rPr>
                  <w:t xml:space="preserve">Page </w:t>
                </w:r>
                <w:r>
                  <w:rPr>
                    <w:rFonts w:ascii="Arial" w:eastAsia="Arial" w:hAnsi="Arial"/>
                    <w:color w:val="C0C0C0"/>
                    <w:sz w:val="16"/>
                  </w:rPr>
                  <w:fldChar w:fldCharType="begin"/>
                </w:r>
                <w:r>
                  <w:rPr>
                    <w:rFonts w:ascii="Arial" w:eastAsia="Arial" w:hAnsi="Arial"/>
                    <w:color w:val="C0C0C0"/>
                    <w:sz w:val="16"/>
                  </w:rPr>
                  <w:instrText xml:space="preserve"> PAGE </w:instrText>
                </w:r>
                <w:r>
                  <w:rPr>
                    <w:rFonts w:ascii="Arial" w:eastAsia="Arial" w:hAnsi="Arial"/>
                    <w:color w:val="C0C0C0"/>
                    <w:sz w:val="16"/>
                  </w:rPr>
                  <w:fldChar w:fldCharType="separate"/>
                </w:r>
                <w:r w:rsidR="005462BF">
                  <w:rPr>
                    <w:rFonts w:ascii="Arial" w:eastAsia="Arial" w:hAnsi="Arial"/>
                    <w:noProof/>
                    <w:color w:val="C0C0C0"/>
                    <w:sz w:val="16"/>
                  </w:rPr>
                  <w:t>1</w:t>
                </w:r>
                <w:r>
                  <w:rPr>
                    <w:rFonts w:ascii="Arial" w:eastAsia="Arial" w:hAnsi="Arial"/>
                    <w:color w:val="C0C0C0"/>
                    <w:sz w:val="16"/>
                  </w:rPr>
                  <w:fldChar w:fldCharType="end"/>
                </w:r>
                <w:r>
                  <w:rPr>
                    <w:rFonts w:ascii="Arial" w:eastAsia="Arial" w:hAnsi="Arial"/>
                    <w:color w:val="C0C0C0"/>
                    <w:sz w:val="16"/>
                  </w:rPr>
                  <w:t xml:space="preserve"> of </w:t>
                </w:r>
                <w:r>
                  <w:rPr>
                    <w:rFonts w:ascii="Arial" w:eastAsia="Arial" w:hAnsi="Arial"/>
                    <w:color w:val="C0C0C0"/>
                    <w:sz w:val="16"/>
                  </w:rPr>
                  <w:fldChar w:fldCharType="begin"/>
                </w:r>
                <w:r>
                  <w:rPr>
                    <w:rFonts w:ascii="Arial" w:eastAsia="Arial" w:hAnsi="Arial"/>
                    <w:color w:val="C0C0C0"/>
                    <w:sz w:val="16"/>
                  </w:rPr>
                  <w:instrText xml:space="preserve"> NUMPAGES </w:instrText>
                </w:r>
                <w:r>
                  <w:rPr>
                    <w:rFonts w:ascii="Arial" w:eastAsia="Arial" w:hAnsi="Arial"/>
                    <w:color w:val="C0C0C0"/>
                    <w:sz w:val="16"/>
                  </w:rPr>
                  <w:fldChar w:fldCharType="separate"/>
                </w:r>
                <w:r w:rsidR="005462BF">
                  <w:rPr>
                    <w:rFonts w:ascii="Arial" w:eastAsia="Arial" w:hAnsi="Arial"/>
                    <w:noProof/>
                    <w:color w:val="C0C0C0"/>
                    <w:sz w:val="16"/>
                  </w:rPr>
                  <w:t>4</w:t>
                </w:r>
                <w:r>
                  <w:rPr>
                    <w:rFonts w:ascii="Arial" w:eastAsia="Arial" w:hAnsi="Arial"/>
                    <w:color w:val="C0C0C0"/>
                    <w:sz w:val="16"/>
                  </w:rPr>
                  <w:fldChar w:fldCharType="end"/>
                </w:r>
              </w:p>
            </w:tc>
          </w:tr>
        </w:tbl>
        <w:p w14:paraId="7E6000DF" w14:textId="77777777" w:rsidR="00FE6985" w:rsidRDefault="00FE6985"/>
      </w:tc>
      <w:tc>
        <w:tcPr>
          <w:tcW w:w="9270" w:type="dxa"/>
          <w:gridSpan w:val="2"/>
          <w:vMerge w:val="restart"/>
        </w:tcPr>
        <w:tbl>
          <w:tblPr>
            <w:tblW w:w="0" w:type="auto"/>
            <w:tblCellMar>
              <w:left w:w="0" w:type="dxa"/>
              <w:right w:w="0" w:type="dxa"/>
            </w:tblCellMar>
            <w:tblLook w:val="0000" w:firstRow="0" w:lastRow="0" w:firstColumn="0" w:lastColumn="0" w:noHBand="0" w:noVBand="0"/>
          </w:tblPr>
          <w:tblGrid>
            <w:gridCol w:w="9199"/>
          </w:tblGrid>
          <w:tr w:rsidR="00FE6985" w14:paraId="75B8AB61" w14:textId="77777777">
            <w:trPr>
              <w:trHeight w:val="574"/>
            </w:trPr>
            <w:tc>
              <w:tcPr>
                <w:tcW w:w="9270" w:type="dxa"/>
                <w:tcMar>
                  <w:top w:w="40" w:type="dxa"/>
                  <w:left w:w="40" w:type="dxa"/>
                  <w:bottom w:w="40" w:type="dxa"/>
                  <w:right w:w="40" w:type="dxa"/>
                </w:tcMar>
              </w:tcPr>
              <w:p w14:paraId="440E5AA8" w14:textId="3C014F2C" w:rsidR="00FE6985" w:rsidRDefault="00203677" w:rsidP="00203677">
                <w:pPr>
                  <w:jc w:val="center"/>
                </w:pPr>
                <w:r>
                  <w:rPr>
                    <w:rFonts w:ascii="Arial" w:eastAsia="Arial" w:hAnsi="Arial"/>
                    <w:color w:val="C0C0C0"/>
                    <w:sz w:val="16"/>
                  </w:rPr>
                  <w:t>APPLICATION FOR ACCOMMO</w:t>
                </w:r>
                <w:r w:rsidR="0020747B">
                  <w:rPr>
                    <w:rFonts w:ascii="Arial" w:eastAsia="Arial" w:hAnsi="Arial"/>
                    <w:color w:val="C0C0C0"/>
                    <w:sz w:val="16"/>
                  </w:rPr>
                  <w:t>DAT</w:t>
                </w:r>
                <w:r w:rsidR="005462BF">
                  <w:rPr>
                    <w:rFonts w:ascii="Arial" w:eastAsia="Arial" w:hAnsi="Arial"/>
                    <w:color w:val="C0C0C0"/>
                    <w:sz w:val="16"/>
                  </w:rPr>
                  <w:t>ION AT THE VILLAGE (</w:t>
                </w:r>
                <w:r w:rsidR="00407AF7">
                  <w:rPr>
                    <w:rFonts w:ascii="Arial" w:eastAsia="Arial" w:hAnsi="Arial"/>
                    <w:color w:val="C0C0C0"/>
                    <w:sz w:val="16"/>
                  </w:rPr>
                  <w:t>IIE MSA</w:t>
                </w:r>
                <w:r w:rsidR="005462BF">
                  <w:rPr>
                    <w:rFonts w:ascii="Arial" w:eastAsia="Arial" w:hAnsi="Arial"/>
                    <w:color w:val="C0C0C0"/>
                    <w:sz w:val="16"/>
                  </w:rPr>
                  <w:t xml:space="preserve"> </w:t>
                </w:r>
                <w:r w:rsidR="00C7484C">
                  <w:rPr>
                    <w:rFonts w:ascii="Arial" w:eastAsia="Arial" w:hAnsi="Arial"/>
                    <w:color w:val="C0C0C0"/>
                    <w:sz w:val="16"/>
                  </w:rPr>
                  <w:t>202</w:t>
                </w:r>
                <w:r w:rsidR="000822CC">
                  <w:rPr>
                    <w:rFonts w:ascii="Arial" w:eastAsia="Arial" w:hAnsi="Arial"/>
                    <w:color w:val="C0C0C0"/>
                    <w:sz w:val="16"/>
                  </w:rPr>
                  <w:t>5</w:t>
                </w:r>
              </w:p>
            </w:tc>
          </w:tr>
        </w:tbl>
        <w:p w14:paraId="4893ABF6" w14:textId="77777777" w:rsidR="00FE6985" w:rsidRDefault="00FE6985"/>
      </w:tc>
      <w:tc>
        <w:tcPr>
          <w:tcW w:w="38" w:type="dxa"/>
        </w:tcPr>
        <w:p w14:paraId="6438E2CB" w14:textId="77777777" w:rsidR="00FE6985" w:rsidRDefault="00FE6985">
          <w:pPr>
            <w:pStyle w:val="EmptyLayoutCell"/>
          </w:pPr>
        </w:p>
      </w:tc>
    </w:tr>
    <w:tr w:rsidR="00FE6985" w14:paraId="61B1823E" w14:textId="77777777" w:rsidTr="0068538E">
      <w:tc>
        <w:tcPr>
          <w:tcW w:w="1235" w:type="dxa"/>
        </w:tcPr>
        <w:p w14:paraId="355A5B1F" w14:textId="77777777" w:rsidR="00FE6985" w:rsidRDefault="00FE6985">
          <w:pPr>
            <w:pStyle w:val="EmptyLayoutCell"/>
          </w:pPr>
        </w:p>
      </w:tc>
      <w:tc>
        <w:tcPr>
          <w:tcW w:w="9270" w:type="dxa"/>
          <w:gridSpan w:val="2"/>
          <w:vMerge/>
        </w:tcPr>
        <w:p w14:paraId="666674C6" w14:textId="77777777" w:rsidR="00FE6985" w:rsidRDefault="00FE6985">
          <w:pPr>
            <w:pStyle w:val="EmptyLayoutCell"/>
          </w:pPr>
        </w:p>
      </w:tc>
      <w:tc>
        <w:tcPr>
          <w:tcW w:w="38" w:type="dxa"/>
        </w:tcPr>
        <w:p w14:paraId="039AB8D5" w14:textId="77777777" w:rsidR="00FE6985" w:rsidRDefault="00FE6985">
          <w:pPr>
            <w:pStyle w:val="EmptyLayoutCell"/>
          </w:pPr>
        </w:p>
      </w:tc>
    </w:tr>
    <w:tr w:rsidR="00FE6985" w14:paraId="70CAD54A" w14:textId="77777777">
      <w:tc>
        <w:tcPr>
          <w:tcW w:w="1235" w:type="dxa"/>
        </w:tcPr>
        <w:p w14:paraId="71DE6D92" w14:textId="77777777" w:rsidR="00FE6985" w:rsidRDefault="00FE6985">
          <w:pPr>
            <w:pStyle w:val="EmptyLayoutCell"/>
          </w:pPr>
        </w:p>
      </w:tc>
      <w:tc>
        <w:tcPr>
          <w:tcW w:w="4665" w:type="dxa"/>
        </w:tcPr>
        <w:p w14:paraId="7D1E6D33" w14:textId="77777777" w:rsidR="00FE6985" w:rsidRDefault="00FE6985">
          <w:pPr>
            <w:pStyle w:val="EmptyLayoutCell"/>
          </w:pPr>
        </w:p>
      </w:tc>
      <w:tc>
        <w:tcPr>
          <w:tcW w:w="4605" w:type="dxa"/>
        </w:tcPr>
        <w:p w14:paraId="135044C7" w14:textId="77777777" w:rsidR="00FE6985" w:rsidRDefault="00FE6985">
          <w:pPr>
            <w:pStyle w:val="EmptyLayoutCell"/>
          </w:pPr>
        </w:p>
      </w:tc>
      <w:tc>
        <w:tcPr>
          <w:tcW w:w="38" w:type="dxa"/>
        </w:tcPr>
        <w:p w14:paraId="096B3487" w14:textId="77777777" w:rsidR="00FE6985" w:rsidRDefault="00FE6985">
          <w:pPr>
            <w:pStyle w:val="EmptyLayoutCell"/>
          </w:pP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0F1B42" w14:textId="77777777" w:rsidR="006415DE" w:rsidRDefault="006415DE">
      <w:r>
        <w:separator/>
      </w:r>
    </w:p>
  </w:footnote>
  <w:footnote w:type="continuationSeparator" w:id="0">
    <w:p w14:paraId="57A4D502" w14:textId="77777777" w:rsidR="006415DE" w:rsidRDefault="006415D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bullet"/>
      <w:lvlText w:val="·"/>
      <w:lvlJc w:val="left"/>
      <w:rPr>
        <w:rFonts w:ascii="Symbol" w:eastAsia="Symbol" w:hAnsi="Symbol" w:cs="Symbol"/>
        <w:sz w:val="20"/>
      </w:rPr>
    </w:lvl>
    <w:lvl w:ilvl="1">
      <w:start w:val="1"/>
      <w:numFmt w:val="lowerRoman"/>
      <w:lvlText w:val="%2."/>
      <w:lvlJc w:val="left"/>
      <w:rPr>
        <w:rFonts w:ascii="Arial" w:eastAsia="Arial" w:hAnsi="Arial" w:cs="Arial"/>
        <w:sz w:val="20"/>
      </w:rPr>
    </w:lvl>
    <w:lvl w:ilvl="2">
      <w:start w:val="1"/>
      <w:numFmt w:val="lowerLetter"/>
      <w:lvlText w:val="%3."/>
      <w:lvlJc w:val="left"/>
      <w:rPr>
        <w:rFonts w:ascii="Arial" w:eastAsia="Arial" w:hAnsi="Arial" w:cs="Arial"/>
        <w:sz w:val="20"/>
      </w:rPr>
    </w:lvl>
    <w:lvl w:ilvl="3">
      <w:start w:val="1"/>
      <w:numFmt w:val="decimal"/>
      <w:lvlText w:val="%4."/>
      <w:lvlJc w:val="left"/>
      <w:rPr>
        <w:rFonts w:ascii="Arial" w:eastAsia="Arial" w:hAnsi="Arial" w:cs="Arial"/>
        <w:sz w:val="20"/>
      </w:rPr>
    </w:lvl>
    <w:lvl w:ilvl="4">
      <w:start w:val="1"/>
      <w:numFmt w:val="lowerRoman"/>
      <w:lvlText w:val="%5."/>
      <w:lvlJc w:val="left"/>
      <w:rPr>
        <w:rFonts w:ascii="Arial" w:eastAsia="Arial" w:hAnsi="Arial" w:cs="Arial"/>
        <w:sz w:val="20"/>
      </w:rPr>
    </w:lvl>
    <w:lvl w:ilvl="5">
      <w:start w:val="1"/>
      <w:numFmt w:val="lowerLetter"/>
      <w:lvlText w:val="%6."/>
      <w:lvlJc w:val="left"/>
      <w:rPr>
        <w:rFonts w:ascii="Arial" w:eastAsia="Arial" w:hAnsi="Arial" w:cs="Arial"/>
        <w:sz w:val="20"/>
      </w:rPr>
    </w:lvl>
    <w:lvl w:ilvl="6">
      <w:start w:val="1"/>
      <w:numFmt w:val="decimal"/>
      <w:lvlText w:val="%7."/>
      <w:lvlJc w:val="left"/>
      <w:rPr>
        <w:rFonts w:ascii="Arial" w:eastAsia="Arial" w:hAnsi="Arial" w:cs="Arial"/>
        <w:sz w:val="20"/>
      </w:rPr>
    </w:lvl>
    <w:lvl w:ilvl="7">
      <w:start w:val="1"/>
      <w:numFmt w:val="lowerRoman"/>
      <w:lvlText w:val="%8."/>
      <w:lvlJc w:val="left"/>
      <w:rPr>
        <w:rFonts w:ascii="Arial" w:eastAsia="Arial" w:hAnsi="Arial" w:cs="Arial"/>
        <w:sz w:val="20"/>
      </w:rPr>
    </w:lvl>
    <w:lvl w:ilvl="8">
      <w:start w:val="1"/>
      <w:numFmt w:val="lowerLetter"/>
      <w:lvlText w:val="%9."/>
      <w:lvlJc w:val="left"/>
      <w:rPr>
        <w:rFonts w:ascii="Arial" w:eastAsia="Arial" w:hAnsi="Arial" w:cs="Arial"/>
        <w:sz w:val="20"/>
      </w:rPr>
    </w:lvl>
  </w:abstractNum>
  <w:abstractNum w:abstractNumId="1" w15:restartNumberingAfterBreak="0">
    <w:nsid w:val="00000002"/>
    <w:multiLevelType w:val="multilevel"/>
    <w:tmpl w:val="00000002"/>
    <w:lvl w:ilvl="0">
      <w:start w:val="1"/>
      <w:numFmt w:val="bullet"/>
      <w:lvlText w:val="·"/>
      <w:lvlJc w:val="left"/>
      <w:rPr>
        <w:rFonts w:ascii="Symbol" w:eastAsia="Symbol" w:hAnsi="Symbol" w:cs="Symbol"/>
        <w:sz w:val="20"/>
      </w:rPr>
    </w:lvl>
    <w:lvl w:ilvl="1">
      <w:start w:val="1"/>
      <w:numFmt w:val="lowerRoman"/>
      <w:lvlText w:val="%2."/>
      <w:lvlJc w:val="left"/>
      <w:rPr>
        <w:rFonts w:ascii="Arial" w:eastAsia="Arial" w:hAnsi="Arial" w:cs="Arial"/>
        <w:sz w:val="20"/>
      </w:rPr>
    </w:lvl>
    <w:lvl w:ilvl="2">
      <w:start w:val="1"/>
      <w:numFmt w:val="lowerLetter"/>
      <w:lvlText w:val="%3."/>
      <w:lvlJc w:val="left"/>
      <w:rPr>
        <w:rFonts w:ascii="Arial" w:eastAsia="Arial" w:hAnsi="Arial" w:cs="Arial"/>
        <w:sz w:val="20"/>
      </w:rPr>
    </w:lvl>
    <w:lvl w:ilvl="3">
      <w:start w:val="1"/>
      <w:numFmt w:val="decimal"/>
      <w:lvlText w:val="%4."/>
      <w:lvlJc w:val="left"/>
      <w:rPr>
        <w:rFonts w:ascii="Arial" w:eastAsia="Arial" w:hAnsi="Arial" w:cs="Arial"/>
        <w:sz w:val="20"/>
      </w:rPr>
    </w:lvl>
    <w:lvl w:ilvl="4">
      <w:start w:val="1"/>
      <w:numFmt w:val="lowerRoman"/>
      <w:lvlText w:val="%5."/>
      <w:lvlJc w:val="left"/>
      <w:rPr>
        <w:rFonts w:ascii="Arial" w:eastAsia="Arial" w:hAnsi="Arial" w:cs="Arial"/>
        <w:sz w:val="20"/>
      </w:rPr>
    </w:lvl>
    <w:lvl w:ilvl="5">
      <w:start w:val="1"/>
      <w:numFmt w:val="lowerLetter"/>
      <w:lvlText w:val="%6."/>
      <w:lvlJc w:val="left"/>
      <w:rPr>
        <w:rFonts w:ascii="Arial" w:eastAsia="Arial" w:hAnsi="Arial" w:cs="Arial"/>
        <w:sz w:val="20"/>
      </w:rPr>
    </w:lvl>
    <w:lvl w:ilvl="6">
      <w:start w:val="1"/>
      <w:numFmt w:val="decimal"/>
      <w:lvlText w:val="%7."/>
      <w:lvlJc w:val="left"/>
      <w:rPr>
        <w:rFonts w:ascii="Arial" w:eastAsia="Arial" w:hAnsi="Arial" w:cs="Arial"/>
        <w:sz w:val="20"/>
      </w:rPr>
    </w:lvl>
    <w:lvl w:ilvl="7">
      <w:start w:val="1"/>
      <w:numFmt w:val="lowerRoman"/>
      <w:lvlText w:val="%8."/>
      <w:lvlJc w:val="left"/>
      <w:rPr>
        <w:rFonts w:ascii="Arial" w:eastAsia="Arial" w:hAnsi="Arial" w:cs="Arial"/>
        <w:sz w:val="20"/>
      </w:rPr>
    </w:lvl>
    <w:lvl w:ilvl="8">
      <w:start w:val="1"/>
      <w:numFmt w:val="lowerLetter"/>
      <w:lvlText w:val="%9."/>
      <w:lvlJc w:val="left"/>
      <w:rPr>
        <w:rFonts w:ascii="Arial" w:eastAsia="Arial" w:hAnsi="Arial" w:cs="Arial"/>
        <w:sz w:val="20"/>
      </w:rPr>
    </w:lvl>
  </w:abstractNum>
  <w:abstractNum w:abstractNumId="2" w15:restartNumberingAfterBreak="0">
    <w:nsid w:val="00000003"/>
    <w:multiLevelType w:val="multilevel"/>
    <w:tmpl w:val="00000003"/>
    <w:lvl w:ilvl="0">
      <w:start w:val="1"/>
      <w:numFmt w:val="bullet"/>
      <w:lvlText w:val="·"/>
      <w:lvlJc w:val="left"/>
      <w:rPr>
        <w:rFonts w:ascii="Symbol" w:eastAsia="Symbol" w:hAnsi="Symbol" w:cs="Symbol"/>
        <w:sz w:val="20"/>
      </w:rPr>
    </w:lvl>
    <w:lvl w:ilvl="1">
      <w:start w:val="1"/>
      <w:numFmt w:val="lowerRoman"/>
      <w:lvlText w:val="%2."/>
      <w:lvlJc w:val="left"/>
      <w:rPr>
        <w:rFonts w:ascii="Arial" w:eastAsia="Arial" w:hAnsi="Arial" w:cs="Arial"/>
        <w:sz w:val="20"/>
      </w:rPr>
    </w:lvl>
    <w:lvl w:ilvl="2">
      <w:start w:val="1"/>
      <w:numFmt w:val="lowerLetter"/>
      <w:lvlText w:val="%3."/>
      <w:lvlJc w:val="left"/>
      <w:rPr>
        <w:rFonts w:ascii="Arial" w:eastAsia="Arial" w:hAnsi="Arial" w:cs="Arial"/>
        <w:sz w:val="20"/>
      </w:rPr>
    </w:lvl>
    <w:lvl w:ilvl="3">
      <w:start w:val="1"/>
      <w:numFmt w:val="decimal"/>
      <w:lvlText w:val="%4."/>
      <w:lvlJc w:val="left"/>
      <w:rPr>
        <w:rFonts w:ascii="Arial" w:eastAsia="Arial" w:hAnsi="Arial" w:cs="Arial"/>
        <w:sz w:val="20"/>
      </w:rPr>
    </w:lvl>
    <w:lvl w:ilvl="4">
      <w:start w:val="1"/>
      <w:numFmt w:val="lowerRoman"/>
      <w:lvlText w:val="%5."/>
      <w:lvlJc w:val="left"/>
      <w:rPr>
        <w:rFonts w:ascii="Arial" w:eastAsia="Arial" w:hAnsi="Arial" w:cs="Arial"/>
        <w:sz w:val="20"/>
      </w:rPr>
    </w:lvl>
    <w:lvl w:ilvl="5">
      <w:start w:val="1"/>
      <w:numFmt w:val="lowerLetter"/>
      <w:lvlText w:val="%6."/>
      <w:lvlJc w:val="left"/>
      <w:rPr>
        <w:rFonts w:ascii="Arial" w:eastAsia="Arial" w:hAnsi="Arial" w:cs="Arial"/>
        <w:sz w:val="20"/>
      </w:rPr>
    </w:lvl>
    <w:lvl w:ilvl="6">
      <w:start w:val="1"/>
      <w:numFmt w:val="decimal"/>
      <w:lvlText w:val="%7."/>
      <w:lvlJc w:val="left"/>
      <w:rPr>
        <w:rFonts w:ascii="Arial" w:eastAsia="Arial" w:hAnsi="Arial" w:cs="Arial"/>
        <w:sz w:val="20"/>
      </w:rPr>
    </w:lvl>
    <w:lvl w:ilvl="7">
      <w:start w:val="1"/>
      <w:numFmt w:val="lowerRoman"/>
      <w:lvlText w:val="%8."/>
      <w:lvlJc w:val="left"/>
      <w:rPr>
        <w:rFonts w:ascii="Arial" w:eastAsia="Arial" w:hAnsi="Arial" w:cs="Arial"/>
        <w:sz w:val="20"/>
      </w:rPr>
    </w:lvl>
    <w:lvl w:ilvl="8">
      <w:start w:val="1"/>
      <w:numFmt w:val="lowerLetter"/>
      <w:lvlText w:val="%9."/>
      <w:lvlJc w:val="left"/>
      <w:rPr>
        <w:rFonts w:ascii="Arial" w:eastAsia="Arial" w:hAnsi="Arial" w:cs="Arial"/>
        <w:sz w:val="20"/>
      </w:rPr>
    </w:lvl>
  </w:abstractNum>
  <w:abstractNum w:abstractNumId="3" w15:restartNumberingAfterBreak="0">
    <w:nsid w:val="00000004"/>
    <w:multiLevelType w:val="multilevel"/>
    <w:tmpl w:val="00000004"/>
    <w:lvl w:ilvl="0">
      <w:start w:val="1"/>
      <w:numFmt w:val="bullet"/>
      <w:lvlText w:val="·"/>
      <w:lvlJc w:val="left"/>
      <w:rPr>
        <w:rFonts w:ascii="Symbol" w:eastAsia="Symbol" w:hAnsi="Symbol" w:cs="Symbol"/>
        <w:sz w:val="20"/>
      </w:rPr>
    </w:lvl>
    <w:lvl w:ilvl="1">
      <w:start w:val="1"/>
      <w:numFmt w:val="lowerRoman"/>
      <w:lvlText w:val="%2."/>
      <w:lvlJc w:val="left"/>
      <w:rPr>
        <w:rFonts w:ascii="Arial" w:eastAsia="Arial" w:hAnsi="Arial" w:cs="Arial"/>
        <w:sz w:val="20"/>
      </w:rPr>
    </w:lvl>
    <w:lvl w:ilvl="2">
      <w:start w:val="1"/>
      <w:numFmt w:val="lowerLetter"/>
      <w:lvlText w:val="%3."/>
      <w:lvlJc w:val="left"/>
      <w:rPr>
        <w:rFonts w:ascii="Arial" w:eastAsia="Arial" w:hAnsi="Arial" w:cs="Arial"/>
        <w:sz w:val="20"/>
      </w:rPr>
    </w:lvl>
    <w:lvl w:ilvl="3">
      <w:start w:val="1"/>
      <w:numFmt w:val="decimal"/>
      <w:lvlText w:val="%4."/>
      <w:lvlJc w:val="left"/>
      <w:rPr>
        <w:rFonts w:ascii="Arial" w:eastAsia="Arial" w:hAnsi="Arial" w:cs="Arial"/>
        <w:sz w:val="20"/>
      </w:rPr>
    </w:lvl>
    <w:lvl w:ilvl="4">
      <w:start w:val="1"/>
      <w:numFmt w:val="lowerRoman"/>
      <w:lvlText w:val="%5."/>
      <w:lvlJc w:val="left"/>
      <w:rPr>
        <w:rFonts w:ascii="Arial" w:eastAsia="Arial" w:hAnsi="Arial" w:cs="Arial"/>
        <w:sz w:val="20"/>
      </w:rPr>
    </w:lvl>
    <w:lvl w:ilvl="5">
      <w:start w:val="1"/>
      <w:numFmt w:val="lowerLetter"/>
      <w:lvlText w:val="%6."/>
      <w:lvlJc w:val="left"/>
      <w:rPr>
        <w:rFonts w:ascii="Arial" w:eastAsia="Arial" w:hAnsi="Arial" w:cs="Arial"/>
        <w:sz w:val="20"/>
      </w:rPr>
    </w:lvl>
    <w:lvl w:ilvl="6">
      <w:start w:val="1"/>
      <w:numFmt w:val="decimal"/>
      <w:lvlText w:val="%7."/>
      <w:lvlJc w:val="left"/>
      <w:rPr>
        <w:rFonts w:ascii="Arial" w:eastAsia="Arial" w:hAnsi="Arial" w:cs="Arial"/>
        <w:sz w:val="20"/>
      </w:rPr>
    </w:lvl>
    <w:lvl w:ilvl="7">
      <w:start w:val="1"/>
      <w:numFmt w:val="lowerRoman"/>
      <w:lvlText w:val="%8."/>
      <w:lvlJc w:val="left"/>
      <w:rPr>
        <w:rFonts w:ascii="Arial" w:eastAsia="Arial" w:hAnsi="Arial" w:cs="Arial"/>
        <w:sz w:val="20"/>
      </w:rPr>
    </w:lvl>
    <w:lvl w:ilvl="8">
      <w:start w:val="1"/>
      <w:numFmt w:val="lowerLetter"/>
      <w:lvlText w:val="%9."/>
      <w:lvlJc w:val="left"/>
      <w:rPr>
        <w:rFonts w:ascii="Arial" w:eastAsia="Arial" w:hAnsi="Arial" w:cs="Arial"/>
        <w:sz w:val="20"/>
      </w:rPr>
    </w:lvl>
  </w:abstractNum>
  <w:abstractNum w:abstractNumId="4" w15:restartNumberingAfterBreak="0">
    <w:nsid w:val="00000005"/>
    <w:multiLevelType w:val="multilevel"/>
    <w:tmpl w:val="00000005"/>
    <w:lvl w:ilvl="0">
      <w:start w:val="1"/>
      <w:numFmt w:val="bullet"/>
      <w:lvlText w:val="·"/>
      <w:lvlJc w:val="left"/>
      <w:rPr>
        <w:rFonts w:ascii="Symbol" w:eastAsia="Symbol" w:hAnsi="Symbol" w:cs="Symbol"/>
        <w:sz w:val="20"/>
      </w:rPr>
    </w:lvl>
    <w:lvl w:ilvl="1">
      <w:start w:val="1"/>
      <w:numFmt w:val="lowerRoman"/>
      <w:lvlText w:val="%2."/>
      <w:lvlJc w:val="left"/>
      <w:rPr>
        <w:rFonts w:ascii="Arial" w:eastAsia="Arial" w:hAnsi="Arial" w:cs="Arial"/>
        <w:sz w:val="20"/>
      </w:rPr>
    </w:lvl>
    <w:lvl w:ilvl="2">
      <w:start w:val="1"/>
      <w:numFmt w:val="lowerLetter"/>
      <w:lvlText w:val="%3."/>
      <w:lvlJc w:val="left"/>
      <w:rPr>
        <w:rFonts w:ascii="Arial" w:eastAsia="Arial" w:hAnsi="Arial" w:cs="Arial"/>
        <w:sz w:val="20"/>
      </w:rPr>
    </w:lvl>
    <w:lvl w:ilvl="3">
      <w:start w:val="1"/>
      <w:numFmt w:val="decimal"/>
      <w:lvlText w:val="%4."/>
      <w:lvlJc w:val="left"/>
      <w:rPr>
        <w:rFonts w:ascii="Arial" w:eastAsia="Arial" w:hAnsi="Arial" w:cs="Arial"/>
        <w:sz w:val="20"/>
      </w:rPr>
    </w:lvl>
    <w:lvl w:ilvl="4">
      <w:start w:val="1"/>
      <w:numFmt w:val="lowerRoman"/>
      <w:lvlText w:val="%5."/>
      <w:lvlJc w:val="left"/>
      <w:rPr>
        <w:rFonts w:ascii="Arial" w:eastAsia="Arial" w:hAnsi="Arial" w:cs="Arial"/>
        <w:sz w:val="20"/>
      </w:rPr>
    </w:lvl>
    <w:lvl w:ilvl="5">
      <w:start w:val="1"/>
      <w:numFmt w:val="lowerLetter"/>
      <w:lvlText w:val="%6."/>
      <w:lvlJc w:val="left"/>
      <w:rPr>
        <w:rFonts w:ascii="Arial" w:eastAsia="Arial" w:hAnsi="Arial" w:cs="Arial"/>
        <w:sz w:val="20"/>
      </w:rPr>
    </w:lvl>
    <w:lvl w:ilvl="6">
      <w:start w:val="1"/>
      <w:numFmt w:val="decimal"/>
      <w:lvlText w:val="%7."/>
      <w:lvlJc w:val="left"/>
      <w:rPr>
        <w:rFonts w:ascii="Arial" w:eastAsia="Arial" w:hAnsi="Arial" w:cs="Arial"/>
        <w:sz w:val="20"/>
      </w:rPr>
    </w:lvl>
    <w:lvl w:ilvl="7">
      <w:start w:val="1"/>
      <w:numFmt w:val="lowerRoman"/>
      <w:lvlText w:val="%8."/>
      <w:lvlJc w:val="left"/>
      <w:rPr>
        <w:rFonts w:ascii="Arial" w:eastAsia="Arial" w:hAnsi="Arial" w:cs="Arial"/>
        <w:sz w:val="20"/>
      </w:rPr>
    </w:lvl>
    <w:lvl w:ilvl="8">
      <w:start w:val="1"/>
      <w:numFmt w:val="lowerLetter"/>
      <w:lvlText w:val="%9."/>
      <w:lvlJc w:val="left"/>
      <w:rPr>
        <w:rFonts w:ascii="Arial" w:eastAsia="Arial" w:hAnsi="Arial" w:cs="Arial"/>
        <w:sz w:val="20"/>
      </w:rPr>
    </w:lvl>
  </w:abstractNum>
  <w:abstractNum w:abstractNumId="5" w15:restartNumberingAfterBreak="0">
    <w:nsid w:val="00000006"/>
    <w:multiLevelType w:val="multilevel"/>
    <w:tmpl w:val="00000006"/>
    <w:lvl w:ilvl="0">
      <w:start w:val="1"/>
      <w:numFmt w:val="bullet"/>
      <w:lvlText w:val="·"/>
      <w:lvlJc w:val="left"/>
      <w:rPr>
        <w:rFonts w:ascii="Symbol" w:eastAsia="Symbol" w:hAnsi="Symbol" w:cs="Symbol"/>
        <w:sz w:val="20"/>
      </w:rPr>
    </w:lvl>
    <w:lvl w:ilvl="1">
      <w:start w:val="1"/>
      <w:numFmt w:val="lowerRoman"/>
      <w:lvlText w:val="%2."/>
      <w:lvlJc w:val="left"/>
      <w:rPr>
        <w:rFonts w:ascii="Arial" w:eastAsia="Arial" w:hAnsi="Arial" w:cs="Arial"/>
        <w:sz w:val="20"/>
      </w:rPr>
    </w:lvl>
    <w:lvl w:ilvl="2">
      <w:start w:val="1"/>
      <w:numFmt w:val="lowerLetter"/>
      <w:lvlText w:val="%3."/>
      <w:lvlJc w:val="left"/>
      <w:rPr>
        <w:rFonts w:ascii="Arial" w:eastAsia="Arial" w:hAnsi="Arial" w:cs="Arial"/>
        <w:sz w:val="20"/>
      </w:rPr>
    </w:lvl>
    <w:lvl w:ilvl="3">
      <w:start w:val="1"/>
      <w:numFmt w:val="decimal"/>
      <w:lvlText w:val="%4."/>
      <w:lvlJc w:val="left"/>
      <w:rPr>
        <w:rFonts w:ascii="Arial" w:eastAsia="Arial" w:hAnsi="Arial" w:cs="Arial"/>
        <w:sz w:val="20"/>
      </w:rPr>
    </w:lvl>
    <w:lvl w:ilvl="4">
      <w:start w:val="1"/>
      <w:numFmt w:val="lowerRoman"/>
      <w:lvlText w:val="%5."/>
      <w:lvlJc w:val="left"/>
      <w:rPr>
        <w:rFonts w:ascii="Arial" w:eastAsia="Arial" w:hAnsi="Arial" w:cs="Arial"/>
        <w:sz w:val="20"/>
      </w:rPr>
    </w:lvl>
    <w:lvl w:ilvl="5">
      <w:start w:val="1"/>
      <w:numFmt w:val="lowerLetter"/>
      <w:lvlText w:val="%6."/>
      <w:lvlJc w:val="left"/>
      <w:rPr>
        <w:rFonts w:ascii="Arial" w:eastAsia="Arial" w:hAnsi="Arial" w:cs="Arial"/>
        <w:sz w:val="20"/>
      </w:rPr>
    </w:lvl>
    <w:lvl w:ilvl="6">
      <w:start w:val="1"/>
      <w:numFmt w:val="decimal"/>
      <w:lvlText w:val="%7."/>
      <w:lvlJc w:val="left"/>
      <w:rPr>
        <w:rFonts w:ascii="Arial" w:eastAsia="Arial" w:hAnsi="Arial" w:cs="Arial"/>
        <w:sz w:val="20"/>
      </w:rPr>
    </w:lvl>
    <w:lvl w:ilvl="7">
      <w:start w:val="1"/>
      <w:numFmt w:val="lowerRoman"/>
      <w:lvlText w:val="%8."/>
      <w:lvlJc w:val="left"/>
      <w:rPr>
        <w:rFonts w:ascii="Arial" w:eastAsia="Arial" w:hAnsi="Arial" w:cs="Arial"/>
        <w:sz w:val="20"/>
      </w:rPr>
    </w:lvl>
    <w:lvl w:ilvl="8">
      <w:start w:val="1"/>
      <w:numFmt w:val="lowerLetter"/>
      <w:lvlText w:val="%9."/>
      <w:lvlJc w:val="left"/>
      <w:rPr>
        <w:rFonts w:ascii="Arial" w:eastAsia="Arial" w:hAnsi="Arial" w:cs="Arial"/>
        <w:sz w:val="20"/>
      </w:rPr>
    </w:lvl>
  </w:abstractNum>
  <w:abstractNum w:abstractNumId="6" w15:restartNumberingAfterBreak="0">
    <w:nsid w:val="00000007"/>
    <w:multiLevelType w:val="multilevel"/>
    <w:tmpl w:val="00000007"/>
    <w:lvl w:ilvl="0">
      <w:start w:val="1"/>
      <w:numFmt w:val="bullet"/>
      <w:lvlText w:val="·"/>
      <w:lvlJc w:val="left"/>
      <w:rPr>
        <w:rFonts w:ascii="Symbol" w:eastAsia="Symbol" w:hAnsi="Symbol" w:cs="Symbol"/>
        <w:sz w:val="20"/>
      </w:rPr>
    </w:lvl>
    <w:lvl w:ilvl="1">
      <w:start w:val="1"/>
      <w:numFmt w:val="lowerRoman"/>
      <w:lvlText w:val="%2."/>
      <w:lvlJc w:val="left"/>
      <w:rPr>
        <w:rFonts w:ascii="Arial" w:eastAsia="Arial" w:hAnsi="Arial" w:cs="Arial"/>
        <w:sz w:val="20"/>
      </w:rPr>
    </w:lvl>
    <w:lvl w:ilvl="2">
      <w:start w:val="1"/>
      <w:numFmt w:val="lowerLetter"/>
      <w:lvlText w:val="%3."/>
      <w:lvlJc w:val="left"/>
      <w:rPr>
        <w:rFonts w:ascii="Arial" w:eastAsia="Arial" w:hAnsi="Arial" w:cs="Arial"/>
        <w:sz w:val="20"/>
      </w:rPr>
    </w:lvl>
    <w:lvl w:ilvl="3">
      <w:start w:val="1"/>
      <w:numFmt w:val="decimal"/>
      <w:lvlText w:val="%4."/>
      <w:lvlJc w:val="left"/>
      <w:rPr>
        <w:rFonts w:ascii="Arial" w:eastAsia="Arial" w:hAnsi="Arial" w:cs="Arial"/>
        <w:sz w:val="20"/>
      </w:rPr>
    </w:lvl>
    <w:lvl w:ilvl="4">
      <w:start w:val="1"/>
      <w:numFmt w:val="lowerRoman"/>
      <w:lvlText w:val="%5."/>
      <w:lvlJc w:val="left"/>
      <w:rPr>
        <w:rFonts w:ascii="Arial" w:eastAsia="Arial" w:hAnsi="Arial" w:cs="Arial"/>
        <w:sz w:val="20"/>
      </w:rPr>
    </w:lvl>
    <w:lvl w:ilvl="5">
      <w:start w:val="1"/>
      <w:numFmt w:val="lowerLetter"/>
      <w:lvlText w:val="%6."/>
      <w:lvlJc w:val="left"/>
      <w:rPr>
        <w:rFonts w:ascii="Arial" w:eastAsia="Arial" w:hAnsi="Arial" w:cs="Arial"/>
        <w:sz w:val="20"/>
      </w:rPr>
    </w:lvl>
    <w:lvl w:ilvl="6">
      <w:start w:val="1"/>
      <w:numFmt w:val="decimal"/>
      <w:lvlText w:val="%7."/>
      <w:lvlJc w:val="left"/>
      <w:rPr>
        <w:rFonts w:ascii="Arial" w:eastAsia="Arial" w:hAnsi="Arial" w:cs="Arial"/>
        <w:sz w:val="20"/>
      </w:rPr>
    </w:lvl>
    <w:lvl w:ilvl="7">
      <w:start w:val="1"/>
      <w:numFmt w:val="lowerRoman"/>
      <w:lvlText w:val="%8."/>
      <w:lvlJc w:val="left"/>
      <w:rPr>
        <w:rFonts w:ascii="Arial" w:eastAsia="Arial" w:hAnsi="Arial" w:cs="Arial"/>
        <w:sz w:val="20"/>
      </w:rPr>
    </w:lvl>
    <w:lvl w:ilvl="8">
      <w:start w:val="1"/>
      <w:numFmt w:val="lowerLetter"/>
      <w:lvlText w:val="%9."/>
      <w:lvlJc w:val="left"/>
      <w:rPr>
        <w:rFonts w:ascii="Arial" w:eastAsia="Arial" w:hAnsi="Arial" w:cs="Arial"/>
        <w:sz w:val="20"/>
      </w:rPr>
    </w:lvl>
  </w:abstractNum>
  <w:abstractNum w:abstractNumId="7" w15:restartNumberingAfterBreak="0">
    <w:nsid w:val="00000008"/>
    <w:multiLevelType w:val="multilevel"/>
    <w:tmpl w:val="00000008"/>
    <w:lvl w:ilvl="0">
      <w:start w:val="1"/>
      <w:numFmt w:val="bullet"/>
      <w:lvlText w:val="·"/>
      <w:lvlJc w:val="left"/>
      <w:rPr>
        <w:rFonts w:ascii="Symbol" w:eastAsia="Symbol" w:hAnsi="Symbol" w:cs="Symbol"/>
        <w:sz w:val="20"/>
      </w:rPr>
    </w:lvl>
    <w:lvl w:ilvl="1">
      <w:start w:val="1"/>
      <w:numFmt w:val="lowerRoman"/>
      <w:lvlText w:val="%2."/>
      <w:lvlJc w:val="left"/>
      <w:rPr>
        <w:rFonts w:ascii="Arial" w:eastAsia="Arial" w:hAnsi="Arial" w:cs="Arial"/>
        <w:sz w:val="20"/>
      </w:rPr>
    </w:lvl>
    <w:lvl w:ilvl="2">
      <w:start w:val="1"/>
      <w:numFmt w:val="lowerLetter"/>
      <w:lvlText w:val="%3."/>
      <w:lvlJc w:val="left"/>
      <w:rPr>
        <w:rFonts w:ascii="Arial" w:eastAsia="Arial" w:hAnsi="Arial" w:cs="Arial"/>
        <w:sz w:val="20"/>
      </w:rPr>
    </w:lvl>
    <w:lvl w:ilvl="3">
      <w:start w:val="1"/>
      <w:numFmt w:val="decimal"/>
      <w:lvlText w:val="%4."/>
      <w:lvlJc w:val="left"/>
      <w:rPr>
        <w:rFonts w:ascii="Arial" w:eastAsia="Arial" w:hAnsi="Arial" w:cs="Arial"/>
        <w:sz w:val="20"/>
      </w:rPr>
    </w:lvl>
    <w:lvl w:ilvl="4">
      <w:start w:val="1"/>
      <w:numFmt w:val="lowerRoman"/>
      <w:lvlText w:val="%5."/>
      <w:lvlJc w:val="left"/>
      <w:rPr>
        <w:rFonts w:ascii="Arial" w:eastAsia="Arial" w:hAnsi="Arial" w:cs="Arial"/>
        <w:sz w:val="20"/>
      </w:rPr>
    </w:lvl>
    <w:lvl w:ilvl="5">
      <w:start w:val="1"/>
      <w:numFmt w:val="lowerLetter"/>
      <w:lvlText w:val="%6."/>
      <w:lvlJc w:val="left"/>
      <w:rPr>
        <w:rFonts w:ascii="Arial" w:eastAsia="Arial" w:hAnsi="Arial" w:cs="Arial"/>
        <w:sz w:val="20"/>
      </w:rPr>
    </w:lvl>
    <w:lvl w:ilvl="6">
      <w:start w:val="1"/>
      <w:numFmt w:val="decimal"/>
      <w:lvlText w:val="%7."/>
      <w:lvlJc w:val="left"/>
      <w:rPr>
        <w:rFonts w:ascii="Arial" w:eastAsia="Arial" w:hAnsi="Arial" w:cs="Arial"/>
        <w:sz w:val="20"/>
      </w:rPr>
    </w:lvl>
    <w:lvl w:ilvl="7">
      <w:start w:val="1"/>
      <w:numFmt w:val="lowerRoman"/>
      <w:lvlText w:val="%8."/>
      <w:lvlJc w:val="left"/>
      <w:rPr>
        <w:rFonts w:ascii="Arial" w:eastAsia="Arial" w:hAnsi="Arial" w:cs="Arial"/>
        <w:sz w:val="20"/>
      </w:rPr>
    </w:lvl>
    <w:lvl w:ilvl="8">
      <w:start w:val="1"/>
      <w:numFmt w:val="lowerLetter"/>
      <w:lvlText w:val="%9."/>
      <w:lvlJc w:val="left"/>
      <w:rPr>
        <w:rFonts w:ascii="Arial" w:eastAsia="Arial" w:hAnsi="Arial" w:cs="Arial"/>
        <w:sz w:val="20"/>
      </w:rPr>
    </w:lvl>
  </w:abstractNum>
  <w:abstractNum w:abstractNumId="8" w15:restartNumberingAfterBreak="0">
    <w:nsid w:val="00000009"/>
    <w:multiLevelType w:val="multilevel"/>
    <w:tmpl w:val="00000009"/>
    <w:lvl w:ilvl="0">
      <w:start w:val="1"/>
      <w:numFmt w:val="bullet"/>
      <w:lvlText w:val="·"/>
      <w:lvlJc w:val="left"/>
      <w:rPr>
        <w:rFonts w:ascii="Symbol" w:eastAsia="Symbol" w:hAnsi="Symbol" w:cs="Symbol"/>
        <w:sz w:val="20"/>
      </w:rPr>
    </w:lvl>
    <w:lvl w:ilvl="1">
      <w:start w:val="1"/>
      <w:numFmt w:val="lowerRoman"/>
      <w:lvlText w:val="%2."/>
      <w:lvlJc w:val="left"/>
      <w:rPr>
        <w:rFonts w:ascii="Arial" w:eastAsia="Arial" w:hAnsi="Arial" w:cs="Arial"/>
        <w:sz w:val="20"/>
      </w:rPr>
    </w:lvl>
    <w:lvl w:ilvl="2">
      <w:start w:val="1"/>
      <w:numFmt w:val="lowerLetter"/>
      <w:lvlText w:val="%3."/>
      <w:lvlJc w:val="left"/>
      <w:rPr>
        <w:rFonts w:ascii="Arial" w:eastAsia="Arial" w:hAnsi="Arial" w:cs="Arial"/>
        <w:sz w:val="20"/>
      </w:rPr>
    </w:lvl>
    <w:lvl w:ilvl="3">
      <w:start w:val="1"/>
      <w:numFmt w:val="decimal"/>
      <w:lvlText w:val="%4."/>
      <w:lvlJc w:val="left"/>
      <w:rPr>
        <w:rFonts w:ascii="Arial" w:eastAsia="Arial" w:hAnsi="Arial" w:cs="Arial"/>
        <w:sz w:val="20"/>
      </w:rPr>
    </w:lvl>
    <w:lvl w:ilvl="4">
      <w:start w:val="1"/>
      <w:numFmt w:val="lowerRoman"/>
      <w:lvlText w:val="%5."/>
      <w:lvlJc w:val="left"/>
      <w:rPr>
        <w:rFonts w:ascii="Arial" w:eastAsia="Arial" w:hAnsi="Arial" w:cs="Arial"/>
        <w:sz w:val="20"/>
      </w:rPr>
    </w:lvl>
    <w:lvl w:ilvl="5">
      <w:start w:val="1"/>
      <w:numFmt w:val="lowerLetter"/>
      <w:lvlText w:val="%6."/>
      <w:lvlJc w:val="left"/>
      <w:rPr>
        <w:rFonts w:ascii="Arial" w:eastAsia="Arial" w:hAnsi="Arial" w:cs="Arial"/>
        <w:sz w:val="20"/>
      </w:rPr>
    </w:lvl>
    <w:lvl w:ilvl="6">
      <w:start w:val="1"/>
      <w:numFmt w:val="decimal"/>
      <w:lvlText w:val="%7."/>
      <w:lvlJc w:val="left"/>
      <w:rPr>
        <w:rFonts w:ascii="Arial" w:eastAsia="Arial" w:hAnsi="Arial" w:cs="Arial"/>
        <w:sz w:val="20"/>
      </w:rPr>
    </w:lvl>
    <w:lvl w:ilvl="7">
      <w:start w:val="1"/>
      <w:numFmt w:val="lowerRoman"/>
      <w:lvlText w:val="%8."/>
      <w:lvlJc w:val="left"/>
      <w:rPr>
        <w:rFonts w:ascii="Arial" w:eastAsia="Arial" w:hAnsi="Arial" w:cs="Arial"/>
        <w:sz w:val="20"/>
      </w:rPr>
    </w:lvl>
    <w:lvl w:ilvl="8">
      <w:start w:val="1"/>
      <w:numFmt w:val="lowerLetter"/>
      <w:lvlText w:val="%9."/>
      <w:lvlJc w:val="left"/>
      <w:rPr>
        <w:rFonts w:ascii="Arial" w:eastAsia="Arial" w:hAnsi="Arial" w:cs="Arial"/>
        <w:sz w:val="20"/>
      </w:rPr>
    </w:lvl>
  </w:abstractNum>
  <w:abstractNum w:abstractNumId="9" w15:restartNumberingAfterBreak="0">
    <w:nsid w:val="0000000A"/>
    <w:multiLevelType w:val="multilevel"/>
    <w:tmpl w:val="0000000A"/>
    <w:lvl w:ilvl="0">
      <w:start w:val="1"/>
      <w:numFmt w:val="bullet"/>
      <w:lvlText w:val="·"/>
      <w:lvlJc w:val="left"/>
      <w:rPr>
        <w:rFonts w:ascii="Symbol" w:eastAsia="Symbol" w:hAnsi="Symbol" w:cs="Symbol"/>
        <w:sz w:val="20"/>
      </w:rPr>
    </w:lvl>
    <w:lvl w:ilvl="1">
      <w:start w:val="1"/>
      <w:numFmt w:val="lowerRoman"/>
      <w:lvlText w:val="%2."/>
      <w:lvlJc w:val="left"/>
      <w:rPr>
        <w:rFonts w:ascii="Arial" w:eastAsia="Arial" w:hAnsi="Arial" w:cs="Arial"/>
        <w:sz w:val="20"/>
      </w:rPr>
    </w:lvl>
    <w:lvl w:ilvl="2">
      <w:start w:val="1"/>
      <w:numFmt w:val="lowerLetter"/>
      <w:lvlText w:val="%3."/>
      <w:lvlJc w:val="left"/>
      <w:rPr>
        <w:rFonts w:ascii="Arial" w:eastAsia="Arial" w:hAnsi="Arial" w:cs="Arial"/>
        <w:sz w:val="20"/>
      </w:rPr>
    </w:lvl>
    <w:lvl w:ilvl="3">
      <w:start w:val="1"/>
      <w:numFmt w:val="decimal"/>
      <w:lvlText w:val="%4."/>
      <w:lvlJc w:val="left"/>
      <w:rPr>
        <w:rFonts w:ascii="Arial" w:eastAsia="Arial" w:hAnsi="Arial" w:cs="Arial"/>
        <w:sz w:val="20"/>
      </w:rPr>
    </w:lvl>
    <w:lvl w:ilvl="4">
      <w:start w:val="1"/>
      <w:numFmt w:val="lowerRoman"/>
      <w:lvlText w:val="%5."/>
      <w:lvlJc w:val="left"/>
      <w:rPr>
        <w:rFonts w:ascii="Arial" w:eastAsia="Arial" w:hAnsi="Arial" w:cs="Arial"/>
        <w:sz w:val="20"/>
      </w:rPr>
    </w:lvl>
    <w:lvl w:ilvl="5">
      <w:start w:val="1"/>
      <w:numFmt w:val="lowerLetter"/>
      <w:lvlText w:val="%6."/>
      <w:lvlJc w:val="left"/>
      <w:rPr>
        <w:rFonts w:ascii="Arial" w:eastAsia="Arial" w:hAnsi="Arial" w:cs="Arial"/>
        <w:sz w:val="20"/>
      </w:rPr>
    </w:lvl>
    <w:lvl w:ilvl="6">
      <w:start w:val="1"/>
      <w:numFmt w:val="decimal"/>
      <w:lvlText w:val="%7."/>
      <w:lvlJc w:val="left"/>
      <w:rPr>
        <w:rFonts w:ascii="Arial" w:eastAsia="Arial" w:hAnsi="Arial" w:cs="Arial"/>
        <w:sz w:val="20"/>
      </w:rPr>
    </w:lvl>
    <w:lvl w:ilvl="7">
      <w:start w:val="1"/>
      <w:numFmt w:val="lowerRoman"/>
      <w:lvlText w:val="%8."/>
      <w:lvlJc w:val="left"/>
      <w:rPr>
        <w:rFonts w:ascii="Arial" w:eastAsia="Arial" w:hAnsi="Arial" w:cs="Arial"/>
        <w:sz w:val="20"/>
      </w:rPr>
    </w:lvl>
    <w:lvl w:ilvl="8">
      <w:start w:val="1"/>
      <w:numFmt w:val="lowerLetter"/>
      <w:lvlText w:val="%9."/>
      <w:lvlJc w:val="left"/>
      <w:rPr>
        <w:rFonts w:ascii="Arial" w:eastAsia="Arial" w:hAnsi="Arial" w:cs="Arial"/>
        <w:sz w:val="20"/>
      </w:rPr>
    </w:lvl>
  </w:abstractNum>
  <w:abstractNum w:abstractNumId="10" w15:restartNumberingAfterBreak="0">
    <w:nsid w:val="0000000B"/>
    <w:multiLevelType w:val="multilevel"/>
    <w:tmpl w:val="0000000B"/>
    <w:lvl w:ilvl="0">
      <w:start w:val="1"/>
      <w:numFmt w:val="bullet"/>
      <w:lvlText w:val="·"/>
      <w:lvlJc w:val="left"/>
      <w:rPr>
        <w:rFonts w:ascii="Symbol" w:eastAsia="Symbol" w:hAnsi="Symbol" w:cs="Symbol"/>
        <w:sz w:val="20"/>
      </w:rPr>
    </w:lvl>
    <w:lvl w:ilvl="1">
      <w:start w:val="1"/>
      <w:numFmt w:val="lowerRoman"/>
      <w:lvlText w:val="%2."/>
      <w:lvlJc w:val="left"/>
      <w:rPr>
        <w:rFonts w:ascii="Arial" w:eastAsia="Arial" w:hAnsi="Arial" w:cs="Arial"/>
        <w:sz w:val="20"/>
      </w:rPr>
    </w:lvl>
    <w:lvl w:ilvl="2">
      <w:start w:val="1"/>
      <w:numFmt w:val="lowerLetter"/>
      <w:lvlText w:val="%3."/>
      <w:lvlJc w:val="left"/>
      <w:rPr>
        <w:rFonts w:ascii="Arial" w:eastAsia="Arial" w:hAnsi="Arial" w:cs="Arial"/>
        <w:sz w:val="20"/>
      </w:rPr>
    </w:lvl>
    <w:lvl w:ilvl="3">
      <w:start w:val="1"/>
      <w:numFmt w:val="decimal"/>
      <w:lvlText w:val="%4."/>
      <w:lvlJc w:val="left"/>
      <w:rPr>
        <w:rFonts w:ascii="Arial" w:eastAsia="Arial" w:hAnsi="Arial" w:cs="Arial"/>
        <w:sz w:val="20"/>
      </w:rPr>
    </w:lvl>
    <w:lvl w:ilvl="4">
      <w:start w:val="1"/>
      <w:numFmt w:val="lowerRoman"/>
      <w:lvlText w:val="%5."/>
      <w:lvlJc w:val="left"/>
      <w:rPr>
        <w:rFonts w:ascii="Arial" w:eastAsia="Arial" w:hAnsi="Arial" w:cs="Arial"/>
        <w:sz w:val="20"/>
      </w:rPr>
    </w:lvl>
    <w:lvl w:ilvl="5">
      <w:start w:val="1"/>
      <w:numFmt w:val="lowerLetter"/>
      <w:lvlText w:val="%6."/>
      <w:lvlJc w:val="left"/>
      <w:rPr>
        <w:rFonts w:ascii="Arial" w:eastAsia="Arial" w:hAnsi="Arial" w:cs="Arial"/>
        <w:sz w:val="20"/>
      </w:rPr>
    </w:lvl>
    <w:lvl w:ilvl="6">
      <w:start w:val="1"/>
      <w:numFmt w:val="decimal"/>
      <w:lvlText w:val="%7."/>
      <w:lvlJc w:val="left"/>
      <w:rPr>
        <w:rFonts w:ascii="Arial" w:eastAsia="Arial" w:hAnsi="Arial" w:cs="Arial"/>
        <w:sz w:val="20"/>
      </w:rPr>
    </w:lvl>
    <w:lvl w:ilvl="7">
      <w:start w:val="1"/>
      <w:numFmt w:val="lowerRoman"/>
      <w:lvlText w:val="%8."/>
      <w:lvlJc w:val="left"/>
      <w:rPr>
        <w:rFonts w:ascii="Arial" w:eastAsia="Arial" w:hAnsi="Arial" w:cs="Arial"/>
        <w:sz w:val="20"/>
      </w:rPr>
    </w:lvl>
    <w:lvl w:ilvl="8">
      <w:start w:val="1"/>
      <w:numFmt w:val="lowerLetter"/>
      <w:lvlText w:val="%9."/>
      <w:lvlJc w:val="left"/>
      <w:rPr>
        <w:rFonts w:ascii="Arial" w:eastAsia="Arial" w:hAnsi="Arial" w:cs="Arial"/>
        <w:sz w:val="20"/>
      </w:rPr>
    </w:lvl>
  </w:abstractNum>
  <w:abstractNum w:abstractNumId="11" w15:restartNumberingAfterBreak="0">
    <w:nsid w:val="0000000C"/>
    <w:multiLevelType w:val="multilevel"/>
    <w:tmpl w:val="0000000C"/>
    <w:lvl w:ilvl="0">
      <w:start w:val="1"/>
      <w:numFmt w:val="bullet"/>
      <w:lvlText w:val="·"/>
      <w:lvlJc w:val="left"/>
      <w:rPr>
        <w:rFonts w:ascii="Symbol" w:eastAsia="Symbol" w:hAnsi="Symbol" w:cs="Symbol"/>
        <w:sz w:val="20"/>
      </w:rPr>
    </w:lvl>
    <w:lvl w:ilvl="1">
      <w:start w:val="1"/>
      <w:numFmt w:val="lowerRoman"/>
      <w:lvlText w:val="%2."/>
      <w:lvlJc w:val="left"/>
      <w:rPr>
        <w:rFonts w:ascii="Arial" w:eastAsia="Arial" w:hAnsi="Arial" w:cs="Arial"/>
        <w:sz w:val="20"/>
      </w:rPr>
    </w:lvl>
    <w:lvl w:ilvl="2">
      <w:start w:val="1"/>
      <w:numFmt w:val="lowerLetter"/>
      <w:lvlText w:val="%3."/>
      <w:lvlJc w:val="left"/>
      <w:rPr>
        <w:rFonts w:ascii="Arial" w:eastAsia="Arial" w:hAnsi="Arial" w:cs="Arial"/>
        <w:sz w:val="20"/>
      </w:rPr>
    </w:lvl>
    <w:lvl w:ilvl="3">
      <w:start w:val="1"/>
      <w:numFmt w:val="decimal"/>
      <w:lvlText w:val="%4."/>
      <w:lvlJc w:val="left"/>
      <w:rPr>
        <w:rFonts w:ascii="Arial" w:eastAsia="Arial" w:hAnsi="Arial" w:cs="Arial"/>
        <w:sz w:val="20"/>
      </w:rPr>
    </w:lvl>
    <w:lvl w:ilvl="4">
      <w:start w:val="1"/>
      <w:numFmt w:val="lowerRoman"/>
      <w:lvlText w:val="%5."/>
      <w:lvlJc w:val="left"/>
      <w:rPr>
        <w:rFonts w:ascii="Arial" w:eastAsia="Arial" w:hAnsi="Arial" w:cs="Arial"/>
        <w:sz w:val="20"/>
      </w:rPr>
    </w:lvl>
    <w:lvl w:ilvl="5">
      <w:start w:val="1"/>
      <w:numFmt w:val="lowerLetter"/>
      <w:lvlText w:val="%6."/>
      <w:lvlJc w:val="left"/>
      <w:rPr>
        <w:rFonts w:ascii="Arial" w:eastAsia="Arial" w:hAnsi="Arial" w:cs="Arial"/>
        <w:sz w:val="20"/>
      </w:rPr>
    </w:lvl>
    <w:lvl w:ilvl="6">
      <w:start w:val="1"/>
      <w:numFmt w:val="decimal"/>
      <w:lvlText w:val="%7."/>
      <w:lvlJc w:val="left"/>
      <w:rPr>
        <w:rFonts w:ascii="Arial" w:eastAsia="Arial" w:hAnsi="Arial" w:cs="Arial"/>
        <w:sz w:val="20"/>
      </w:rPr>
    </w:lvl>
    <w:lvl w:ilvl="7">
      <w:start w:val="1"/>
      <w:numFmt w:val="lowerRoman"/>
      <w:lvlText w:val="%8."/>
      <w:lvlJc w:val="left"/>
      <w:rPr>
        <w:rFonts w:ascii="Arial" w:eastAsia="Arial" w:hAnsi="Arial" w:cs="Arial"/>
        <w:sz w:val="20"/>
      </w:rPr>
    </w:lvl>
    <w:lvl w:ilvl="8">
      <w:start w:val="1"/>
      <w:numFmt w:val="lowerLetter"/>
      <w:lvlText w:val="%9."/>
      <w:lvlJc w:val="left"/>
      <w:rPr>
        <w:rFonts w:ascii="Arial" w:eastAsia="Arial" w:hAnsi="Arial" w:cs="Arial"/>
        <w:sz w:val="20"/>
      </w:rPr>
    </w:lvl>
  </w:abstractNum>
  <w:abstractNum w:abstractNumId="12" w15:restartNumberingAfterBreak="0">
    <w:nsid w:val="0000000D"/>
    <w:multiLevelType w:val="multilevel"/>
    <w:tmpl w:val="256CE80A"/>
    <w:lvl w:ilvl="0">
      <w:start w:val="1"/>
      <w:numFmt w:val="lowerLetter"/>
      <w:lvlText w:val="%1."/>
      <w:lvlJc w:val="left"/>
      <w:rPr>
        <w:sz w:val="20"/>
      </w:rPr>
    </w:lvl>
    <w:lvl w:ilvl="1">
      <w:start w:val="1"/>
      <w:numFmt w:val="lowerRoman"/>
      <w:lvlText w:val="%2."/>
      <w:lvlJc w:val="left"/>
      <w:rPr>
        <w:rFonts w:ascii="Arial" w:eastAsia="Arial" w:hAnsi="Arial" w:cs="Arial"/>
        <w:sz w:val="20"/>
      </w:rPr>
    </w:lvl>
    <w:lvl w:ilvl="2">
      <w:start w:val="1"/>
      <w:numFmt w:val="lowerLetter"/>
      <w:lvlText w:val="%3."/>
      <w:lvlJc w:val="left"/>
      <w:rPr>
        <w:rFonts w:ascii="Arial" w:eastAsia="Arial" w:hAnsi="Arial" w:cs="Arial"/>
        <w:sz w:val="20"/>
      </w:rPr>
    </w:lvl>
    <w:lvl w:ilvl="3">
      <w:start w:val="1"/>
      <w:numFmt w:val="decimal"/>
      <w:lvlText w:val="%4."/>
      <w:lvlJc w:val="left"/>
      <w:rPr>
        <w:rFonts w:ascii="Arial" w:eastAsia="Arial" w:hAnsi="Arial" w:cs="Arial"/>
        <w:sz w:val="20"/>
      </w:rPr>
    </w:lvl>
    <w:lvl w:ilvl="4">
      <w:start w:val="1"/>
      <w:numFmt w:val="lowerRoman"/>
      <w:lvlText w:val="%5."/>
      <w:lvlJc w:val="left"/>
      <w:rPr>
        <w:rFonts w:ascii="Arial" w:eastAsia="Arial" w:hAnsi="Arial" w:cs="Arial"/>
        <w:sz w:val="20"/>
      </w:rPr>
    </w:lvl>
    <w:lvl w:ilvl="5">
      <w:start w:val="1"/>
      <w:numFmt w:val="lowerLetter"/>
      <w:lvlText w:val="%6."/>
      <w:lvlJc w:val="left"/>
      <w:rPr>
        <w:rFonts w:ascii="Arial" w:eastAsia="Arial" w:hAnsi="Arial" w:cs="Arial"/>
        <w:sz w:val="20"/>
      </w:rPr>
    </w:lvl>
    <w:lvl w:ilvl="6">
      <w:start w:val="1"/>
      <w:numFmt w:val="decimal"/>
      <w:lvlText w:val="%7."/>
      <w:lvlJc w:val="left"/>
      <w:rPr>
        <w:rFonts w:ascii="Arial" w:eastAsia="Arial" w:hAnsi="Arial" w:cs="Arial"/>
        <w:sz w:val="20"/>
      </w:rPr>
    </w:lvl>
    <w:lvl w:ilvl="7">
      <w:start w:val="1"/>
      <w:numFmt w:val="lowerRoman"/>
      <w:lvlText w:val="%8."/>
      <w:lvlJc w:val="left"/>
      <w:rPr>
        <w:rFonts w:ascii="Arial" w:eastAsia="Arial" w:hAnsi="Arial" w:cs="Arial"/>
        <w:sz w:val="20"/>
      </w:rPr>
    </w:lvl>
    <w:lvl w:ilvl="8">
      <w:start w:val="1"/>
      <w:numFmt w:val="lowerLetter"/>
      <w:lvlText w:val="%9."/>
      <w:lvlJc w:val="left"/>
      <w:rPr>
        <w:rFonts w:ascii="Arial" w:eastAsia="Arial" w:hAnsi="Arial" w:cs="Arial"/>
        <w:sz w:val="20"/>
      </w:rPr>
    </w:lvl>
  </w:abstractNum>
  <w:abstractNum w:abstractNumId="13" w15:restartNumberingAfterBreak="0">
    <w:nsid w:val="02193943"/>
    <w:multiLevelType w:val="hybridMultilevel"/>
    <w:tmpl w:val="CFA8EC28"/>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0A824C15"/>
    <w:multiLevelType w:val="hybridMultilevel"/>
    <w:tmpl w:val="40EAC420"/>
    <w:lvl w:ilvl="0" w:tplc="9F94838E">
      <w:start w:val="1"/>
      <w:numFmt w:val="upperLetter"/>
      <w:lvlText w:val="%1."/>
      <w:lvlJc w:val="left"/>
      <w:pPr>
        <w:tabs>
          <w:tab w:val="num" w:pos="720"/>
        </w:tabs>
        <w:ind w:left="720" w:hanging="360"/>
      </w:pPr>
      <w:rPr>
        <w:rFonts w:ascii="Calibri" w:eastAsia="Times New Roman" w:hAnsi="Calibri" w:cs="Aria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0AB736A9"/>
    <w:multiLevelType w:val="hybridMultilevel"/>
    <w:tmpl w:val="4344FA6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6" w15:restartNumberingAfterBreak="0">
    <w:nsid w:val="1854763A"/>
    <w:multiLevelType w:val="hybridMultilevel"/>
    <w:tmpl w:val="F04EA2E6"/>
    <w:lvl w:ilvl="0" w:tplc="A154AB08">
      <w:start w:val="4"/>
      <w:numFmt w:val="bullet"/>
      <w:lvlText w:val=""/>
      <w:lvlJc w:val="left"/>
      <w:pPr>
        <w:ind w:left="720" w:hanging="360"/>
      </w:pPr>
      <w:rPr>
        <w:rFonts w:ascii="Symbol" w:eastAsia="Calibri" w:hAnsi="Symbol" w:cstheme="minorHAns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7" w15:restartNumberingAfterBreak="0">
    <w:nsid w:val="1BB400CA"/>
    <w:multiLevelType w:val="hybridMultilevel"/>
    <w:tmpl w:val="340643FA"/>
    <w:lvl w:ilvl="0" w:tplc="FFFFFFFF">
      <w:start w:val="1"/>
      <w:numFmt w:val="decimal"/>
      <w:lvlText w:val="%1."/>
      <w:lvlJc w:val="left"/>
      <w:pPr>
        <w:ind w:left="785" w:hanging="360"/>
      </w:pPr>
      <w:rPr>
        <w:rFonts w:hint="default"/>
      </w:rPr>
    </w:lvl>
    <w:lvl w:ilvl="1" w:tplc="FFFFFFFF" w:tentative="1">
      <w:start w:val="1"/>
      <w:numFmt w:val="lowerLetter"/>
      <w:lvlText w:val="%2."/>
      <w:lvlJc w:val="left"/>
      <w:pPr>
        <w:ind w:left="1505" w:hanging="360"/>
      </w:pPr>
    </w:lvl>
    <w:lvl w:ilvl="2" w:tplc="FFFFFFFF" w:tentative="1">
      <w:start w:val="1"/>
      <w:numFmt w:val="lowerRoman"/>
      <w:lvlText w:val="%3."/>
      <w:lvlJc w:val="right"/>
      <w:pPr>
        <w:ind w:left="2225" w:hanging="180"/>
      </w:pPr>
    </w:lvl>
    <w:lvl w:ilvl="3" w:tplc="FFFFFFFF" w:tentative="1">
      <w:start w:val="1"/>
      <w:numFmt w:val="decimal"/>
      <w:lvlText w:val="%4."/>
      <w:lvlJc w:val="left"/>
      <w:pPr>
        <w:ind w:left="2945" w:hanging="360"/>
      </w:pPr>
    </w:lvl>
    <w:lvl w:ilvl="4" w:tplc="FFFFFFFF" w:tentative="1">
      <w:start w:val="1"/>
      <w:numFmt w:val="lowerLetter"/>
      <w:lvlText w:val="%5."/>
      <w:lvlJc w:val="left"/>
      <w:pPr>
        <w:ind w:left="3665" w:hanging="360"/>
      </w:pPr>
    </w:lvl>
    <w:lvl w:ilvl="5" w:tplc="FFFFFFFF" w:tentative="1">
      <w:start w:val="1"/>
      <w:numFmt w:val="lowerRoman"/>
      <w:lvlText w:val="%6."/>
      <w:lvlJc w:val="right"/>
      <w:pPr>
        <w:ind w:left="4385" w:hanging="180"/>
      </w:pPr>
    </w:lvl>
    <w:lvl w:ilvl="6" w:tplc="FFFFFFFF" w:tentative="1">
      <w:start w:val="1"/>
      <w:numFmt w:val="decimal"/>
      <w:lvlText w:val="%7."/>
      <w:lvlJc w:val="left"/>
      <w:pPr>
        <w:ind w:left="5105" w:hanging="360"/>
      </w:pPr>
    </w:lvl>
    <w:lvl w:ilvl="7" w:tplc="FFFFFFFF" w:tentative="1">
      <w:start w:val="1"/>
      <w:numFmt w:val="lowerLetter"/>
      <w:lvlText w:val="%8."/>
      <w:lvlJc w:val="left"/>
      <w:pPr>
        <w:ind w:left="5825" w:hanging="360"/>
      </w:pPr>
    </w:lvl>
    <w:lvl w:ilvl="8" w:tplc="FFFFFFFF" w:tentative="1">
      <w:start w:val="1"/>
      <w:numFmt w:val="lowerRoman"/>
      <w:lvlText w:val="%9."/>
      <w:lvlJc w:val="right"/>
      <w:pPr>
        <w:ind w:left="6545" w:hanging="180"/>
      </w:pPr>
    </w:lvl>
  </w:abstractNum>
  <w:abstractNum w:abstractNumId="18" w15:restartNumberingAfterBreak="0">
    <w:nsid w:val="1E623AA8"/>
    <w:multiLevelType w:val="hybridMultilevel"/>
    <w:tmpl w:val="8326AD6A"/>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9" w15:restartNumberingAfterBreak="0">
    <w:nsid w:val="243C38C9"/>
    <w:multiLevelType w:val="hybridMultilevel"/>
    <w:tmpl w:val="60680174"/>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20" w15:restartNumberingAfterBreak="0">
    <w:nsid w:val="2D9D2375"/>
    <w:multiLevelType w:val="hybridMultilevel"/>
    <w:tmpl w:val="7D84D2C4"/>
    <w:lvl w:ilvl="0" w:tplc="DA24566A">
      <w:start w:val="4"/>
      <w:numFmt w:val="bullet"/>
      <w:lvlText w:val="-"/>
      <w:lvlJc w:val="left"/>
      <w:pPr>
        <w:ind w:left="1080" w:hanging="360"/>
      </w:pPr>
      <w:rPr>
        <w:rFonts w:ascii="Calibri" w:eastAsia="Calibri" w:hAnsi="Calibri" w:cs="Calibri"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21" w15:restartNumberingAfterBreak="0">
    <w:nsid w:val="34351009"/>
    <w:multiLevelType w:val="hybridMultilevel"/>
    <w:tmpl w:val="A9BC1C6E"/>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2" w15:restartNumberingAfterBreak="0">
    <w:nsid w:val="35216422"/>
    <w:multiLevelType w:val="hybridMultilevel"/>
    <w:tmpl w:val="B9906C8E"/>
    <w:lvl w:ilvl="0" w:tplc="5FD83850">
      <w:start w:val="1"/>
      <w:numFmt w:val="decimal"/>
      <w:lvlText w:val="%1."/>
      <w:lvlJc w:val="left"/>
      <w:pPr>
        <w:ind w:left="720" w:hanging="360"/>
      </w:pPr>
      <w:rPr>
        <w:rFonts w:hint="default"/>
        <w:b/>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3" w15:restartNumberingAfterBreak="0">
    <w:nsid w:val="388629AD"/>
    <w:multiLevelType w:val="hybridMultilevel"/>
    <w:tmpl w:val="4E3A5686"/>
    <w:lvl w:ilvl="0" w:tplc="B5A85D8E">
      <w:start w:val="1"/>
      <w:numFmt w:val="decimal"/>
      <w:lvlText w:val="%1."/>
      <w:lvlJc w:val="left"/>
      <w:pPr>
        <w:ind w:left="720" w:hanging="360"/>
      </w:pPr>
      <w:rPr>
        <w:rFonts w:hint="default"/>
        <w:b w:val="0"/>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4" w15:restartNumberingAfterBreak="0">
    <w:nsid w:val="38D87BFA"/>
    <w:multiLevelType w:val="hybridMultilevel"/>
    <w:tmpl w:val="0270CF9C"/>
    <w:lvl w:ilvl="0" w:tplc="CE38B3BE">
      <w:start w:val="1"/>
      <w:numFmt w:val="decimal"/>
      <w:lvlText w:val="%1."/>
      <w:lvlJc w:val="left"/>
      <w:pPr>
        <w:ind w:left="720" w:hanging="360"/>
      </w:pPr>
      <w:rPr>
        <w:rFonts w:ascii="Arial" w:eastAsia="Arial" w:hAnsi="Arial" w:hint="default"/>
        <w:color w:val="000000"/>
        <w:sz w:val="18"/>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5" w15:restartNumberingAfterBreak="0">
    <w:nsid w:val="43DA4AFB"/>
    <w:multiLevelType w:val="hybridMultilevel"/>
    <w:tmpl w:val="340643FA"/>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505" w:hanging="360"/>
      </w:pPr>
    </w:lvl>
    <w:lvl w:ilvl="2" w:tplc="1C09001B" w:tentative="1">
      <w:start w:val="1"/>
      <w:numFmt w:val="lowerRoman"/>
      <w:lvlText w:val="%3."/>
      <w:lvlJc w:val="right"/>
      <w:pPr>
        <w:ind w:left="2225" w:hanging="180"/>
      </w:pPr>
    </w:lvl>
    <w:lvl w:ilvl="3" w:tplc="1C09000F" w:tentative="1">
      <w:start w:val="1"/>
      <w:numFmt w:val="decimal"/>
      <w:lvlText w:val="%4."/>
      <w:lvlJc w:val="left"/>
      <w:pPr>
        <w:ind w:left="2945" w:hanging="360"/>
      </w:pPr>
    </w:lvl>
    <w:lvl w:ilvl="4" w:tplc="1C090019" w:tentative="1">
      <w:start w:val="1"/>
      <w:numFmt w:val="lowerLetter"/>
      <w:lvlText w:val="%5."/>
      <w:lvlJc w:val="left"/>
      <w:pPr>
        <w:ind w:left="3665" w:hanging="360"/>
      </w:pPr>
    </w:lvl>
    <w:lvl w:ilvl="5" w:tplc="1C09001B" w:tentative="1">
      <w:start w:val="1"/>
      <w:numFmt w:val="lowerRoman"/>
      <w:lvlText w:val="%6."/>
      <w:lvlJc w:val="right"/>
      <w:pPr>
        <w:ind w:left="4385" w:hanging="180"/>
      </w:pPr>
    </w:lvl>
    <w:lvl w:ilvl="6" w:tplc="1C09000F" w:tentative="1">
      <w:start w:val="1"/>
      <w:numFmt w:val="decimal"/>
      <w:lvlText w:val="%7."/>
      <w:lvlJc w:val="left"/>
      <w:pPr>
        <w:ind w:left="5105" w:hanging="360"/>
      </w:pPr>
    </w:lvl>
    <w:lvl w:ilvl="7" w:tplc="1C090019" w:tentative="1">
      <w:start w:val="1"/>
      <w:numFmt w:val="lowerLetter"/>
      <w:lvlText w:val="%8."/>
      <w:lvlJc w:val="left"/>
      <w:pPr>
        <w:ind w:left="5825" w:hanging="360"/>
      </w:pPr>
    </w:lvl>
    <w:lvl w:ilvl="8" w:tplc="1C09001B" w:tentative="1">
      <w:start w:val="1"/>
      <w:numFmt w:val="lowerRoman"/>
      <w:lvlText w:val="%9."/>
      <w:lvlJc w:val="right"/>
      <w:pPr>
        <w:ind w:left="6545" w:hanging="180"/>
      </w:pPr>
    </w:lvl>
  </w:abstractNum>
  <w:abstractNum w:abstractNumId="26" w15:restartNumberingAfterBreak="0">
    <w:nsid w:val="4BB23CCC"/>
    <w:multiLevelType w:val="hybridMultilevel"/>
    <w:tmpl w:val="1EFE75DE"/>
    <w:lvl w:ilvl="0" w:tplc="0409000D">
      <w:start w:val="1"/>
      <w:numFmt w:val="bullet"/>
      <w:lvlText w:val=""/>
      <w:lvlJc w:val="left"/>
      <w:pPr>
        <w:ind w:left="1080" w:hanging="360"/>
      </w:pPr>
      <w:rPr>
        <w:rFonts w:ascii="Wingdings" w:hAnsi="Wingdings" w:hint="default"/>
      </w:rPr>
    </w:lvl>
    <w:lvl w:ilvl="1" w:tplc="0409000F">
      <w:start w:val="1"/>
      <w:numFmt w:val="decimal"/>
      <w:lvlText w:val="%2."/>
      <w:lvlJc w:val="left"/>
      <w:pPr>
        <w:tabs>
          <w:tab w:val="num" w:pos="1800"/>
        </w:tabs>
        <w:ind w:left="1800" w:hanging="360"/>
      </w:pPr>
      <w:rPr>
        <w:rFont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61D03DF9"/>
    <w:multiLevelType w:val="hybridMultilevel"/>
    <w:tmpl w:val="3C48E538"/>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69867AB3"/>
    <w:multiLevelType w:val="hybridMultilevel"/>
    <w:tmpl w:val="0736DE02"/>
    <w:lvl w:ilvl="0" w:tplc="1C090011">
      <w:start w:val="1"/>
      <w:numFmt w:val="decimal"/>
      <w:lvlText w:val="%1)"/>
      <w:lvlJc w:val="left"/>
      <w:pPr>
        <w:ind w:left="720" w:hanging="360"/>
      </w:pPr>
      <w:rPr>
        <w:rFonts w:hint="default"/>
      </w:r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9" w15:restartNumberingAfterBreak="0">
    <w:nsid w:val="6AD777BE"/>
    <w:multiLevelType w:val="hybridMultilevel"/>
    <w:tmpl w:val="019E67AE"/>
    <w:lvl w:ilvl="0" w:tplc="CBDC6452">
      <w:start w:val="1"/>
      <w:numFmt w:val="decimal"/>
      <w:lvlText w:val="%1."/>
      <w:lvlJc w:val="left"/>
      <w:pPr>
        <w:ind w:left="720" w:hanging="360"/>
      </w:pPr>
      <w:rPr>
        <w:rFonts w:eastAsia="Arial" w:hint="default"/>
        <w:color w:val="000000"/>
        <w:sz w:val="18"/>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0" w15:restartNumberingAfterBreak="0">
    <w:nsid w:val="7C6D311F"/>
    <w:multiLevelType w:val="hybridMultilevel"/>
    <w:tmpl w:val="1C228B84"/>
    <w:lvl w:ilvl="0" w:tplc="1C09000F">
      <w:start w:val="2"/>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999574728">
    <w:abstractNumId w:val="0"/>
  </w:num>
  <w:num w:numId="2" w16cid:durableId="1317294397">
    <w:abstractNumId w:val="1"/>
  </w:num>
  <w:num w:numId="3" w16cid:durableId="1303729487">
    <w:abstractNumId w:val="2"/>
  </w:num>
  <w:num w:numId="4" w16cid:durableId="326710949">
    <w:abstractNumId w:val="3"/>
  </w:num>
  <w:num w:numId="5" w16cid:durableId="51123147">
    <w:abstractNumId w:val="4"/>
  </w:num>
  <w:num w:numId="6" w16cid:durableId="1957757598">
    <w:abstractNumId w:val="5"/>
  </w:num>
  <w:num w:numId="7" w16cid:durableId="2051343705">
    <w:abstractNumId w:val="6"/>
  </w:num>
  <w:num w:numId="8" w16cid:durableId="27681230">
    <w:abstractNumId w:val="7"/>
  </w:num>
  <w:num w:numId="9" w16cid:durableId="1701319515">
    <w:abstractNumId w:val="8"/>
  </w:num>
  <w:num w:numId="10" w16cid:durableId="1024408481">
    <w:abstractNumId w:val="9"/>
  </w:num>
  <w:num w:numId="11" w16cid:durableId="164171458">
    <w:abstractNumId w:val="10"/>
  </w:num>
  <w:num w:numId="12" w16cid:durableId="849829751">
    <w:abstractNumId w:val="11"/>
  </w:num>
  <w:num w:numId="13" w16cid:durableId="737898727">
    <w:abstractNumId w:val="12"/>
  </w:num>
  <w:num w:numId="14" w16cid:durableId="1012222483">
    <w:abstractNumId w:val="19"/>
  </w:num>
  <w:num w:numId="15" w16cid:durableId="801658506">
    <w:abstractNumId w:val="15"/>
  </w:num>
  <w:num w:numId="16" w16cid:durableId="1575822417">
    <w:abstractNumId w:val="24"/>
  </w:num>
  <w:num w:numId="17" w16cid:durableId="1101678430">
    <w:abstractNumId w:val="25"/>
  </w:num>
  <w:num w:numId="18" w16cid:durableId="1598520463">
    <w:abstractNumId w:val="18"/>
  </w:num>
  <w:num w:numId="19" w16cid:durableId="632371938">
    <w:abstractNumId w:val="23"/>
  </w:num>
  <w:num w:numId="20" w16cid:durableId="554777686">
    <w:abstractNumId w:val="26"/>
  </w:num>
  <w:num w:numId="21" w16cid:durableId="1779181696">
    <w:abstractNumId w:val="27"/>
  </w:num>
  <w:num w:numId="22" w16cid:durableId="179055131">
    <w:abstractNumId w:val="14"/>
  </w:num>
  <w:num w:numId="23" w16cid:durableId="2055688149">
    <w:abstractNumId w:val="17"/>
  </w:num>
  <w:num w:numId="24" w16cid:durableId="1427775349">
    <w:abstractNumId w:val="30"/>
  </w:num>
  <w:num w:numId="25" w16cid:durableId="1740059754">
    <w:abstractNumId w:val="28"/>
  </w:num>
  <w:num w:numId="26" w16cid:durableId="1433890787">
    <w:abstractNumId w:val="22"/>
  </w:num>
  <w:num w:numId="27" w16cid:durableId="121848805">
    <w:abstractNumId w:val="13"/>
  </w:num>
  <w:num w:numId="28" w16cid:durableId="1827162105">
    <w:abstractNumId w:val="29"/>
  </w:num>
  <w:num w:numId="29" w16cid:durableId="255406274">
    <w:abstractNumId w:val="21"/>
  </w:num>
  <w:num w:numId="30" w16cid:durableId="1166746888">
    <w:abstractNumId w:val="16"/>
  </w:num>
  <w:num w:numId="31" w16cid:durableId="73115134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4"/>
  <w:proofState w:spelling="clean" w:grammar="clean"/>
  <w:documentProtection w:edit="forms" w:enforcement="1" w:cryptProviderType="rsaAES" w:cryptAlgorithmClass="hash" w:cryptAlgorithmType="typeAny" w:cryptAlgorithmSid="14" w:cryptSpinCount="100000" w:hash="Yas/awKG/Y+CMFnMIIx5ho/bYzjaWPXJ4NKefe5S5ezCDHwO+WIcEUe7SOgjeAtao4j4Op+CNHHbwUnmVAxdyQ==" w:salt="ch5nyb8RsWWE1XZaCyLu3Q=="/>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538E"/>
    <w:rsid w:val="00000DB7"/>
    <w:rsid w:val="0000418F"/>
    <w:rsid w:val="000231AD"/>
    <w:rsid w:val="00050A37"/>
    <w:rsid w:val="00051575"/>
    <w:rsid w:val="00053676"/>
    <w:rsid w:val="00054FC4"/>
    <w:rsid w:val="00055FEC"/>
    <w:rsid w:val="00057972"/>
    <w:rsid w:val="00064BDC"/>
    <w:rsid w:val="00064CA2"/>
    <w:rsid w:val="00067B1F"/>
    <w:rsid w:val="00072AEF"/>
    <w:rsid w:val="00074896"/>
    <w:rsid w:val="00080435"/>
    <w:rsid w:val="000822CC"/>
    <w:rsid w:val="00091F19"/>
    <w:rsid w:val="00092657"/>
    <w:rsid w:val="000A7E51"/>
    <w:rsid w:val="000B33C4"/>
    <w:rsid w:val="000B73E5"/>
    <w:rsid w:val="000C7512"/>
    <w:rsid w:val="000D021F"/>
    <w:rsid w:val="000D6495"/>
    <w:rsid w:val="000E2C61"/>
    <w:rsid w:val="000E347D"/>
    <w:rsid w:val="000F222D"/>
    <w:rsid w:val="000F3BEC"/>
    <w:rsid w:val="001225C7"/>
    <w:rsid w:val="001241D2"/>
    <w:rsid w:val="00133345"/>
    <w:rsid w:val="00134E69"/>
    <w:rsid w:val="00143100"/>
    <w:rsid w:val="00146BF8"/>
    <w:rsid w:val="00147AC8"/>
    <w:rsid w:val="00152555"/>
    <w:rsid w:val="001554AF"/>
    <w:rsid w:val="00180662"/>
    <w:rsid w:val="0018066B"/>
    <w:rsid w:val="001928FC"/>
    <w:rsid w:val="001B0C51"/>
    <w:rsid w:val="001B78BC"/>
    <w:rsid w:val="001C25AD"/>
    <w:rsid w:val="001E5998"/>
    <w:rsid w:val="001F005C"/>
    <w:rsid w:val="001F2E64"/>
    <w:rsid w:val="001F40A8"/>
    <w:rsid w:val="001F5ADD"/>
    <w:rsid w:val="001F64FC"/>
    <w:rsid w:val="00200F7E"/>
    <w:rsid w:val="0020286F"/>
    <w:rsid w:val="00203677"/>
    <w:rsid w:val="0020416B"/>
    <w:rsid w:val="0020747B"/>
    <w:rsid w:val="00252F9F"/>
    <w:rsid w:val="00262DF0"/>
    <w:rsid w:val="00276944"/>
    <w:rsid w:val="00283429"/>
    <w:rsid w:val="002A1B0C"/>
    <w:rsid w:val="002B08A3"/>
    <w:rsid w:val="002B0BF2"/>
    <w:rsid w:val="002B5824"/>
    <w:rsid w:val="002B73A2"/>
    <w:rsid w:val="002C2BD5"/>
    <w:rsid w:val="002C6820"/>
    <w:rsid w:val="002E7F44"/>
    <w:rsid w:val="002F1FBD"/>
    <w:rsid w:val="002F68F7"/>
    <w:rsid w:val="003025AC"/>
    <w:rsid w:val="0031685E"/>
    <w:rsid w:val="003257C2"/>
    <w:rsid w:val="003278D4"/>
    <w:rsid w:val="00327DE5"/>
    <w:rsid w:val="0033060B"/>
    <w:rsid w:val="0033234A"/>
    <w:rsid w:val="00353448"/>
    <w:rsid w:val="003556B7"/>
    <w:rsid w:val="00363CE7"/>
    <w:rsid w:val="0036772B"/>
    <w:rsid w:val="00383A9B"/>
    <w:rsid w:val="00383AEC"/>
    <w:rsid w:val="00391ABF"/>
    <w:rsid w:val="003A42F8"/>
    <w:rsid w:val="003A4E1E"/>
    <w:rsid w:val="003A7483"/>
    <w:rsid w:val="003B09EF"/>
    <w:rsid w:val="003B7C70"/>
    <w:rsid w:val="003C25F5"/>
    <w:rsid w:val="003C7BBE"/>
    <w:rsid w:val="003C7C72"/>
    <w:rsid w:val="003C7F67"/>
    <w:rsid w:val="003D09CB"/>
    <w:rsid w:val="003D613B"/>
    <w:rsid w:val="003E2EE4"/>
    <w:rsid w:val="00401E47"/>
    <w:rsid w:val="0040528D"/>
    <w:rsid w:val="00407AF7"/>
    <w:rsid w:val="004270D7"/>
    <w:rsid w:val="00434E10"/>
    <w:rsid w:val="00436A56"/>
    <w:rsid w:val="0045730C"/>
    <w:rsid w:val="0045746C"/>
    <w:rsid w:val="00467492"/>
    <w:rsid w:val="00471D4E"/>
    <w:rsid w:val="004750D8"/>
    <w:rsid w:val="0047718C"/>
    <w:rsid w:val="004777BB"/>
    <w:rsid w:val="00477952"/>
    <w:rsid w:val="00483DDA"/>
    <w:rsid w:val="004840D3"/>
    <w:rsid w:val="004A11E2"/>
    <w:rsid w:val="004A2C1D"/>
    <w:rsid w:val="004A42BF"/>
    <w:rsid w:val="004A53F3"/>
    <w:rsid w:val="004B38FB"/>
    <w:rsid w:val="004B604E"/>
    <w:rsid w:val="00506EB2"/>
    <w:rsid w:val="00510DE3"/>
    <w:rsid w:val="005148D8"/>
    <w:rsid w:val="00520498"/>
    <w:rsid w:val="00522AEA"/>
    <w:rsid w:val="0052561B"/>
    <w:rsid w:val="00532557"/>
    <w:rsid w:val="005462BF"/>
    <w:rsid w:val="005553E9"/>
    <w:rsid w:val="00556B34"/>
    <w:rsid w:val="005677E7"/>
    <w:rsid w:val="00570DCF"/>
    <w:rsid w:val="00571A85"/>
    <w:rsid w:val="005A4854"/>
    <w:rsid w:val="005B4F3D"/>
    <w:rsid w:val="005C741F"/>
    <w:rsid w:val="005D3CA5"/>
    <w:rsid w:val="005D75D1"/>
    <w:rsid w:val="005E040D"/>
    <w:rsid w:val="005E061B"/>
    <w:rsid w:val="005E11E0"/>
    <w:rsid w:val="005F6017"/>
    <w:rsid w:val="00607E4E"/>
    <w:rsid w:val="00615C6F"/>
    <w:rsid w:val="00617886"/>
    <w:rsid w:val="00617907"/>
    <w:rsid w:val="00636F6B"/>
    <w:rsid w:val="006415DE"/>
    <w:rsid w:val="00670F02"/>
    <w:rsid w:val="00674F8B"/>
    <w:rsid w:val="006833C8"/>
    <w:rsid w:val="0068538E"/>
    <w:rsid w:val="00691D15"/>
    <w:rsid w:val="00692B91"/>
    <w:rsid w:val="006A2001"/>
    <w:rsid w:val="006A26AD"/>
    <w:rsid w:val="006D284A"/>
    <w:rsid w:val="006D5AE5"/>
    <w:rsid w:val="006E4171"/>
    <w:rsid w:val="006F08AD"/>
    <w:rsid w:val="006F5C5F"/>
    <w:rsid w:val="00701855"/>
    <w:rsid w:val="00710D4E"/>
    <w:rsid w:val="007214FE"/>
    <w:rsid w:val="00721527"/>
    <w:rsid w:val="00724573"/>
    <w:rsid w:val="007329B2"/>
    <w:rsid w:val="00743BBC"/>
    <w:rsid w:val="007473ED"/>
    <w:rsid w:val="00750EF4"/>
    <w:rsid w:val="00755C94"/>
    <w:rsid w:val="00757AAC"/>
    <w:rsid w:val="007613AF"/>
    <w:rsid w:val="007633F1"/>
    <w:rsid w:val="0076456F"/>
    <w:rsid w:val="00784A83"/>
    <w:rsid w:val="007854C1"/>
    <w:rsid w:val="007A1FC8"/>
    <w:rsid w:val="007E1B13"/>
    <w:rsid w:val="007F483F"/>
    <w:rsid w:val="0082101E"/>
    <w:rsid w:val="00824A72"/>
    <w:rsid w:val="00835674"/>
    <w:rsid w:val="00843A41"/>
    <w:rsid w:val="00843FC3"/>
    <w:rsid w:val="00851ED5"/>
    <w:rsid w:val="008562D2"/>
    <w:rsid w:val="00866034"/>
    <w:rsid w:val="00867F12"/>
    <w:rsid w:val="00870E4F"/>
    <w:rsid w:val="00871DE8"/>
    <w:rsid w:val="008911D3"/>
    <w:rsid w:val="00891584"/>
    <w:rsid w:val="0089286D"/>
    <w:rsid w:val="008B56A0"/>
    <w:rsid w:val="008D17FD"/>
    <w:rsid w:val="008F1821"/>
    <w:rsid w:val="00901B34"/>
    <w:rsid w:val="00907E4F"/>
    <w:rsid w:val="00920C54"/>
    <w:rsid w:val="00922C4F"/>
    <w:rsid w:val="00952096"/>
    <w:rsid w:val="0097086F"/>
    <w:rsid w:val="00971293"/>
    <w:rsid w:val="0097195D"/>
    <w:rsid w:val="00977280"/>
    <w:rsid w:val="009827EA"/>
    <w:rsid w:val="00993CDC"/>
    <w:rsid w:val="0099527E"/>
    <w:rsid w:val="00996BFC"/>
    <w:rsid w:val="009A63CC"/>
    <w:rsid w:val="009B29F7"/>
    <w:rsid w:val="009D26F7"/>
    <w:rsid w:val="009D2DD9"/>
    <w:rsid w:val="009D5251"/>
    <w:rsid w:val="009E165B"/>
    <w:rsid w:val="009E2F54"/>
    <w:rsid w:val="009E53E1"/>
    <w:rsid w:val="009F205F"/>
    <w:rsid w:val="00A1675E"/>
    <w:rsid w:val="00A17706"/>
    <w:rsid w:val="00A211CE"/>
    <w:rsid w:val="00A229F3"/>
    <w:rsid w:val="00A27652"/>
    <w:rsid w:val="00A31B82"/>
    <w:rsid w:val="00A36D73"/>
    <w:rsid w:val="00A50817"/>
    <w:rsid w:val="00A60AD6"/>
    <w:rsid w:val="00A710B7"/>
    <w:rsid w:val="00A715D4"/>
    <w:rsid w:val="00A716CC"/>
    <w:rsid w:val="00A74BA5"/>
    <w:rsid w:val="00A8414E"/>
    <w:rsid w:val="00A91D6F"/>
    <w:rsid w:val="00AA2F22"/>
    <w:rsid w:val="00AC7989"/>
    <w:rsid w:val="00AC7E25"/>
    <w:rsid w:val="00AD00F7"/>
    <w:rsid w:val="00AD3838"/>
    <w:rsid w:val="00AE447B"/>
    <w:rsid w:val="00AE62F7"/>
    <w:rsid w:val="00AF08CE"/>
    <w:rsid w:val="00AF1C75"/>
    <w:rsid w:val="00B203F8"/>
    <w:rsid w:val="00B2207E"/>
    <w:rsid w:val="00B22BF9"/>
    <w:rsid w:val="00B23D3B"/>
    <w:rsid w:val="00B25326"/>
    <w:rsid w:val="00B367CE"/>
    <w:rsid w:val="00B41440"/>
    <w:rsid w:val="00B429C1"/>
    <w:rsid w:val="00B45271"/>
    <w:rsid w:val="00B46932"/>
    <w:rsid w:val="00B537D4"/>
    <w:rsid w:val="00B864E3"/>
    <w:rsid w:val="00BA702D"/>
    <w:rsid w:val="00BB59AC"/>
    <w:rsid w:val="00BC0345"/>
    <w:rsid w:val="00BD3BAE"/>
    <w:rsid w:val="00BE7DEC"/>
    <w:rsid w:val="00BF454C"/>
    <w:rsid w:val="00C10194"/>
    <w:rsid w:val="00C33250"/>
    <w:rsid w:val="00C404A4"/>
    <w:rsid w:val="00C42B30"/>
    <w:rsid w:val="00C44631"/>
    <w:rsid w:val="00C45E21"/>
    <w:rsid w:val="00C50C4D"/>
    <w:rsid w:val="00C551E8"/>
    <w:rsid w:val="00C61241"/>
    <w:rsid w:val="00C61933"/>
    <w:rsid w:val="00C63645"/>
    <w:rsid w:val="00C7484C"/>
    <w:rsid w:val="00C826EA"/>
    <w:rsid w:val="00C9119E"/>
    <w:rsid w:val="00C97087"/>
    <w:rsid w:val="00CB58AC"/>
    <w:rsid w:val="00CB778F"/>
    <w:rsid w:val="00CF3926"/>
    <w:rsid w:val="00D21620"/>
    <w:rsid w:val="00D21B86"/>
    <w:rsid w:val="00D36298"/>
    <w:rsid w:val="00D36BC2"/>
    <w:rsid w:val="00D51F67"/>
    <w:rsid w:val="00D56689"/>
    <w:rsid w:val="00D66E28"/>
    <w:rsid w:val="00D74923"/>
    <w:rsid w:val="00D84DA7"/>
    <w:rsid w:val="00D85069"/>
    <w:rsid w:val="00D876BC"/>
    <w:rsid w:val="00DB1A15"/>
    <w:rsid w:val="00DB32AC"/>
    <w:rsid w:val="00DD3B56"/>
    <w:rsid w:val="00DD6757"/>
    <w:rsid w:val="00DF622F"/>
    <w:rsid w:val="00E10BB6"/>
    <w:rsid w:val="00E1751F"/>
    <w:rsid w:val="00E1791E"/>
    <w:rsid w:val="00E2117D"/>
    <w:rsid w:val="00E30A0A"/>
    <w:rsid w:val="00E34F58"/>
    <w:rsid w:val="00E36754"/>
    <w:rsid w:val="00E53416"/>
    <w:rsid w:val="00E57135"/>
    <w:rsid w:val="00E726E1"/>
    <w:rsid w:val="00E748DD"/>
    <w:rsid w:val="00E76DDC"/>
    <w:rsid w:val="00E77AF3"/>
    <w:rsid w:val="00EA1D46"/>
    <w:rsid w:val="00EA5A79"/>
    <w:rsid w:val="00EC4FF6"/>
    <w:rsid w:val="00EC5500"/>
    <w:rsid w:val="00ED4278"/>
    <w:rsid w:val="00ED4601"/>
    <w:rsid w:val="00EF6552"/>
    <w:rsid w:val="00F056EA"/>
    <w:rsid w:val="00F12919"/>
    <w:rsid w:val="00F17504"/>
    <w:rsid w:val="00F27EF5"/>
    <w:rsid w:val="00F53FC7"/>
    <w:rsid w:val="00F91DC9"/>
    <w:rsid w:val="00FA294C"/>
    <w:rsid w:val="00FB1510"/>
    <w:rsid w:val="00FB1657"/>
    <w:rsid w:val="00FB5063"/>
    <w:rsid w:val="00FB6834"/>
    <w:rsid w:val="00FC4E48"/>
    <w:rsid w:val="00FC71AD"/>
    <w:rsid w:val="00FC748A"/>
    <w:rsid w:val="00FD2D36"/>
    <w:rsid w:val="00FE698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08B2A9"/>
  <w15:docId w15:val="{8E34D0CE-3F1A-4F73-B07C-13441F3008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mptyLayoutCell">
    <w:name w:val="EmptyLayoutCell"/>
    <w:basedOn w:val="Normal"/>
    <w:rPr>
      <w:sz w:val="2"/>
    </w:rPr>
  </w:style>
  <w:style w:type="paragraph" w:styleId="Header">
    <w:name w:val="header"/>
    <w:basedOn w:val="Normal"/>
    <w:link w:val="HeaderChar"/>
    <w:uiPriority w:val="99"/>
    <w:unhideWhenUsed/>
    <w:rsid w:val="00784A83"/>
    <w:pPr>
      <w:tabs>
        <w:tab w:val="center" w:pos="4513"/>
        <w:tab w:val="right" w:pos="9026"/>
      </w:tabs>
    </w:pPr>
  </w:style>
  <w:style w:type="character" w:customStyle="1" w:styleId="HeaderChar">
    <w:name w:val="Header Char"/>
    <w:link w:val="Header"/>
    <w:uiPriority w:val="99"/>
    <w:rsid w:val="00784A83"/>
    <w:rPr>
      <w:lang w:val="en-US" w:eastAsia="en-US"/>
    </w:rPr>
  </w:style>
  <w:style w:type="paragraph" w:styleId="Footer">
    <w:name w:val="footer"/>
    <w:basedOn w:val="Normal"/>
    <w:link w:val="FooterChar"/>
    <w:uiPriority w:val="99"/>
    <w:unhideWhenUsed/>
    <w:rsid w:val="00784A83"/>
    <w:pPr>
      <w:tabs>
        <w:tab w:val="center" w:pos="4513"/>
        <w:tab w:val="right" w:pos="9026"/>
      </w:tabs>
    </w:pPr>
  </w:style>
  <w:style w:type="character" w:customStyle="1" w:styleId="FooterChar">
    <w:name w:val="Footer Char"/>
    <w:link w:val="Footer"/>
    <w:uiPriority w:val="99"/>
    <w:rsid w:val="00784A83"/>
    <w:rPr>
      <w:lang w:val="en-US" w:eastAsia="en-US"/>
    </w:rPr>
  </w:style>
  <w:style w:type="paragraph" w:styleId="BalloonText">
    <w:name w:val="Balloon Text"/>
    <w:basedOn w:val="Normal"/>
    <w:link w:val="BalloonTextChar"/>
    <w:uiPriority w:val="99"/>
    <w:semiHidden/>
    <w:unhideWhenUsed/>
    <w:rsid w:val="001F2E64"/>
    <w:rPr>
      <w:rFonts w:ascii="Tahoma" w:hAnsi="Tahoma" w:cs="Tahoma"/>
      <w:sz w:val="16"/>
      <w:szCs w:val="16"/>
    </w:rPr>
  </w:style>
  <w:style w:type="character" w:customStyle="1" w:styleId="BalloonTextChar">
    <w:name w:val="Balloon Text Char"/>
    <w:link w:val="BalloonText"/>
    <w:uiPriority w:val="99"/>
    <w:semiHidden/>
    <w:rsid w:val="001F2E64"/>
    <w:rPr>
      <w:rFonts w:ascii="Tahoma" w:hAnsi="Tahoma" w:cs="Tahoma"/>
      <w:sz w:val="16"/>
      <w:szCs w:val="16"/>
      <w:lang w:val="en-US" w:eastAsia="en-US"/>
    </w:rPr>
  </w:style>
  <w:style w:type="character" w:styleId="Hyperlink">
    <w:name w:val="Hyperlink"/>
    <w:uiPriority w:val="99"/>
    <w:unhideWhenUsed/>
    <w:rsid w:val="00FE6985"/>
    <w:rPr>
      <w:color w:val="0000FF"/>
      <w:u w:val="single"/>
    </w:rPr>
  </w:style>
  <w:style w:type="paragraph" w:styleId="BodyTextIndent3">
    <w:name w:val="Body Text Indent 3"/>
    <w:basedOn w:val="Normal"/>
    <w:link w:val="BodyTextIndent3Char"/>
    <w:rsid w:val="00D876BC"/>
    <w:pPr>
      <w:spacing w:after="120"/>
      <w:ind w:left="283"/>
    </w:pPr>
    <w:rPr>
      <w:sz w:val="16"/>
      <w:szCs w:val="16"/>
      <w:lang w:val="en-ZA" w:eastAsia="en-ZA"/>
    </w:rPr>
  </w:style>
  <w:style w:type="character" w:customStyle="1" w:styleId="BodyTextIndent3Char">
    <w:name w:val="Body Text Indent 3 Char"/>
    <w:link w:val="BodyTextIndent3"/>
    <w:rsid w:val="00D876BC"/>
    <w:rPr>
      <w:sz w:val="16"/>
      <w:szCs w:val="16"/>
    </w:rPr>
  </w:style>
  <w:style w:type="paragraph" w:styleId="ListParagraph">
    <w:name w:val="List Paragraph"/>
    <w:basedOn w:val="Normal"/>
    <w:uiPriority w:val="34"/>
    <w:qFormat/>
    <w:rsid w:val="007613AF"/>
    <w:pPr>
      <w:ind w:left="720"/>
      <w:contextualSpacing/>
    </w:pPr>
  </w:style>
  <w:style w:type="character" w:styleId="UnresolvedMention">
    <w:name w:val="Unresolved Mention"/>
    <w:basedOn w:val="DefaultParagraphFont"/>
    <w:uiPriority w:val="99"/>
    <w:semiHidden/>
    <w:unhideWhenUsed/>
    <w:rsid w:val="001225C7"/>
    <w:rPr>
      <w:color w:val="605E5C"/>
      <w:shd w:val="clear" w:color="auto" w:fill="E1DFDD"/>
    </w:rPr>
  </w:style>
  <w:style w:type="character" w:styleId="PlaceholderText">
    <w:name w:val="Placeholder Text"/>
    <w:basedOn w:val="DefaultParagraphFont"/>
    <w:uiPriority w:val="99"/>
    <w:semiHidden/>
    <w:rsid w:val="003278D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099687">
      <w:bodyDiv w:val="1"/>
      <w:marLeft w:val="0"/>
      <w:marRight w:val="0"/>
      <w:marTop w:val="0"/>
      <w:marBottom w:val="0"/>
      <w:divBdr>
        <w:top w:val="none" w:sz="0" w:space="0" w:color="auto"/>
        <w:left w:val="none" w:sz="0" w:space="0" w:color="auto"/>
        <w:bottom w:val="none" w:sz="0" w:space="0" w:color="auto"/>
        <w:right w:val="none" w:sz="0" w:space="0" w:color="auto"/>
      </w:divBdr>
    </w:div>
    <w:div w:id="3113703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glossaryDocument" Target="glossary/document.xm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fontTable" Target="fontTable.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footer" Target="footer1.xml" /><Relationship Id="rId5" Type="http://schemas.openxmlformats.org/officeDocument/2006/relationships/webSettings" Target="webSettings.xml" /><Relationship Id="rId10" Type="http://schemas.openxmlformats.org/officeDocument/2006/relationships/hyperlink" Target="mailto:students@etchellsandyoung.co.za" TargetMode="External" /><Relationship Id="rId4" Type="http://schemas.openxmlformats.org/officeDocument/2006/relationships/settings" Target="settings.xml" /><Relationship Id="rId9" Type="http://schemas.openxmlformats.org/officeDocument/2006/relationships/hyperlink" Target="mailto:cheryl@etchellsandyoung.co.za" TargetMode="External" /><Relationship Id="rId14" Type="http://schemas.openxmlformats.org/officeDocument/2006/relationships/theme" Target="theme/theme1.xml"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86A9048-D0E7-435D-84E4-2F96A85BE771}"/>
      </w:docPartPr>
      <w:docPartBody>
        <w:p w:rsidR="00C06108" w:rsidRDefault="00452B11">
          <w:r w:rsidRPr="001A79EF">
            <w:rPr>
              <w:rStyle w:val="PlaceholderText"/>
            </w:rPr>
            <w:t>Click or tap here to enter text.</w:t>
          </w:r>
        </w:p>
      </w:docPartBody>
    </w:docPart>
    <w:docPart>
      <w:docPartPr>
        <w:name w:val="DefaultPlaceholder_-1854013437"/>
        <w:category>
          <w:name w:val="General"/>
          <w:gallery w:val="placeholder"/>
        </w:category>
        <w:types>
          <w:type w:val="bbPlcHdr"/>
        </w:types>
        <w:behaviors>
          <w:behavior w:val="content"/>
        </w:behaviors>
        <w:guid w:val="{1017E477-63F2-44D5-8408-30F30368E6FE}"/>
      </w:docPartPr>
      <w:docPartBody>
        <w:p w:rsidR="00C06108" w:rsidRDefault="00452B11">
          <w:r w:rsidRPr="001A79EF">
            <w:rPr>
              <w:rStyle w:val="PlaceholderText"/>
            </w:rPr>
            <w:t>Click or tap to enter a date.</w:t>
          </w:r>
        </w:p>
      </w:docPartBody>
    </w:docPart>
    <w:docPart>
      <w:docPartPr>
        <w:name w:val="915401EFC19E4E3A910AED065E216D55"/>
        <w:category>
          <w:name w:val="General"/>
          <w:gallery w:val="placeholder"/>
        </w:category>
        <w:types>
          <w:type w:val="bbPlcHdr"/>
        </w:types>
        <w:behaviors>
          <w:behavior w:val="content"/>
        </w:behaviors>
        <w:guid w:val="{A4025792-E193-4146-AD1D-2EF53AC684A3}"/>
      </w:docPartPr>
      <w:docPartBody>
        <w:p w:rsidR="00D80145" w:rsidRDefault="00C06108" w:rsidP="00C06108">
          <w:pPr>
            <w:pStyle w:val="915401EFC19E4E3A910AED065E216D55"/>
          </w:pPr>
          <w:r w:rsidRPr="001A79EF">
            <w:rPr>
              <w:rStyle w:val="PlaceholderText"/>
            </w:rPr>
            <w:t>Click or tap here to enter text.</w:t>
          </w:r>
        </w:p>
      </w:docPartBody>
    </w:docPart>
    <w:docPart>
      <w:docPartPr>
        <w:name w:val="BD2AD49C9CF145A08A11F937E2AC434F"/>
        <w:category>
          <w:name w:val="General"/>
          <w:gallery w:val="placeholder"/>
        </w:category>
        <w:types>
          <w:type w:val="bbPlcHdr"/>
        </w:types>
        <w:behaviors>
          <w:behavior w:val="content"/>
        </w:behaviors>
        <w:guid w:val="{EC5C32AC-CDE1-4282-9E61-EE7EF60FFE02}"/>
      </w:docPartPr>
      <w:docPartBody>
        <w:p w:rsidR="00D80145" w:rsidRDefault="00C06108" w:rsidP="00C06108">
          <w:pPr>
            <w:pStyle w:val="BD2AD49C9CF145A08A11F937E2AC434F"/>
          </w:pPr>
          <w:r w:rsidRPr="001A79EF">
            <w:rPr>
              <w:rStyle w:val="PlaceholderText"/>
            </w:rPr>
            <w:t>Click or tap here to enter text.</w:t>
          </w:r>
        </w:p>
      </w:docPartBody>
    </w:docPart>
    <w:docPart>
      <w:docPartPr>
        <w:name w:val="0C3FF9FA77964543AB6194FD64AF5F8C"/>
        <w:category>
          <w:name w:val="General"/>
          <w:gallery w:val="placeholder"/>
        </w:category>
        <w:types>
          <w:type w:val="bbPlcHdr"/>
        </w:types>
        <w:behaviors>
          <w:behavior w:val="content"/>
        </w:behaviors>
        <w:guid w:val="{84C7BF9A-D98B-4F16-98B2-700962E8C19F}"/>
      </w:docPartPr>
      <w:docPartBody>
        <w:p w:rsidR="00D80145" w:rsidRDefault="00C06108" w:rsidP="00C06108">
          <w:pPr>
            <w:pStyle w:val="0C3FF9FA77964543AB6194FD64AF5F8C"/>
          </w:pPr>
          <w:r w:rsidRPr="001A79EF">
            <w:rPr>
              <w:rStyle w:val="PlaceholderText"/>
            </w:rPr>
            <w:t>Click or tap here to enter text.</w:t>
          </w:r>
        </w:p>
      </w:docPartBody>
    </w:docPart>
    <w:docPart>
      <w:docPartPr>
        <w:name w:val="3D6D10B309404317914047626DC04B77"/>
        <w:category>
          <w:name w:val="General"/>
          <w:gallery w:val="placeholder"/>
        </w:category>
        <w:types>
          <w:type w:val="bbPlcHdr"/>
        </w:types>
        <w:behaviors>
          <w:behavior w:val="content"/>
        </w:behaviors>
        <w:guid w:val="{519044CF-009B-4BA6-8F56-C4FCAFB8CE96}"/>
      </w:docPartPr>
      <w:docPartBody>
        <w:p w:rsidR="00D80145" w:rsidRDefault="00C06108" w:rsidP="00C06108">
          <w:pPr>
            <w:pStyle w:val="3D6D10B309404317914047626DC04B77"/>
          </w:pPr>
          <w:r w:rsidRPr="001A79EF">
            <w:rPr>
              <w:rStyle w:val="PlaceholderText"/>
            </w:rPr>
            <w:t>Click or tap here to enter text.</w:t>
          </w:r>
        </w:p>
      </w:docPartBody>
    </w:docPart>
    <w:docPart>
      <w:docPartPr>
        <w:name w:val="8E66270022394C1889F698B0DB6418C9"/>
        <w:category>
          <w:name w:val="General"/>
          <w:gallery w:val="placeholder"/>
        </w:category>
        <w:types>
          <w:type w:val="bbPlcHdr"/>
        </w:types>
        <w:behaviors>
          <w:behavior w:val="content"/>
        </w:behaviors>
        <w:guid w:val="{2370FE3C-1AC0-4E7B-B69F-4B0E4ACEA153}"/>
      </w:docPartPr>
      <w:docPartBody>
        <w:p w:rsidR="00D80145" w:rsidRDefault="00C06108" w:rsidP="00C06108">
          <w:pPr>
            <w:pStyle w:val="8E66270022394C1889F698B0DB6418C9"/>
          </w:pPr>
          <w:r w:rsidRPr="001A79EF">
            <w:rPr>
              <w:rStyle w:val="PlaceholderText"/>
            </w:rPr>
            <w:t>Click or tap here to enter text.</w:t>
          </w:r>
        </w:p>
      </w:docPartBody>
    </w:docPart>
    <w:docPart>
      <w:docPartPr>
        <w:name w:val="20801194CDDF4B9286385689911DB7D9"/>
        <w:category>
          <w:name w:val="General"/>
          <w:gallery w:val="placeholder"/>
        </w:category>
        <w:types>
          <w:type w:val="bbPlcHdr"/>
        </w:types>
        <w:behaviors>
          <w:behavior w:val="content"/>
        </w:behaviors>
        <w:guid w:val="{F528C9CD-2735-4BBC-A21B-2AC05F2E135B}"/>
      </w:docPartPr>
      <w:docPartBody>
        <w:p w:rsidR="00D80145" w:rsidRDefault="00C06108" w:rsidP="00C06108">
          <w:pPr>
            <w:pStyle w:val="20801194CDDF4B9286385689911DB7D9"/>
          </w:pPr>
          <w:r w:rsidRPr="001A79EF">
            <w:rPr>
              <w:rStyle w:val="PlaceholderText"/>
            </w:rPr>
            <w:t>Click or tap here to enter text.</w:t>
          </w:r>
        </w:p>
      </w:docPartBody>
    </w:docPart>
    <w:docPart>
      <w:docPartPr>
        <w:name w:val="70486DD057634759B439B746ECAF96E7"/>
        <w:category>
          <w:name w:val="General"/>
          <w:gallery w:val="placeholder"/>
        </w:category>
        <w:types>
          <w:type w:val="bbPlcHdr"/>
        </w:types>
        <w:behaviors>
          <w:behavior w:val="content"/>
        </w:behaviors>
        <w:guid w:val="{B8BD551E-0786-4305-8C60-BDFF31E023F8}"/>
      </w:docPartPr>
      <w:docPartBody>
        <w:p w:rsidR="00D80145" w:rsidRDefault="00C06108" w:rsidP="00C06108">
          <w:pPr>
            <w:pStyle w:val="70486DD057634759B439B746ECAF96E7"/>
          </w:pPr>
          <w:r w:rsidRPr="001A79EF">
            <w:rPr>
              <w:rStyle w:val="PlaceholderText"/>
            </w:rPr>
            <w:t>Click or tap here to enter text.</w:t>
          </w:r>
        </w:p>
      </w:docPartBody>
    </w:docPart>
    <w:docPart>
      <w:docPartPr>
        <w:name w:val="782E59CFA0D740E5B17568A9C9AF2EF2"/>
        <w:category>
          <w:name w:val="General"/>
          <w:gallery w:val="placeholder"/>
        </w:category>
        <w:types>
          <w:type w:val="bbPlcHdr"/>
        </w:types>
        <w:behaviors>
          <w:behavior w:val="content"/>
        </w:behaviors>
        <w:guid w:val="{D87A241B-AF5F-4656-936C-76319DB71AA7}"/>
      </w:docPartPr>
      <w:docPartBody>
        <w:p w:rsidR="00D80145" w:rsidRDefault="00C06108" w:rsidP="00C06108">
          <w:pPr>
            <w:pStyle w:val="782E59CFA0D740E5B17568A9C9AF2EF2"/>
          </w:pPr>
          <w:r w:rsidRPr="001A79EF">
            <w:rPr>
              <w:rStyle w:val="PlaceholderText"/>
            </w:rPr>
            <w:t>Click or tap here to enter text.</w:t>
          </w:r>
        </w:p>
      </w:docPartBody>
    </w:docPart>
    <w:docPart>
      <w:docPartPr>
        <w:name w:val="E1D5CC292CC64DD2AB7AACBAFB125AA3"/>
        <w:category>
          <w:name w:val="General"/>
          <w:gallery w:val="placeholder"/>
        </w:category>
        <w:types>
          <w:type w:val="bbPlcHdr"/>
        </w:types>
        <w:behaviors>
          <w:behavior w:val="content"/>
        </w:behaviors>
        <w:guid w:val="{12B9C91D-0020-4E90-8F51-A398487C62B6}"/>
      </w:docPartPr>
      <w:docPartBody>
        <w:p w:rsidR="00D80145" w:rsidRDefault="00C06108" w:rsidP="00C06108">
          <w:pPr>
            <w:pStyle w:val="E1D5CC292CC64DD2AB7AACBAFB125AA3"/>
          </w:pPr>
          <w:r w:rsidRPr="001A79EF">
            <w:rPr>
              <w:rStyle w:val="PlaceholderText"/>
            </w:rPr>
            <w:t>Click or tap here to enter text.</w:t>
          </w:r>
        </w:p>
      </w:docPartBody>
    </w:docPart>
    <w:docPart>
      <w:docPartPr>
        <w:name w:val="FB738522E9CF43F1816B1738A7A74886"/>
        <w:category>
          <w:name w:val="General"/>
          <w:gallery w:val="placeholder"/>
        </w:category>
        <w:types>
          <w:type w:val="bbPlcHdr"/>
        </w:types>
        <w:behaviors>
          <w:behavior w:val="content"/>
        </w:behaviors>
        <w:guid w:val="{70B45981-7115-4F74-9F5A-195D39782C67}"/>
      </w:docPartPr>
      <w:docPartBody>
        <w:p w:rsidR="00D80145" w:rsidRDefault="00C06108" w:rsidP="00C06108">
          <w:pPr>
            <w:pStyle w:val="FB738522E9CF43F1816B1738A7A74886"/>
          </w:pPr>
          <w:r w:rsidRPr="001A79EF">
            <w:rPr>
              <w:rStyle w:val="PlaceholderText"/>
            </w:rPr>
            <w:t>Click or tap here to enter text.</w:t>
          </w:r>
        </w:p>
      </w:docPartBody>
    </w:docPart>
    <w:docPart>
      <w:docPartPr>
        <w:name w:val="2D0E101EB4274D7DA8FFD246A6B67E88"/>
        <w:category>
          <w:name w:val="General"/>
          <w:gallery w:val="placeholder"/>
        </w:category>
        <w:types>
          <w:type w:val="bbPlcHdr"/>
        </w:types>
        <w:behaviors>
          <w:behavior w:val="content"/>
        </w:behaviors>
        <w:guid w:val="{912C4904-A1B8-476C-8893-FB3F6A1D6DA8}"/>
      </w:docPartPr>
      <w:docPartBody>
        <w:p w:rsidR="00D80145" w:rsidRDefault="00C06108" w:rsidP="00C06108">
          <w:pPr>
            <w:pStyle w:val="2D0E101EB4274D7DA8FFD246A6B67E88"/>
          </w:pPr>
          <w:r w:rsidRPr="001A79EF">
            <w:rPr>
              <w:rStyle w:val="PlaceholderText"/>
            </w:rPr>
            <w:t>Click or tap here to enter text.</w:t>
          </w:r>
        </w:p>
      </w:docPartBody>
    </w:docPart>
    <w:docPart>
      <w:docPartPr>
        <w:name w:val="E4381AF92223411FB56FEDA35AB7D64A"/>
        <w:category>
          <w:name w:val="General"/>
          <w:gallery w:val="placeholder"/>
        </w:category>
        <w:types>
          <w:type w:val="bbPlcHdr"/>
        </w:types>
        <w:behaviors>
          <w:behavior w:val="content"/>
        </w:behaviors>
        <w:guid w:val="{C7EC87CA-255C-4FE3-92CA-76AA291CD52A}"/>
      </w:docPartPr>
      <w:docPartBody>
        <w:p w:rsidR="00D80145" w:rsidRDefault="00C06108" w:rsidP="00C06108">
          <w:pPr>
            <w:pStyle w:val="E4381AF92223411FB56FEDA35AB7D64A"/>
          </w:pPr>
          <w:r w:rsidRPr="001A79EF">
            <w:rPr>
              <w:rStyle w:val="PlaceholderText"/>
            </w:rPr>
            <w:t>Click or tap here to enter text.</w:t>
          </w:r>
        </w:p>
      </w:docPartBody>
    </w:docPart>
    <w:docPart>
      <w:docPartPr>
        <w:name w:val="A25473B15F314A249E4A9D4EBD94FDA4"/>
        <w:category>
          <w:name w:val="General"/>
          <w:gallery w:val="placeholder"/>
        </w:category>
        <w:types>
          <w:type w:val="bbPlcHdr"/>
        </w:types>
        <w:behaviors>
          <w:behavior w:val="content"/>
        </w:behaviors>
        <w:guid w:val="{6DC20D5D-D382-4BA2-B03A-B597DC297945}"/>
      </w:docPartPr>
      <w:docPartBody>
        <w:p w:rsidR="00D80145" w:rsidRDefault="00C06108" w:rsidP="00C06108">
          <w:pPr>
            <w:pStyle w:val="A25473B15F314A249E4A9D4EBD94FDA4"/>
          </w:pPr>
          <w:r w:rsidRPr="001A79EF">
            <w:rPr>
              <w:rStyle w:val="PlaceholderText"/>
            </w:rPr>
            <w:t>Click or tap here to enter text.</w:t>
          </w:r>
        </w:p>
      </w:docPartBody>
    </w:docPart>
    <w:docPart>
      <w:docPartPr>
        <w:name w:val="3D7588D3F85640449A9081A0EAEE920F"/>
        <w:category>
          <w:name w:val="General"/>
          <w:gallery w:val="placeholder"/>
        </w:category>
        <w:types>
          <w:type w:val="bbPlcHdr"/>
        </w:types>
        <w:behaviors>
          <w:behavior w:val="content"/>
        </w:behaviors>
        <w:guid w:val="{C25FC946-5B63-4736-A720-AB6ADA5ED64E}"/>
      </w:docPartPr>
      <w:docPartBody>
        <w:p w:rsidR="00D80145" w:rsidRDefault="00C06108" w:rsidP="00C06108">
          <w:pPr>
            <w:pStyle w:val="3D7588D3F85640449A9081A0EAEE920F"/>
          </w:pPr>
          <w:r w:rsidRPr="001A79EF">
            <w:rPr>
              <w:rStyle w:val="PlaceholderText"/>
            </w:rPr>
            <w:t>Click or tap here to enter text.</w:t>
          </w:r>
        </w:p>
      </w:docPartBody>
    </w:docPart>
    <w:docPart>
      <w:docPartPr>
        <w:name w:val="6201CAF69F754D229ACCC0D2ADE42587"/>
        <w:category>
          <w:name w:val="General"/>
          <w:gallery w:val="placeholder"/>
        </w:category>
        <w:types>
          <w:type w:val="bbPlcHdr"/>
        </w:types>
        <w:behaviors>
          <w:behavior w:val="content"/>
        </w:behaviors>
        <w:guid w:val="{A5B1E71C-C5FA-47A7-A717-A6D94D4F4452}"/>
      </w:docPartPr>
      <w:docPartBody>
        <w:p w:rsidR="00D80145" w:rsidRDefault="00C06108" w:rsidP="00C06108">
          <w:pPr>
            <w:pStyle w:val="6201CAF69F754D229ACCC0D2ADE42587"/>
          </w:pPr>
          <w:r w:rsidRPr="001A79EF">
            <w:rPr>
              <w:rStyle w:val="PlaceholderText"/>
            </w:rPr>
            <w:t>Click or tap here to enter text.</w:t>
          </w:r>
        </w:p>
      </w:docPartBody>
    </w:docPart>
    <w:docPart>
      <w:docPartPr>
        <w:name w:val="6D2E71ACDBD343B786B34C66A0DD1E82"/>
        <w:category>
          <w:name w:val="General"/>
          <w:gallery w:val="placeholder"/>
        </w:category>
        <w:types>
          <w:type w:val="bbPlcHdr"/>
        </w:types>
        <w:behaviors>
          <w:behavior w:val="content"/>
        </w:behaviors>
        <w:guid w:val="{8C423550-B2F8-438D-89CA-B80D1FB7D3E5}"/>
      </w:docPartPr>
      <w:docPartBody>
        <w:p w:rsidR="00D80145" w:rsidRDefault="00C06108" w:rsidP="00C06108">
          <w:pPr>
            <w:pStyle w:val="6D2E71ACDBD343B786B34C66A0DD1E82"/>
          </w:pPr>
          <w:r w:rsidRPr="001A79EF">
            <w:rPr>
              <w:rStyle w:val="PlaceholderText"/>
            </w:rPr>
            <w:t>Click or tap here to enter text.</w:t>
          </w:r>
        </w:p>
      </w:docPartBody>
    </w:docPart>
    <w:docPart>
      <w:docPartPr>
        <w:name w:val="EC3B543E1BCC4E5FA5C4368199E3F173"/>
        <w:category>
          <w:name w:val="General"/>
          <w:gallery w:val="placeholder"/>
        </w:category>
        <w:types>
          <w:type w:val="bbPlcHdr"/>
        </w:types>
        <w:behaviors>
          <w:behavior w:val="content"/>
        </w:behaviors>
        <w:guid w:val="{1F63D128-E97A-46B5-ABEB-7843706532B3}"/>
      </w:docPartPr>
      <w:docPartBody>
        <w:p w:rsidR="00D80145" w:rsidRDefault="00C06108" w:rsidP="00C06108">
          <w:pPr>
            <w:pStyle w:val="EC3B543E1BCC4E5FA5C4368199E3F173"/>
          </w:pPr>
          <w:r w:rsidRPr="001A79EF">
            <w:rPr>
              <w:rStyle w:val="PlaceholderText"/>
            </w:rPr>
            <w:t>Click or tap here to enter text.</w:t>
          </w:r>
        </w:p>
      </w:docPartBody>
    </w:docPart>
    <w:docPart>
      <w:docPartPr>
        <w:name w:val="930C2AD12B4E42008BC3AD7E86ADF16B"/>
        <w:category>
          <w:name w:val="General"/>
          <w:gallery w:val="placeholder"/>
        </w:category>
        <w:types>
          <w:type w:val="bbPlcHdr"/>
        </w:types>
        <w:behaviors>
          <w:behavior w:val="content"/>
        </w:behaviors>
        <w:guid w:val="{401BA855-CFB2-45D2-B343-65C90EE4E727}"/>
      </w:docPartPr>
      <w:docPartBody>
        <w:p w:rsidR="00D80145" w:rsidRDefault="00C06108" w:rsidP="00C06108">
          <w:pPr>
            <w:pStyle w:val="930C2AD12B4E42008BC3AD7E86ADF16B"/>
          </w:pPr>
          <w:r w:rsidRPr="001A79EF">
            <w:rPr>
              <w:rStyle w:val="PlaceholderText"/>
            </w:rPr>
            <w:t>Click or tap here to enter text.</w:t>
          </w:r>
        </w:p>
      </w:docPartBody>
    </w:docPart>
    <w:docPart>
      <w:docPartPr>
        <w:name w:val="F472837327BF4612B475A49671259681"/>
        <w:category>
          <w:name w:val="General"/>
          <w:gallery w:val="placeholder"/>
        </w:category>
        <w:types>
          <w:type w:val="bbPlcHdr"/>
        </w:types>
        <w:behaviors>
          <w:behavior w:val="content"/>
        </w:behaviors>
        <w:guid w:val="{E14A146E-8780-4975-B584-C012F25E4731}"/>
      </w:docPartPr>
      <w:docPartBody>
        <w:p w:rsidR="00D80145" w:rsidRDefault="00C06108" w:rsidP="00C06108">
          <w:pPr>
            <w:pStyle w:val="F472837327BF4612B475A49671259681"/>
          </w:pPr>
          <w:r w:rsidRPr="001A79EF">
            <w:rPr>
              <w:rStyle w:val="PlaceholderText"/>
            </w:rPr>
            <w:t>Click or tap here to enter text.</w:t>
          </w:r>
        </w:p>
      </w:docPartBody>
    </w:docPart>
    <w:docPart>
      <w:docPartPr>
        <w:name w:val="6540A5E7A2954B93A9913C1F624ECC25"/>
        <w:category>
          <w:name w:val="General"/>
          <w:gallery w:val="placeholder"/>
        </w:category>
        <w:types>
          <w:type w:val="bbPlcHdr"/>
        </w:types>
        <w:behaviors>
          <w:behavior w:val="content"/>
        </w:behaviors>
        <w:guid w:val="{FAAFC644-ED6C-44B3-8E2B-5171BB0DB3D2}"/>
      </w:docPartPr>
      <w:docPartBody>
        <w:p w:rsidR="00D80145" w:rsidRDefault="00C06108" w:rsidP="00C06108">
          <w:pPr>
            <w:pStyle w:val="6540A5E7A2954B93A9913C1F624ECC25"/>
          </w:pPr>
          <w:r w:rsidRPr="001A79EF">
            <w:rPr>
              <w:rStyle w:val="PlaceholderText"/>
            </w:rPr>
            <w:t>Click or tap here to enter text.</w:t>
          </w:r>
        </w:p>
      </w:docPartBody>
    </w:docPart>
    <w:docPart>
      <w:docPartPr>
        <w:name w:val="8964BBA2F0BD42A6862E499C577AAF35"/>
        <w:category>
          <w:name w:val="General"/>
          <w:gallery w:val="placeholder"/>
        </w:category>
        <w:types>
          <w:type w:val="bbPlcHdr"/>
        </w:types>
        <w:behaviors>
          <w:behavior w:val="content"/>
        </w:behaviors>
        <w:guid w:val="{AF77AE10-C36C-4009-9E24-AB3623A7835A}"/>
      </w:docPartPr>
      <w:docPartBody>
        <w:p w:rsidR="00D80145" w:rsidRDefault="00C06108" w:rsidP="00C06108">
          <w:pPr>
            <w:pStyle w:val="8964BBA2F0BD42A6862E499C577AAF35"/>
          </w:pPr>
          <w:r w:rsidRPr="001A79EF">
            <w:rPr>
              <w:rStyle w:val="PlaceholderText"/>
            </w:rPr>
            <w:t>Click or tap here to enter text.</w:t>
          </w:r>
        </w:p>
      </w:docPartBody>
    </w:docPart>
    <w:docPart>
      <w:docPartPr>
        <w:name w:val="D43397BDBFCF4E829A71E4A91B3821F7"/>
        <w:category>
          <w:name w:val="General"/>
          <w:gallery w:val="placeholder"/>
        </w:category>
        <w:types>
          <w:type w:val="bbPlcHdr"/>
        </w:types>
        <w:behaviors>
          <w:behavior w:val="content"/>
        </w:behaviors>
        <w:guid w:val="{5C6F15FB-55A1-42C5-87F6-BBCBB9014E91}"/>
      </w:docPartPr>
      <w:docPartBody>
        <w:p w:rsidR="00D80145" w:rsidRDefault="00C06108" w:rsidP="00C06108">
          <w:pPr>
            <w:pStyle w:val="D43397BDBFCF4E829A71E4A91B3821F7"/>
          </w:pPr>
          <w:r w:rsidRPr="001A79EF">
            <w:rPr>
              <w:rStyle w:val="PlaceholderText"/>
            </w:rPr>
            <w:t>Click or tap here to enter text.</w:t>
          </w:r>
        </w:p>
      </w:docPartBody>
    </w:docPart>
    <w:docPart>
      <w:docPartPr>
        <w:name w:val="A29B704293714DF9A422FBF14598D613"/>
        <w:category>
          <w:name w:val="General"/>
          <w:gallery w:val="placeholder"/>
        </w:category>
        <w:types>
          <w:type w:val="bbPlcHdr"/>
        </w:types>
        <w:behaviors>
          <w:behavior w:val="content"/>
        </w:behaviors>
        <w:guid w:val="{BA82F6B8-57F1-4C53-A445-FB04ABEF2419}"/>
      </w:docPartPr>
      <w:docPartBody>
        <w:p w:rsidR="00D80145" w:rsidRDefault="00C06108" w:rsidP="00C06108">
          <w:pPr>
            <w:pStyle w:val="A29B704293714DF9A422FBF14598D613"/>
          </w:pPr>
          <w:r w:rsidRPr="001A79EF">
            <w:rPr>
              <w:rStyle w:val="PlaceholderText"/>
            </w:rPr>
            <w:t>Click or tap here to enter text.</w:t>
          </w:r>
        </w:p>
      </w:docPartBody>
    </w:docPart>
    <w:docPart>
      <w:docPartPr>
        <w:name w:val="5D981EFF575F441AB23AAA8E04C21DCA"/>
        <w:category>
          <w:name w:val="General"/>
          <w:gallery w:val="placeholder"/>
        </w:category>
        <w:types>
          <w:type w:val="bbPlcHdr"/>
        </w:types>
        <w:behaviors>
          <w:behavior w:val="content"/>
        </w:behaviors>
        <w:guid w:val="{A90184B3-9E06-4908-8B55-6697BEBE322C}"/>
      </w:docPartPr>
      <w:docPartBody>
        <w:p w:rsidR="00D80145" w:rsidRDefault="00C06108" w:rsidP="00C06108">
          <w:pPr>
            <w:pStyle w:val="5D981EFF575F441AB23AAA8E04C21DCA"/>
          </w:pPr>
          <w:r w:rsidRPr="001A79EF">
            <w:rPr>
              <w:rStyle w:val="PlaceholderText"/>
            </w:rPr>
            <w:t>Click or tap here to enter text.</w:t>
          </w:r>
        </w:p>
      </w:docPartBody>
    </w:docPart>
    <w:docPart>
      <w:docPartPr>
        <w:name w:val="E80A64563BBA4DB48AF6C5C92AB6D72E"/>
        <w:category>
          <w:name w:val="General"/>
          <w:gallery w:val="placeholder"/>
        </w:category>
        <w:types>
          <w:type w:val="bbPlcHdr"/>
        </w:types>
        <w:behaviors>
          <w:behavior w:val="content"/>
        </w:behaviors>
        <w:guid w:val="{10BA3391-6AA8-4978-B892-F6BF406F8149}"/>
      </w:docPartPr>
      <w:docPartBody>
        <w:p w:rsidR="00D80145" w:rsidRDefault="00C06108" w:rsidP="00C06108">
          <w:pPr>
            <w:pStyle w:val="E80A64563BBA4DB48AF6C5C92AB6D72E"/>
          </w:pPr>
          <w:r w:rsidRPr="001A79EF">
            <w:rPr>
              <w:rStyle w:val="PlaceholderText"/>
            </w:rPr>
            <w:t>Click or tap here to enter text.</w:t>
          </w:r>
        </w:p>
      </w:docPartBody>
    </w:docPart>
    <w:docPart>
      <w:docPartPr>
        <w:name w:val="053F30251127409AB7EACEBEC304C00C"/>
        <w:category>
          <w:name w:val="General"/>
          <w:gallery w:val="placeholder"/>
        </w:category>
        <w:types>
          <w:type w:val="bbPlcHdr"/>
        </w:types>
        <w:behaviors>
          <w:behavior w:val="content"/>
        </w:behaviors>
        <w:guid w:val="{84974A4C-F432-4129-A0D6-9D09D81BE035}"/>
      </w:docPartPr>
      <w:docPartBody>
        <w:p w:rsidR="00D80145" w:rsidRDefault="00C06108" w:rsidP="00C06108">
          <w:pPr>
            <w:pStyle w:val="053F30251127409AB7EACEBEC304C00C"/>
          </w:pPr>
          <w:r w:rsidRPr="001A79EF">
            <w:rPr>
              <w:rStyle w:val="PlaceholderText"/>
            </w:rPr>
            <w:t>Click or tap here to enter text.</w:t>
          </w:r>
        </w:p>
      </w:docPartBody>
    </w:docPart>
    <w:docPart>
      <w:docPartPr>
        <w:name w:val="DEDAA3A46CFC4515A713E8F5C5EB80F3"/>
        <w:category>
          <w:name w:val="General"/>
          <w:gallery w:val="placeholder"/>
        </w:category>
        <w:types>
          <w:type w:val="bbPlcHdr"/>
        </w:types>
        <w:behaviors>
          <w:behavior w:val="content"/>
        </w:behaviors>
        <w:guid w:val="{EB6772ED-3980-4A10-8941-631731E093E8}"/>
      </w:docPartPr>
      <w:docPartBody>
        <w:p w:rsidR="00D80145" w:rsidRDefault="00C06108" w:rsidP="00C06108">
          <w:pPr>
            <w:pStyle w:val="DEDAA3A46CFC4515A713E8F5C5EB80F3"/>
          </w:pPr>
          <w:r w:rsidRPr="001A79EF">
            <w:rPr>
              <w:rStyle w:val="PlaceholderText"/>
            </w:rPr>
            <w:t>Click or tap here to enter text.</w:t>
          </w:r>
        </w:p>
      </w:docPartBody>
    </w:docPart>
    <w:docPart>
      <w:docPartPr>
        <w:name w:val="6C1F3D56AAB041D885C393DDE8BD51F2"/>
        <w:category>
          <w:name w:val="General"/>
          <w:gallery w:val="placeholder"/>
        </w:category>
        <w:types>
          <w:type w:val="bbPlcHdr"/>
        </w:types>
        <w:behaviors>
          <w:behavior w:val="content"/>
        </w:behaviors>
        <w:guid w:val="{F7932064-A453-4DAE-8FAB-7A79F4D709DC}"/>
      </w:docPartPr>
      <w:docPartBody>
        <w:p w:rsidR="00D80145" w:rsidRDefault="00C06108" w:rsidP="00C06108">
          <w:pPr>
            <w:pStyle w:val="6C1F3D56AAB041D885C393DDE8BD51F2"/>
          </w:pPr>
          <w:r w:rsidRPr="001A79EF">
            <w:rPr>
              <w:rStyle w:val="PlaceholderText"/>
            </w:rPr>
            <w:t>Click or tap here to enter text.</w:t>
          </w:r>
        </w:p>
      </w:docPartBody>
    </w:docPart>
    <w:docPart>
      <w:docPartPr>
        <w:name w:val="16461D378A264502B969F48E14443CA5"/>
        <w:category>
          <w:name w:val="General"/>
          <w:gallery w:val="placeholder"/>
        </w:category>
        <w:types>
          <w:type w:val="bbPlcHdr"/>
        </w:types>
        <w:behaviors>
          <w:behavior w:val="content"/>
        </w:behaviors>
        <w:guid w:val="{D99B51A8-DDB8-4E5E-A257-EEDD26ED7A3C}"/>
      </w:docPartPr>
      <w:docPartBody>
        <w:p w:rsidR="00D80145" w:rsidRDefault="00C06108" w:rsidP="00C06108">
          <w:pPr>
            <w:pStyle w:val="16461D378A264502B969F48E14443CA5"/>
          </w:pPr>
          <w:r w:rsidRPr="001A79EF">
            <w:rPr>
              <w:rStyle w:val="PlaceholderText"/>
            </w:rPr>
            <w:t>Click or tap here to enter text.</w:t>
          </w:r>
        </w:p>
      </w:docPartBody>
    </w:docPart>
    <w:docPart>
      <w:docPartPr>
        <w:name w:val="852E2EB7FE044E5D9E6AB14E04A84DBD"/>
        <w:category>
          <w:name w:val="General"/>
          <w:gallery w:val="placeholder"/>
        </w:category>
        <w:types>
          <w:type w:val="bbPlcHdr"/>
        </w:types>
        <w:behaviors>
          <w:behavior w:val="content"/>
        </w:behaviors>
        <w:guid w:val="{C96EA348-8045-4B00-9E75-CF0922342F3F}"/>
      </w:docPartPr>
      <w:docPartBody>
        <w:p w:rsidR="00D80145" w:rsidRDefault="00C06108" w:rsidP="00C06108">
          <w:pPr>
            <w:pStyle w:val="852E2EB7FE044E5D9E6AB14E04A84DBD"/>
          </w:pPr>
          <w:r w:rsidRPr="001A79EF">
            <w:rPr>
              <w:rStyle w:val="PlaceholderText"/>
            </w:rPr>
            <w:t>Click or tap here to enter text.</w:t>
          </w:r>
        </w:p>
      </w:docPartBody>
    </w:docPart>
    <w:docPart>
      <w:docPartPr>
        <w:name w:val="51A0F6BEA4B14DB29D039A0C6B4D252E"/>
        <w:category>
          <w:name w:val="General"/>
          <w:gallery w:val="placeholder"/>
        </w:category>
        <w:types>
          <w:type w:val="bbPlcHdr"/>
        </w:types>
        <w:behaviors>
          <w:behavior w:val="content"/>
        </w:behaviors>
        <w:guid w:val="{7FB72160-0114-4D3B-A9F6-AEE434D56C5F}"/>
      </w:docPartPr>
      <w:docPartBody>
        <w:p w:rsidR="00D80145" w:rsidRDefault="00C06108" w:rsidP="00C06108">
          <w:pPr>
            <w:pStyle w:val="51A0F6BEA4B14DB29D039A0C6B4D252E"/>
          </w:pPr>
          <w:r w:rsidRPr="001A79EF">
            <w:rPr>
              <w:rStyle w:val="PlaceholderText"/>
            </w:rPr>
            <w:t>Click or tap here to enter text.</w:t>
          </w:r>
        </w:p>
      </w:docPartBody>
    </w:docPart>
    <w:docPart>
      <w:docPartPr>
        <w:name w:val="F25BF31ED5D14A41A1142FC308F432E5"/>
        <w:category>
          <w:name w:val="General"/>
          <w:gallery w:val="placeholder"/>
        </w:category>
        <w:types>
          <w:type w:val="bbPlcHdr"/>
        </w:types>
        <w:behaviors>
          <w:behavior w:val="content"/>
        </w:behaviors>
        <w:guid w:val="{09619AE1-6EA5-43E2-BA50-6BAE1914030A}"/>
      </w:docPartPr>
      <w:docPartBody>
        <w:p w:rsidR="00D80145" w:rsidRDefault="00C06108" w:rsidP="00C06108">
          <w:pPr>
            <w:pStyle w:val="F25BF31ED5D14A41A1142FC308F432E5"/>
          </w:pPr>
          <w:r w:rsidRPr="001A79EF">
            <w:rPr>
              <w:rStyle w:val="PlaceholderText"/>
            </w:rPr>
            <w:t>Click or tap here to enter text.</w:t>
          </w:r>
        </w:p>
      </w:docPartBody>
    </w:docPart>
    <w:docPart>
      <w:docPartPr>
        <w:name w:val="113F6E122E5E41A2B4000570BE2A3D31"/>
        <w:category>
          <w:name w:val="General"/>
          <w:gallery w:val="placeholder"/>
        </w:category>
        <w:types>
          <w:type w:val="bbPlcHdr"/>
        </w:types>
        <w:behaviors>
          <w:behavior w:val="content"/>
        </w:behaviors>
        <w:guid w:val="{E32C6A77-5274-4177-BE54-07127CE7784E}"/>
      </w:docPartPr>
      <w:docPartBody>
        <w:p w:rsidR="00D80145" w:rsidRDefault="00C06108" w:rsidP="00C06108">
          <w:pPr>
            <w:pStyle w:val="113F6E122E5E41A2B4000570BE2A3D31"/>
          </w:pPr>
          <w:r w:rsidRPr="001A79EF">
            <w:rPr>
              <w:rStyle w:val="PlaceholderText"/>
            </w:rPr>
            <w:t>Click or tap here to enter text.</w:t>
          </w:r>
        </w:p>
      </w:docPartBody>
    </w:docPart>
    <w:docPart>
      <w:docPartPr>
        <w:name w:val="2F88A5858C4F4E6BA998B8BC595646CA"/>
        <w:category>
          <w:name w:val="General"/>
          <w:gallery w:val="placeholder"/>
        </w:category>
        <w:types>
          <w:type w:val="bbPlcHdr"/>
        </w:types>
        <w:behaviors>
          <w:behavior w:val="content"/>
        </w:behaviors>
        <w:guid w:val="{FEA2EDBD-85DF-4103-AEAC-6850B8479A65}"/>
      </w:docPartPr>
      <w:docPartBody>
        <w:p w:rsidR="00D80145" w:rsidRDefault="00C06108" w:rsidP="00C06108">
          <w:pPr>
            <w:pStyle w:val="2F88A5858C4F4E6BA998B8BC595646CA"/>
          </w:pPr>
          <w:r w:rsidRPr="001A79EF">
            <w:rPr>
              <w:rStyle w:val="PlaceholderText"/>
            </w:rPr>
            <w:t>Click or tap here to enter text.</w:t>
          </w:r>
        </w:p>
      </w:docPartBody>
    </w:docPart>
    <w:docPart>
      <w:docPartPr>
        <w:name w:val="F46E463D5D2F4CA7B39C0D900DF99733"/>
        <w:category>
          <w:name w:val="General"/>
          <w:gallery w:val="placeholder"/>
        </w:category>
        <w:types>
          <w:type w:val="bbPlcHdr"/>
        </w:types>
        <w:behaviors>
          <w:behavior w:val="content"/>
        </w:behaviors>
        <w:guid w:val="{D4148721-1154-420D-A3B9-BAE23703E194}"/>
      </w:docPartPr>
      <w:docPartBody>
        <w:p w:rsidR="00D80145" w:rsidRDefault="00C06108" w:rsidP="00C06108">
          <w:pPr>
            <w:pStyle w:val="F46E463D5D2F4CA7B39C0D900DF99733"/>
          </w:pPr>
          <w:r w:rsidRPr="001A79EF">
            <w:rPr>
              <w:rStyle w:val="PlaceholderText"/>
            </w:rPr>
            <w:t>Click or tap here to enter text.</w:t>
          </w:r>
        </w:p>
      </w:docPartBody>
    </w:docPart>
    <w:docPart>
      <w:docPartPr>
        <w:name w:val="CB39BAFB8FAA4464A13370BC6F8E1E63"/>
        <w:category>
          <w:name w:val="General"/>
          <w:gallery w:val="placeholder"/>
        </w:category>
        <w:types>
          <w:type w:val="bbPlcHdr"/>
        </w:types>
        <w:behaviors>
          <w:behavior w:val="content"/>
        </w:behaviors>
        <w:guid w:val="{4AFA161D-3366-4B16-9C25-1F8BE9467CB4}"/>
      </w:docPartPr>
      <w:docPartBody>
        <w:p w:rsidR="00D80145" w:rsidRDefault="00C06108" w:rsidP="00C06108">
          <w:pPr>
            <w:pStyle w:val="CB39BAFB8FAA4464A13370BC6F8E1E63"/>
          </w:pPr>
          <w:r w:rsidRPr="001A79EF">
            <w:rPr>
              <w:rStyle w:val="PlaceholderText"/>
            </w:rPr>
            <w:t>Click or tap here to enter text.</w:t>
          </w:r>
        </w:p>
      </w:docPartBody>
    </w:docPart>
    <w:docPart>
      <w:docPartPr>
        <w:name w:val="A91114274CBF456EBA53DCAC011C1B5A"/>
        <w:category>
          <w:name w:val="General"/>
          <w:gallery w:val="placeholder"/>
        </w:category>
        <w:types>
          <w:type w:val="bbPlcHdr"/>
        </w:types>
        <w:behaviors>
          <w:behavior w:val="content"/>
        </w:behaviors>
        <w:guid w:val="{318EDE7D-6574-4080-A663-C6588514B9F1}"/>
      </w:docPartPr>
      <w:docPartBody>
        <w:p w:rsidR="00D80145" w:rsidRDefault="00C06108" w:rsidP="00C06108">
          <w:pPr>
            <w:pStyle w:val="A91114274CBF456EBA53DCAC011C1B5A"/>
          </w:pPr>
          <w:r w:rsidRPr="001A79EF">
            <w:rPr>
              <w:rStyle w:val="PlaceholderText"/>
            </w:rPr>
            <w:t>Click or tap to enter a date.</w:t>
          </w:r>
        </w:p>
      </w:docPartBody>
    </w:docPart>
    <w:docPart>
      <w:docPartPr>
        <w:name w:val="F9B28B5C4B12FA438D5609683EFC1C16"/>
        <w:category>
          <w:name w:val="General"/>
          <w:gallery w:val="placeholder"/>
        </w:category>
        <w:types>
          <w:type w:val="bbPlcHdr"/>
        </w:types>
        <w:behaviors>
          <w:behavior w:val="content"/>
        </w:behaviors>
        <w:guid w:val="{266BA5D7-12E3-124A-85A1-824E35C54024}"/>
      </w:docPartPr>
      <w:docPartBody>
        <w:p w:rsidR="00FE4B70" w:rsidRDefault="00FE4B70" w:rsidP="00FE4B70">
          <w:pPr>
            <w:pStyle w:val="F9B28B5C4B12FA438D5609683EFC1C16"/>
          </w:pPr>
          <w:r w:rsidRPr="001A79E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64C000" w:usb3="00000000" w:csb0="00000001" w:csb1="00000000"/>
  </w:font>
  <w:font w:name="Cambria">
    <w:panose1 w:val="02040503050406030204"/>
    <w:charset w:val="00"/>
    <w:family w:val="roman"/>
    <w:pitch w:val="variable"/>
    <w:sig w:usb0="E00006FF" w:usb1="420024FF" w:usb2="02000000"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2B11"/>
    <w:rsid w:val="000F260E"/>
    <w:rsid w:val="001055A8"/>
    <w:rsid w:val="00184DEE"/>
    <w:rsid w:val="00452B11"/>
    <w:rsid w:val="004B604E"/>
    <w:rsid w:val="005553E9"/>
    <w:rsid w:val="007A1FC8"/>
    <w:rsid w:val="0082101E"/>
    <w:rsid w:val="0097195D"/>
    <w:rsid w:val="00A17706"/>
    <w:rsid w:val="00B273E1"/>
    <w:rsid w:val="00BF7E3A"/>
    <w:rsid w:val="00C06108"/>
    <w:rsid w:val="00D80145"/>
    <w:rsid w:val="00FE4B7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A" w:eastAsia="en-Z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E4B70"/>
    <w:rPr>
      <w:color w:val="666666"/>
    </w:rPr>
  </w:style>
  <w:style w:type="paragraph" w:customStyle="1" w:styleId="915401EFC19E4E3A910AED065E216D55">
    <w:name w:val="915401EFC19E4E3A910AED065E216D55"/>
    <w:rsid w:val="00C06108"/>
    <w:pPr>
      <w:spacing w:after="0" w:line="240" w:lineRule="auto"/>
    </w:pPr>
    <w:rPr>
      <w:rFonts w:ascii="Times New Roman" w:eastAsia="Times New Roman" w:hAnsi="Times New Roman" w:cs="Times New Roman"/>
      <w:kern w:val="0"/>
      <w:sz w:val="20"/>
      <w:szCs w:val="20"/>
      <w:lang w:val="en-US" w:eastAsia="en-US"/>
      <w14:ligatures w14:val="none"/>
    </w:rPr>
  </w:style>
  <w:style w:type="paragraph" w:customStyle="1" w:styleId="BD2AD49C9CF145A08A11F937E2AC434F">
    <w:name w:val="BD2AD49C9CF145A08A11F937E2AC434F"/>
    <w:rsid w:val="00C06108"/>
    <w:pPr>
      <w:spacing w:after="0" w:line="240" w:lineRule="auto"/>
    </w:pPr>
    <w:rPr>
      <w:rFonts w:ascii="Times New Roman" w:eastAsia="Times New Roman" w:hAnsi="Times New Roman" w:cs="Times New Roman"/>
      <w:kern w:val="0"/>
      <w:sz w:val="20"/>
      <w:szCs w:val="20"/>
      <w:lang w:val="en-US" w:eastAsia="en-US"/>
      <w14:ligatures w14:val="none"/>
    </w:rPr>
  </w:style>
  <w:style w:type="paragraph" w:customStyle="1" w:styleId="0C3FF9FA77964543AB6194FD64AF5F8C">
    <w:name w:val="0C3FF9FA77964543AB6194FD64AF5F8C"/>
    <w:rsid w:val="00C06108"/>
    <w:pPr>
      <w:spacing w:after="0" w:line="240" w:lineRule="auto"/>
    </w:pPr>
    <w:rPr>
      <w:rFonts w:ascii="Times New Roman" w:eastAsia="Times New Roman" w:hAnsi="Times New Roman" w:cs="Times New Roman"/>
      <w:kern w:val="0"/>
      <w:sz w:val="20"/>
      <w:szCs w:val="20"/>
      <w:lang w:val="en-US" w:eastAsia="en-US"/>
      <w14:ligatures w14:val="none"/>
    </w:rPr>
  </w:style>
  <w:style w:type="paragraph" w:customStyle="1" w:styleId="3D6D10B309404317914047626DC04B77">
    <w:name w:val="3D6D10B309404317914047626DC04B77"/>
    <w:rsid w:val="00C06108"/>
    <w:pPr>
      <w:spacing w:after="0" w:line="240" w:lineRule="auto"/>
    </w:pPr>
    <w:rPr>
      <w:rFonts w:ascii="Times New Roman" w:eastAsia="Times New Roman" w:hAnsi="Times New Roman" w:cs="Times New Roman"/>
      <w:kern w:val="0"/>
      <w:sz w:val="20"/>
      <w:szCs w:val="20"/>
      <w:lang w:val="en-US" w:eastAsia="en-US"/>
      <w14:ligatures w14:val="none"/>
    </w:rPr>
  </w:style>
  <w:style w:type="paragraph" w:customStyle="1" w:styleId="8E66270022394C1889F698B0DB6418C9">
    <w:name w:val="8E66270022394C1889F698B0DB6418C9"/>
    <w:rsid w:val="00C06108"/>
    <w:pPr>
      <w:spacing w:after="0" w:line="240" w:lineRule="auto"/>
    </w:pPr>
    <w:rPr>
      <w:rFonts w:ascii="Times New Roman" w:eastAsia="Times New Roman" w:hAnsi="Times New Roman" w:cs="Times New Roman"/>
      <w:kern w:val="0"/>
      <w:sz w:val="20"/>
      <w:szCs w:val="20"/>
      <w:lang w:val="en-US" w:eastAsia="en-US"/>
      <w14:ligatures w14:val="none"/>
    </w:rPr>
  </w:style>
  <w:style w:type="paragraph" w:customStyle="1" w:styleId="20801194CDDF4B9286385689911DB7D9">
    <w:name w:val="20801194CDDF4B9286385689911DB7D9"/>
    <w:rsid w:val="00C06108"/>
    <w:pPr>
      <w:spacing w:after="0" w:line="240" w:lineRule="auto"/>
    </w:pPr>
    <w:rPr>
      <w:rFonts w:ascii="Times New Roman" w:eastAsia="Times New Roman" w:hAnsi="Times New Roman" w:cs="Times New Roman"/>
      <w:kern w:val="0"/>
      <w:sz w:val="20"/>
      <w:szCs w:val="20"/>
      <w:lang w:val="en-US" w:eastAsia="en-US"/>
      <w14:ligatures w14:val="none"/>
    </w:rPr>
  </w:style>
  <w:style w:type="paragraph" w:customStyle="1" w:styleId="70486DD057634759B439B746ECAF96E7">
    <w:name w:val="70486DD057634759B439B746ECAF96E7"/>
    <w:rsid w:val="00C06108"/>
    <w:pPr>
      <w:spacing w:after="0" w:line="240" w:lineRule="auto"/>
    </w:pPr>
    <w:rPr>
      <w:rFonts w:ascii="Times New Roman" w:eastAsia="Times New Roman" w:hAnsi="Times New Roman" w:cs="Times New Roman"/>
      <w:kern w:val="0"/>
      <w:sz w:val="20"/>
      <w:szCs w:val="20"/>
      <w:lang w:val="en-US" w:eastAsia="en-US"/>
      <w14:ligatures w14:val="none"/>
    </w:rPr>
  </w:style>
  <w:style w:type="paragraph" w:customStyle="1" w:styleId="782E59CFA0D740E5B17568A9C9AF2EF2">
    <w:name w:val="782E59CFA0D740E5B17568A9C9AF2EF2"/>
    <w:rsid w:val="00C06108"/>
    <w:pPr>
      <w:spacing w:after="0" w:line="240" w:lineRule="auto"/>
    </w:pPr>
    <w:rPr>
      <w:rFonts w:ascii="Times New Roman" w:eastAsia="Times New Roman" w:hAnsi="Times New Roman" w:cs="Times New Roman"/>
      <w:kern w:val="0"/>
      <w:sz w:val="20"/>
      <w:szCs w:val="20"/>
      <w:lang w:val="en-US" w:eastAsia="en-US"/>
      <w14:ligatures w14:val="none"/>
    </w:rPr>
  </w:style>
  <w:style w:type="paragraph" w:customStyle="1" w:styleId="E1D5CC292CC64DD2AB7AACBAFB125AA3">
    <w:name w:val="E1D5CC292CC64DD2AB7AACBAFB125AA3"/>
    <w:rsid w:val="00C06108"/>
    <w:pPr>
      <w:spacing w:after="0" w:line="240" w:lineRule="auto"/>
    </w:pPr>
    <w:rPr>
      <w:rFonts w:ascii="Times New Roman" w:eastAsia="Times New Roman" w:hAnsi="Times New Roman" w:cs="Times New Roman"/>
      <w:kern w:val="0"/>
      <w:sz w:val="20"/>
      <w:szCs w:val="20"/>
      <w:lang w:val="en-US" w:eastAsia="en-US"/>
      <w14:ligatures w14:val="none"/>
    </w:rPr>
  </w:style>
  <w:style w:type="paragraph" w:customStyle="1" w:styleId="FB738522E9CF43F1816B1738A7A74886">
    <w:name w:val="FB738522E9CF43F1816B1738A7A74886"/>
    <w:rsid w:val="00C06108"/>
    <w:pPr>
      <w:spacing w:after="0" w:line="240" w:lineRule="auto"/>
    </w:pPr>
    <w:rPr>
      <w:rFonts w:ascii="Times New Roman" w:eastAsia="Times New Roman" w:hAnsi="Times New Roman" w:cs="Times New Roman"/>
      <w:kern w:val="0"/>
      <w:sz w:val="20"/>
      <w:szCs w:val="20"/>
      <w:lang w:val="en-US" w:eastAsia="en-US"/>
      <w14:ligatures w14:val="none"/>
    </w:rPr>
  </w:style>
  <w:style w:type="paragraph" w:customStyle="1" w:styleId="2D0E101EB4274D7DA8FFD246A6B67E88">
    <w:name w:val="2D0E101EB4274D7DA8FFD246A6B67E88"/>
    <w:rsid w:val="00C06108"/>
    <w:pPr>
      <w:spacing w:after="0" w:line="240" w:lineRule="auto"/>
    </w:pPr>
    <w:rPr>
      <w:rFonts w:ascii="Times New Roman" w:eastAsia="Times New Roman" w:hAnsi="Times New Roman" w:cs="Times New Roman"/>
      <w:kern w:val="0"/>
      <w:sz w:val="20"/>
      <w:szCs w:val="20"/>
      <w:lang w:val="en-US" w:eastAsia="en-US"/>
      <w14:ligatures w14:val="none"/>
    </w:rPr>
  </w:style>
  <w:style w:type="paragraph" w:customStyle="1" w:styleId="E4381AF92223411FB56FEDA35AB7D64A">
    <w:name w:val="E4381AF92223411FB56FEDA35AB7D64A"/>
    <w:rsid w:val="00C06108"/>
    <w:pPr>
      <w:spacing w:after="0" w:line="240" w:lineRule="auto"/>
    </w:pPr>
    <w:rPr>
      <w:rFonts w:ascii="Times New Roman" w:eastAsia="Times New Roman" w:hAnsi="Times New Roman" w:cs="Times New Roman"/>
      <w:kern w:val="0"/>
      <w:sz w:val="20"/>
      <w:szCs w:val="20"/>
      <w:lang w:val="en-US" w:eastAsia="en-US"/>
      <w14:ligatures w14:val="none"/>
    </w:rPr>
  </w:style>
  <w:style w:type="paragraph" w:customStyle="1" w:styleId="A25473B15F314A249E4A9D4EBD94FDA4">
    <w:name w:val="A25473B15F314A249E4A9D4EBD94FDA4"/>
    <w:rsid w:val="00C06108"/>
    <w:pPr>
      <w:spacing w:after="0" w:line="240" w:lineRule="auto"/>
    </w:pPr>
    <w:rPr>
      <w:rFonts w:ascii="Times New Roman" w:eastAsia="Times New Roman" w:hAnsi="Times New Roman" w:cs="Times New Roman"/>
      <w:kern w:val="0"/>
      <w:sz w:val="20"/>
      <w:szCs w:val="20"/>
      <w:lang w:val="en-US" w:eastAsia="en-US"/>
      <w14:ligatures w14:val="none"/>
    </w:rPr>
  </w:style>
  <w:style w:type="paragraph" w:customStyle="1" w:styleId="3D7588D3F85640449A9081A0EAEE920F">
    <w:name w:val="3D7588D3F85640449A9081A0EAEE920F"/>
    <w:rsid w:val="00C06108"/>
    <w:pPr>
      <w:spacing w:after="0" w:line="240" w:lineRule="auto"/>
    </w:pPr>
    <w:rPr>
      <w:rFonts w:ascii="Times New Roman" w:eastAsia="Times New Roman" w:hAnsi="Times New Roman" w:cs="Times New Roman"/>
      <w:kern w:val="0"/>
      <w:sz w:val="20"/>
      <w:szCs w:val="20"/>
      <w:lang w:val="en-US" w:eastAsia="en-US"/>
      <w14:ligatures w14:val="none"/>
    </w:rPr>
  </w:style>
  <w:style w:type="paragraph" w:customStyle="1" w:styleId="6201CAF69F754D229ACCC0D2ADE42587">
    <w:name w:val="6201CAF69F754D229ACCC0D2ADE42587"/>
    <w:rsid w:val="00C06108"/>
    <w:pPr>
      <w:spacing w:after="0" w:line="240" w:lineRule="auto"/>
    </w:pPr>
    <w:rPr>
      <w:rFonts w:ascii="Times New Roman" w:eastAsia="Times New Roman" w:hAnsi="Times New Roman" w:cs="Times New Roman"/>
      <w:kern w:val="0"/>
      <w:sz w:val="20"/>
      <w:szCs w:val="20"/>
      <w:lang w:val="en-US" w:eastAsia="en-US"/>
      <w14:ligatures w14:val="none"/>
    </w:rPr>
  </w:style>
  <w:style w:type="paragraph" w:customStyle="1" w:styleId="6D2E71ACDBD343B786B34C66A0DD1E82">
    <w:name w:val="6D2E71ACDBD343B786B34C66A0DD1E82"/>
    <w:rsid w:val="00C06108"/>
    <w:pPr>
      <w:spacing w:after="0" w:line="240" w:lineRule="auto"/>
    </w:pPr>
    <w:rPr>
      <w:rFonts w:ascii="Times New Roman" w:eastAsia="Times New Roman" w:hAnsi="Times New Roman" w:cs="Times New Roman"/>
      <w:kern w:val="0"/>
      <w:sz w:val="20"/>
      <w:szCs w:val="20"/>
      <w:lang w:val="en-US" w:eastAsia="en-US"/>
      <w14:ligatures w14:val="none"/>
    </w:rPr>
  </w:style>
  <w:style w:type="paragraph" w:customStyle="1" w:styleId="EC3B543E1BCC4E5FA5C4368199E3F173">
    <w:name w:val="EC3B543E1BCC4E5FA5C4368199E3F173"/>
    <w:rsid w:val="00C06108"/>
    <w:pPr>
      <w:spacing w:after="0" w:line="240" w:lineRule="auto"/>
    </w:pPr>
    <w:rPr>
      <w:rFonts w:ascii="Times New Roman" w:eastAsia="Times New Roman" w:hAnsi="Times New Roman" w:cs="Times New Roman"/>
      <w:kern w:val="0"/>
      <w:sz w:val="20"/>
      <w:szCs w:val="20"/>
      <w:lang w:val="en-US" w:eastAsia="en-US"/>
      <w14:ligatures w14:val="none"/>
    </w:rPr>
  </w:style>
  <w:style w:type="paragraph" w:customStyle="1" w:styleId="930C2AD12B4E42008BC3AD7E86ADF16B">
    <w:name w:val="930C2AD12B4E42008BC3AD7E86ADF16B"/>
    <w:rsid w:val="00C06108"/>
    <w:pPr>
      <w:spacing w:after="0" w:line="240" w:lineRule="auto"/>
    </w:pPr>
    <w:rPr>
      <w:rFonts w:ascii="Times New Roman" w:eastAsia="Times New Roman" w:hAnsi="Times New Roman" w:cs="Times New Roman"/>
      <w:kern w:val="0"/>
      <w:sz w:val="20"/>
      <w:szCs w:val="20"/>
      <w:lang w:val="en-US" w:eastAsia="en-US"/>
      <w14:ligatures w14:val="none"/>
    </w:rPr>
  </w:style>
  <w:style w:type="paragraph" w:customStyle="1" w:styleId="F472837327BF4612B475A49671259681">
    <w:name w:val="F472837327BF4612B475A49671259681"/>
    <w:rsid w:val="00C06108"/>
    <w:pPr>
      <w:spacing w:after="0" w:line="240" w:lineRule="auto"/>
    </w:pPr>
    <w:rPr>
      <w:rFonts w:ascii="Times New Roman" w:eastAsia="Times New Roman" w:hAnsi="Times New Roman" w:cs="Times New Roman"/>
      <w:kern w:val="0"/>
      <w:sz w:val="20"/>
      <w:szCs w:val="20"/>
      <w:lang w:val="en-US" w:eastAsia="en-US"/>
      <w14:ligatures w14:val="none"/>
    </w:rPr>
  </w:style>
  <w:style w:type="paragraph" w:customStyle="1" w:styleId="6540A5E7A2954B93A9913C1F624ECC25">
    <w:name w:val="6540A5E7A2954B93A9913C1F624ECC25"/>
    <w:rsid w:val="00C06108"/>
    <w:pPr>
      <w:spacing w:after="0" w:line="240" w:lineRule="auto"/>
    </w:pPr>
    <w:rPr>
      <w:rFonts w:ascii="Times New Roman" w:eastAsia="Times New Roman" w:hAnsi="Times New Roman" w:cs="Times New Roman"/>
      <w:kern w:val="0"/>
      <w:sz w:val="20"/>
      <w:szCs w:val="20"/>
      <w:lang w:val="en-US" w:eastAsia="en-US"/>
      <w14:ligatures w14:val="none"/>
    </w:rPr>
  </w:style>
  <w:style w:type="paragraph" w:customStyle="1" w:styleId="8964BBA2F0BD42A6862E499C577AAF35">
    <w:name w:val="8964BBA2F0BD42A6862E499C577AAF35"/>
    <w:rsid w:val="00C06108"/>
    <w:pPr>
      <w:spacing w:after="0" w:line="240" w:lineRule="auto"/>
    </w:pPr>
    <w:rPr>
      <w:rFonts w:ascii="Times New Roman" w:eastAsia="Times New Roman" w:hAnsi="Times New Roman" w:cs="Times New Roman"/>
      <w:kern w:val="0"/>
      <w:sz w:val="20"/>
      <w:szCs w:val="20"/>
      <w:lang w:val="en-US" w:eastAsia="en-US"/>
      <w14:ligatures w14:val="none"/>
    </w:rPr>
  </w:style>
  <w:style w:type="paragraph" w:customStyle="1" w:styleId="D43397BDBFCF4E829A71E4A91B3821F7">
    <w:name w:val="D43397BDBFCF4E829A71E4A91B3821F7"/>
    <w:rsid w:val="00C06108"/>
    <w:pPr>
      <w:spacing w:after="0" w:line="240" w:lineRule="auto"/>
    </w:pPr>
    <w:rPr>
      <w:rFonts w:ascii="Times New Roman" w:eastAsia="Times New Roman" w:hAnsi="Times New Roman" w:cs="Times New Roman"/>
      <w:kern w:val="0"/>
      <w:sz w:val="20"/>
      <w:szCs w:val="20"/>
      <w:lang w:val="en-US" w:eastAsia="en-US"/>
      <w14:ligatures w14:val="none"/>
    </w:rPr>
  </w:style>
  <w:style w:type="paragraph" w:customStyle="1" w:styleId="A29B704293714DF9A422FBF14598D613">
    <w:name w:val="A29B704293714DF9A422FBF14598D613"/>
    <w:rsid w:val="00C06108"/>
    <w:pPr>
      <w:spacing w:after="0" w:line="240" w:lineRule="auto"/>
    </w:pPr>
    <w:rPr>
      <w:rFonts w:ascii="Times New Roman" w:eastAsia="Times New Roman" w:hAnsi="Times New Roman" w:cs="Times New Roman"/>
      <w:kern w:val="0"/>
      <w:sz w:val="20"/>
      <w:szCs w:val="20"/>
      <w:lang w:val="en-US" w:eastAsia="en-US"/>
      <w14:ligatures w14:val="none"/>
    </w:rPr>
  </w:style>
  <w:style w:type="paragraph" w:customStyle="1" w:styleId="5D981EFF575F441AB23AAA8E04C21DCA">
    <w:name w:val="5D981EFF575F441AB23AAA8E04C21DCA"/>
    <w:rsid w:val="00C06108"/>
    <w:pPr>
      <w:spacing w:after="0" w:line="240" w:lineRule="auto"/>
    </w:pPr>
    <w:rPr>
      <w:rFonts w:ascii="Times New Roman" w:eastAsia="Times New Roman" w:hAnsi="Times New Roman" w:cs="Times New Roman"/>
      <w:kern w:val="0"/>
      <w:sz w:val="20"/>
      <w:szCs w:val="20"/>
      <w:lang w:val="en-US" w:eastAsia="en-US"/>
      <w14:ligatures w14:val="none"/>
    </w:rPr>
  </w:style>
  <w:style w:type="paragraph" w:customStyle="1" w:styleId="E80A64563BBA4DB48AF6C5C92AB6D72E">
    <w:name w:val="E80A64563BBA4DB48AF6C5C92AB6D72E"/>
    <w:rsid w:val="00C06108"/>
    <w:pPr>
      <w:spacing w:after="0" w:line="240" w:lineRule="auto"/>
    </w:pPr>
    <w:rPr>
      <w:rFonts w:ascii="Times New Roman" w:eastAsia="Times New Roman" w:hAnsi="Times New Roman" w:cs="Times New Roman"/>
      <w:kern w:val="0"/>
      <w:sz w:val="20"/>
      <w:szCs w:val="20"/>
      <w:lang w:val="en-US" w:eastAsia="en-US"/>
      <w14:ligatures w14:val="none"/>
    </w:rPr>
  </w:style>
  <w:style w:type="paragraph" w:customStyle="1" w:styleId="053F30251127409AB7EACEBEC304C00C">
    <w:name w:val="053F30251127409AB7EACEBEC304C00C"/>
    <w:rsid w:val="00C06108"/>
    <w:pPr>
      <w:spacing w:after="0" w:line="240" w:lineRule="auto"/>
    </w:pPr>
    <w:rPr>
      <w:rFonts w:ascii="Times New Roman" w:eastAsia="Times New Roman" w:hAnsi="Times New Roman" w:cs="Times New Roman"/>
      <w:kern w:val="0"/>
      <w:sz w:val="20"/>
      <w:szCs w:val="20"/>
      <w:lang w:val="en-US" w:eastAsia="en-US"/>
      <w14:ligatures w14:val="none"/>
    </w:rPr>
  </w:style>
  <w:style w:type="paragraph" w:customStyle="1" w:styleId="DEDAA3A46CFC4515A713E8F5C5EB80F3">
    <w:name w:val="DEDAA3A46CFC4515A713E8F5C5EB80F3"/>
    <w:rsid w:val="00C06108"/>
    <w:pPr>
      <w:spacing w:after="0" w:line="240" w:lineRule="auto"/>
    </w:pPr>
    <w:rPr>
      <w:rFonts w:ascii="Times New Roman" w:eastAsia="Times New Roman" w:hAnsi="Times New Roman" w:cs="Times New Roman"/>
      <w:kern w:val="0"/>
      <w:sz w:val="20"/>
      <w:szCs w:val="20"/>
      <w:lang w:val="en-US" w:eastAsia="en-US"/>
      <w14:ligatures w14:val="none"/>
    </w:rPr>
  </w:style>
  <w:style w:type="paragraph" w:customStyle="1" w:styleId="6C1F3D56AAB041D885C393DDE8BD51F2">
    <w:name w:val="6C1F3D56AAB041D885C393DDE8BD51F2"/>
    <w:rsid w:val="00C06108"/>
    <w:pPr>
      <w:spacing w:after="0" w:line="240" w:lineRule="auto"/>
    </w:pPr>
    <w:rPr>
      <w:rFonts w:ascii="Times New Roman" w:eastAsia="Times New Roman" w:hAnsi="Times New Roman" w:cs="Times New Roman"/>
      <w:kern w:val="0"/>
      <w:sz w:val="20"/>
      <w:szCs w:val="20"/>
      <w:lang w:val="en-US" w:eastAsia="en-US"/>
      <w14:ligatures w14:val="none"/>
    </w:rPr>
  </w:style>
  <w:style w:type="paragraph" w:customStyle="1" w:styleId="16461D378A264502B969F48E14443CA5">
    <w:name w:val="16461D378A264502B969F48E14443CA5"/>
    <w:rsid w:val="00C06108"/>
    <w:pPr>
      <w:spacing w:after="0" w:line="240" w:lineRule="auto"/>
    </w:pPr>
    <w:rPr>
      <w:rFonts w:ascii="Times New Roman" w:eastAsia="Times New Roman" w:hAnsi="Times New Roman" w:cs="Times New Roman"/>
      <w:kern w:val="0"/>
      <w:sz w:val="20"/>
      <w:szCs w:val="20"/>
      <w:lang w:val="en-US" w:eastAsia="en-US"/>
      <w14:ligatures w14:val="none"/>
    </w:rPr>
  </w:style>
  <w:style w:type="paragraph" w:customStyle="1" w:styleId="852E2EB7FE044E5D9E6AB14E04A84DBD">
    <w:name w:val="852E2EB7FE044E5D9E6AB14E04A84DBD"/>
    <w:rsid w:val="00C06108"/>
    <w:pPr>
      <w:spacing w:after="0" w:line="240" w:lineRule="auto"/>
    </w:pPr>
    <w:rPr>
      <w:rFonts w:ascii="Times New Roman" w:eastAsia="Times New Roman" w:hAnsi="Times New Roman" w:cs="Times New Roman"/>
      <w:kern w:val="0"/>
      <w:sz w:val="20"/>
      <w:szCs w:val="20"/>
      <w:lang w:val="en-US" w:eastAsia="en-US"/>
      <w14:ligatures w14:val="none"/>
    </w:rPr>
  </w:style>
  <w:style w:type="paragraph" w:customStyle="1" w:styleId="51A0F6BEA4B14DB29D039A0C6B4D252E">
    <w:name w:val="51A0F6BEA4B14DB29D039A0C6B4D252E"/>
    <w:rsid w:val="00C06108"/>
    <w:pPr>
      <w:spacing w:after="0" w:line="240" w:lineRule="auto"/>
    </w:pPr>
    <w:rPr>
      <w:rFonts w:ascii="Times New Roman" w:eastAsia="Times New Roman" w:hAnsi="Times New Roman" w:cs="Times New Roman"/>
      <w:kern w:val="0"/>
      <w:sz w:val="20"/>
      <w:szCs w:val="20"/>
      <w:lang w:val="en-US" w:eastAsia="en-US"/>
      <w14:ligatures w14:val="none"/>
    </w:rPr>
  </w:style>
  <w:style w:type="paragraph" w:customStyle="1" w:styleId="F25BF31ED5D14A41A1142FC308F432E5">
    <w:name w:val="F25BF31ED5D14A41A1142FC308F432E5"/>
    <w:rsid w:val="00C06108"/>
    <w:pPr>
      <w:spacing w:after="0" w:line="240" w:lineRule="auto"/>
    </w:pPr>
    <w:rPr>
      <w:rFonts w:ascii="Times New Roman" w:eastAsia="Times New Roman" w:hAnsi="Times New Roman" w:cs="Times New Roman"/>
      <w:kern w:val="0"/>
      <w:sz w:val="20"/>
      <w:szCs w:val="20"/>
      <w:lang w:val="en-US" w:eastAsia="en-US"/>
      <w14:ligatures w14:val="none"/>
    </w:rPr>
  </w:style>
  <w:style w:type="paragraph" w:customStyle="1" w:styleId="113F6E122E5E41A2B4000570BE2A3D31">
    <w:name w:val="113F6E122E5E41A2B4000570BE2A3D31"/>
    <w:rsid w:val="00C06108"/>
    <w:pPr>
      <w:spacing w:after="0" w:line="240" w:lineRule="auto"/>
    </w:pPr>
    <w:rPr>
      <w:rFonts w:ascii="Times New Roman" w:eastAsia="Times New Roman" w:hAnsi="Times New Roman" w:cs="Times New Roman"/>
      <w:kern w:val="0"/>
      <w:sz w:val="20"/>
      <w:szCs w:val="20"/>
      <w:lang w:val="en-US" w:eastAsia="en-US"/>
      <w14:ligatures w14:val="none"/>
    </w:rPr>
  </w:style>
  <w:style w:type="paragraph" w:customStyle="1" w:styleId="2F88A5858C4F4E6BA998B8BC595646CA">
    <w:name w:val="2F88A5858C4F4E6BA998B8BC595646CA"/>
    <w:rsid w:val="00C06108"/>
    <w:pPr>
      <w:spacing w:after="0" w:line="240" w:lineRule="auto"/>
    </w:pPr>
    <w:rPr>
      <w:rFonts w:ascii="Times New Roman" w:eastAsia="Times New Roman" w:hAnsi="Times New Roman" w:cs="Times New Roman"/>
      <w:kern w:val="0"/>
      <w:sz w:val="20"/>
      <w:szCs w:val="20"/>
      <w:lang w:val="en-US" w:eastAsia="en-US"/>
      <w14:ligatures w14:val="none"/>
    </w:rPr>
  </w:style>
  <w:style w:type="paragraph" w:customStyle="1" w:styleId="F46E463D5D2F4CA7B39C0D900DF99733">
    <w:name w:val="F46E463D5D2F4CA7B39C0D900DF99733"/>
    <w:rsid w:val="00C06108"/>
    <w:pPr>
      <w:spacing w:after="0" w:line="240" w:lineRule="auto"/>
    </w:pPr>
    <w:rPr>
      <w:rFonts w:ascii="Times New Roman" w:eastAsia="Times New Roman" w:hAnsi="Times New Roman" w:cs="Times New Roman"/>
      <w:kern w:val="0"/>
      <w:sz w:val="20"/>
      <w:szCs w:val="20"/>
      <w:lang w:val="en-US" w:eastAsia="en-US"/>
      <w14:ligatures w14:val="none"/>
    </w:rPr>
  </w:style>
  <w:style w:type="paragraph" w:customStyle="1" w:styleId="CB39BAFB8FAA4464A13370BC6F8E1E63">
    <w:name w:val="CB39BAFB8FAA4464A13370BC6F8E1E63"/>
    <w:rsid w:val="00C06108"/>
    <w:pPr>
      <w:spacing w:after="0" w:line="240" w:lineRule="auto"/>
    </w:pPr>
    <w:rPr>
      <w:rFonts w:ascii="Times New Roman" w:eastAsia="Times New Roman" w:hAnsi="Times New Roman" w:cs="Times New Roman"/>
      <w:kern w:val="0"/>
      <w:sz w:val="20"/>
      <w:szCs w:val="20"/>
      <w:lang w:val="en-US" w:eastAsia="en-US"/>
      <w14:ligatures w14:val="none"/>
    </w:rPr>
  </w:style>
  <w:style w:type="paragraph" w:customStyle="1" w:styleId="A91114274CBF456EBA53DCAC011C1B5A">
    <w:name w:val="A91114274CBF456EBA53DCAC011C1B5A"/>
    <w:rsid w:val="00C06108"/>
    <w:pPr>
      <w:spacing w:after="0" w:line="240" w:lineRule="auto"/>
    </w:pPr>
    <w:rPr>
      <w:rFonts w:ascii="Times New Roman" w:eastAsia="Times New Roman" w:hAnsi="Times New Roman" w:cs="Times New Roman"/>
      <w:kern w:val="0"/>
      <w:sz w:val="20"/>
      <w:szCs w:val="20"/>
      <w:lang w:val="en-US" w:eastAsia="en-US"/>
      <w14:ligatures w14:val="none"/>
    </w:rPr>
  </w:style>
  <w:style w:type="paragraph" w:customStyle="1" w:styleId="F9B28B5C4B12FA438D5609683EFC1C16">
    <w:name w:val="F9B28B5C4B12FA438D5609683EFC1C16"/>
    <w:rsid w:val="00FE4B70"/>
    <w:rPr>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2F79F9-E25C-4B24-B956-0A601A130F89}">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8</Pages>
  <Words>3174</Words>
  <Characters>18097</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rpt_rental_application</vt:lpstr>
    </vt:vector>
  </TitlesOfParts>
  <Company/>
  <LinksUpToDate>false</LinksUpToDate>
  <CharactersWithSpaces>21229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rpt_rental_application</dc:title>
  <dc:creator>Harry@etchellsandyoung.co.za</dc:creator>
  <cp:lastModifiedBy>samsonselepe9@gmail.com</cp:lastModifiedBy>
  <cp:revision>27</cp:revision>
  <cp:lastPrinted>2024-11-06T15:40:00Z</cp:lastPrinted>
  <dcterms:created xsi:type="dcterms:W3CDTF">2025-01-22T16:14:00Z</dcterms:created>
  <dcterms:modified xsi:type="dcterms:W3CDTF">2025-01-26T08:41:00Z</dcterms:modified>
</cp:coreProperties>
</file>